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3BD5" w14:textId="77777777" w:rsidR="000E07DA" w:rsidRDefault="000E07DA"/>
    <w:sectPr w:rsidR="000E0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B5B7" w14:textId="77777777" w:rsidR="007F3158" w:rsidRDefault="007F3158" w:rsidP="00181B92">
      <w:r>
        <w:separator/>
      </w:r>
    </w:p>
  </w:endnote>
  <w:endnote w:type="continuationSeparator" w:id="0">
    <w:p w14:paraId="347DA56D" w14:textId="77777777" w:rsidR="007F3158" w:rsidRDefault="007F3158" w:rsidP="0018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6BBDF" w14:textId="77777777" w:rsidR="007F3158" w:rsidRDefault="007F3158" w:rsidP="00181B92">
      <w:r>
        <w:separator/>
      </w:r>
    </w:p>
  </w:footnote>
  <w:footnote w:type="continuationSeparator" w:id="0">
    <w:p w14:paraId="108793E8" w14:textId="77777777" w:rsidR="007F3158" w:rsidRDefault="007F3158" w:rsidP="00181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0000000"/>
    <w:lvl w:ilvl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chineseCounting"/>
      <w:suff w:val="nothing"/>
      <w:lvlText w:val="第%1、"/>
      <w:lvlJc w:val="left"/>
      <w:rPr>
        <w:rFonts w:hint="eastAsia"/>
      </w:rPr>
    </w:lvl>
  </w:abstractNum>
  <w:abstractNum w:abstractNumId="2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0000003"/>
    <w:multiLevelType w:val="singleLevel"/>
    <w:tmpl w:val="00000003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第%1、"/>
      <w:lvlJc w:val="left"/>
      <w:rPr>
        <w:rFonts w:hint="eastAsia"/>
      </w:rPr>
    </w:lvl>
  </w:abstractNum>
  <w:abstractNum w:abstractNumId="5" w15:restartNumberingAfterBreak="0">
    <w:nsid w:val="00000005"/>
    <w:multiLevelType w:val="singleLevel"/>
    <w:tmpl w:val="0000000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00000006"/>
    <w:multiLevelType w:val="singleLevel"/>
    <w:tmpl w:val="00000006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00000007"/>
    <w:multiLevelType w:val="singleLevel"/>
    <w:tmpl w:val="00000007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00000008"/>
    <w:multiLevelType w:val="singleLevel"/>
    <w:tmpl w:val="00000008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0000009"/>
    <w:multiLevelType w:val="singleLevel"/>
    <w:tmpl w:val="00000009"/>
    <w:lvl w:ilvl="0">
      <w:start w:val="1"/>
      <w:numFmt w:val="chineseCounting"/>
      <w:suff w:val="nothing"/>
      <w:lvlText w:val="第%1、"/>
      <w:lvlJc w:val="left"/>
      <w:rPr>
        <w:rFonts w:hint="eastAsia"/>
      </w:rPr>
    </w:lvl>
  </w:abstractNum>
  <w:abstractNum w:abstractNumId="10" w15:restartNumberingAfterBreak="0">
    <w:nsid w:val="0000000A"/>
    <w:multiLevelType w:val="multilevel"/>
    <w:tmpl w:val="0000000A"/>
    <w:lvl w:ilvl="0">
      <w:start w:val="2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26244036">
    <w:abstractNumId w:val="0"/>
  </w:num>
  <w:num w:numId="2" w16cid:durableId="1965889200">
    <w:abstractNumId w:val="5"/>
  </w:num>
  <w:num w:numId="3" w16cid:durableId="1491215503">
    <w:abstractNumId w:val="9"/>
  </w:num>
  <w:num w:numId="4" w16cid:durableId="430200092">
    <w:abstractNumId w:val="4"/>
  </w:num>
  <w:num w:numId="5" w16cid:durableId="1319043616">
    <w:abstractNumId w:val="1"/>
  </w:num>
  <w:num w:numId="6" w16cid:durableId="772020495">
    <w:abstractNumId w:val="2"/>
  </w:num>
  <w:num w:numId="7" w16cid:durableId="262764977">
    <w:abstractNumId w:val="7"/>
  </w:num>
  <w:num w:numId="8" w16cid:durableId="1901673889">
    <w:abstractNumId w:val="8"/>
  </w:num>
  <w:num w:numId="9" w16cid:durableId="1310213900">
    <w:abstractNumId w:val="3"/>
  </w:num>
  <w:num w:numId="10" w16cid:durableId="1691299666">
    <w:abstractNumId w:val="6"/>
  </w:num>
  <w:num w:numId="11" w16cid:durableId="2012682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yNTMxM2IyNjkyZWZkY2NiYTVkNmM5NWY0ZGU1OTIifQ=="/>
  </w:docVars>
  <w:rsids>
    <w:rsidRoot w:val="00172A27"/>
    <w:rsid w:val="000E07DA"/>
    <w:rsid w:val="00172A27"/>
    <w:rsid w:val="00181B92"/>
    <w:rsid w:val="00622DC8"/>
    <w:rsid w:val="007F3158"/>
    <w:rsid w:val="00BB3D8F"/>
    <w:rsid w:val="5E20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A2046"/>
  <w15:docId w15:val="{99BEF864-CC45-4136-A4FD-DF2AF45E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181B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81B92"/>
    <w:rPr>
      <w:rFonts w:ascii="Calibri" w:hAnsi="Calibri" w:cs="宋体"/>
      <w:kern w:val="2"/>
      <w:sz w:val="18"/>
      <w:szCs w:val="18"/>
    </w:rPr>
  </w:style>
  <w:style w:type="paragraph" w:styleId="a6">
    <w:name w:val="footer"/>
    <w:basedOn w:val="a"/>
    <w:link w:val="a7"/>
    <w:rsid w:val="00181B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81B92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徐奕奕.</dc:creator>
  <cp:lastModifiedBy>pai peng</cp:lastModifiedBy>
  <cp:revision>2</cp:revision>
  <dcterms:created xsi:type="dcterms:W3CDTF">2023-06-11T13:16:00Z</dcterms:created>
  <dcterms:modified xsi:type="dcterms:W3CDTF">2025-06-12T13:22:00Z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A42139E645D34AADAE5A9457F8D573AD_11</vt:lpwstr>
  </property>
</Properties>
</file>