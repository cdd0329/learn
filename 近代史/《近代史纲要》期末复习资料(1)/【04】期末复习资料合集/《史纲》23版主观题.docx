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rPr>
          <w:sz w:val="28"/>
          <w:szCs w:val="28"/>
        </w:rPr>
      </w:pPr>
    </w:p>
    <w:p>
      <w:pPr>
        <w:pStyle w:val="11"/>
        <w:jc w:val="center"/>
        <w:rPr>
          <w:rFonts w:hint="eastAsia" w:ascii="华文行楷" w:hAnsi="华文行楷" w:eastAsia="华文行楷" w:cs="华文行楷"/>
          <w:sz w:val="28"/>
          <w:szCs w:val="28"/>
        </w:rPr>
      </w:pPr>
      <w:r>
        <w:rPr>
          <w:rFonts w:hint="eastAsia" w:ascii="华文行楷" w:hAnsi="华文行楷" w:eastAsia="华文行楷" w:cs="华文行楷"/>
          <w:sz w:val="28"/>
          <w:szCs w:val="28"/>
        </w:rPr>
        <w:t>主观题</w:t>
      </w:r>
    </w:p>
    <w:p>
      <w:pPr>
        <w:pStyle w:val="2"/>
        <w:numPr>
          <w:ilvl w:val="0"/>
          <w:numId w:val="0"/>
        </w:numPr>
        <w:bidi w:val="0"/>
        <w:rPr>
          <w:sz w:val="28"/>
          <w:szCs w:val="28"/>
        </w:rPr>
      </w:pPr>
      <w:r>
        <w:rPr>
          <w:sz w:val="28"/>
          <w:szCs w:val="28"/>
        </w:rPr>
        <w:t>总论</w:t>
      </w:r>
    </w:p>
    <w:p>
      <w:pPr>
        <w:pStyle w:val="3"/>
        <w:bidi w:val="0"/>
        <w:rPr>
          <w:rFonts w:hint="default"/>
          <w:sz w:val="28"/>
          <w:szCs w:val="28"/>
          <w:lang w:val="en-US" w:eastAsia="zh-CN"/>
        </w:rPr>
      </w:pPr>
      <w:r>
        <w:rPr>
          <w:rFonts w:hint="eastAsia"/>
          <w:sz w:val="28"/>
          <w:szCs w:val="28"/>
          <w:lang w:val="en-US" w:eastAsia="zh-CN"/>
        </w:rPr>
        <w:t>中国存在的三种主要的建国方案及结果</w:t>
      </w:r>
    </w:p>
    <w:p>
      <w:pPr>
        <w:pStyle w:val="11"/>
        <w:rPr>
          <w:sz w:val="28"/>
          <w:szCs w:val="28"/>
        </w:rPr>
      </w:pPr>
      <w:r>
        <w:rPr>
          <w:sz w:val="28"/>
          <w:szCs w:val="28"/>
        </w:rPr>
        <w:t>在1949年新中国成立前，中国人民继续遭受</w:t>
      </w:r>
      <w:r>
        <w:rPr>
          <w:rFonts w:hint="eastAsia"/>
          <w:sz w:val="28"/>
          <w:szCs w:val="28"/>
          <w:lang w:val="en-US" w:eastAsia="zh-CN"/>
        </w:rPr>
        <w:t>帝</w:t>
      </w:r>
      <w:r>
        <w:rPr>
          <w:sz w:val="28"/>
          <w:szCs w:val="28"/>
        </w:rPr>
        <w:t>国主义、封建主义的</w:t>
      </w:r>
      <w:r>
        <w:rPr>
          <w:rFonts w:hint="eastAsia"/>
          <w:sz w:val="28"/>
          <w:szCs w:val="28"/>
          <w:lang w:val="en-US" w:eastAsia="zh-CN"/>
        </w:rPr>
        <w:t>压</w:t>
      </w:r>
      <w:r>
        <w:rPr>
          <w:sz w:val="28"/>
          <w:szCs w:val="28"/>
        </w:rPr>
        <w:t>迫，后来又增加官僚资本主义的压迫。这三者，就是压在中国人民头上的"三座大山"。推翻"三座大山"，就成为新民主主义革命的主要任务。在这个阶段，中国存在着三种主要的建国方案。</w:t>
      </w:r>
    </w:p>
    <w:p>
      <w:pPr>
        <w:pStyle w:val="11"/>
        <w:numPr>
          <w:ilvl w:val="0"/>
          <w:numId w:val="1"/>
        </w:numPr>
        <w:ind w:left="0" w:leftChars="0" w:firstLine="560" w:firstLineChars="200"/>
        <w:rPr>
          <w:sz w:val="28"/>
          <w:szCs w:val="28"/>
        </w:rPr>
      </w:pPr>
      <w:r>
        <w:rPr>
          <w:sz w:val="28"/>
          <w:szCs w:val="28"/>
        </w:rPr>
        <w:t>第一种方案先由北洋军阀后由国民党统治集团代表，主张实行</w:t>
      </w:r>
      <w:r>
        <w:rPr>
          <w:b/>
          <w:bCs/>
          <w:sz w:val="28"/>
          <w:szCs w:val="28"/>
          <w:u w:val="single"/>
        </w:rPr>
        <w:t>大地主大资产阶级</w:t>
      </w:r>
      <w:r>
        <w:rPr>
          <w:sz w:val="28"/>
          <w:szCs w:val="28"/>
        </w:rPr>
        <w:t>专政，使中国社会继续走半殖民地半封建的道路。第二种方案由某些中间派别或中间人士代表，主张建立</w:t>
      </w:r>
      <w:r>
        <w:rPr>
          <w:b/>
          <w:bCs/>
          <w:sz w:val="28"/>
          <w:szCs w:val="28"/>
          <w:u w:val="single"/>
        </w:rPr>
        <w:t>资产阶级共和国</w:t>
      </w:r>
      <w:r>
        <w:rPr>
          <w:sz w:val="28"/>
          <w:szCs w:val="28"/>
        </w:rPr>
        <w:t>，使中国社会走上独立发展资本主义的道路。第三种方案由中国共产党代表，主张建立工人阶级领导的以工农联盟为基础的</w:t>
      </w:r>
      <w:r>
        <w:rPr>
          <w:b/>
          <w:bCs/>
          <w:sz w:val="28"/>
          <w:szCs w:val="28"/>
          <w:u w:val="single"/>
        </w:rPr>
        <w:t>人民共和国</w:t>
      </w:r>
      <w:r>
        <w:rPr>
          <w:sz w:val="28"/>
          <w:szCs w:val="28"/>
        </w:rPr>
        <w:t>，使中国社会走经过新民主主义逐步到达社会主义和共产主义的道路。</w:t>
      </w:r>
    </w:p>
    <w:p>
      <w:pPr>
        <w:pStyle w:val="11"/>
        <w:numPr>
          <w:ilvl w:val="0"/>
          <w:numId w:val="1"/>
        </w:numPr>
        <w:ind w:left="0" w:leftChars="0" w:firstLine="560" w:firstLineChars="200"/>
        <w:rPr>
          <w:sz w:val="28"/>
          <w:szCs w:val="28"/>
        </w:rPr>
      </w:pPr>
      <w:r>
        <w:rPr>
          <w:sz w:val="28"/>
          <w:szCs w:val="28"/>
        </w:rPr>
        <w:t>这三种方案在中国人民的实践中反复地受到检验。结果是：第一种方案被中国人民抛弃，其代表者的统治被推翻；第二种方案没有得到中国人民的赞同，其代表者的多数后来也承认这个方案在中国无法实现；只有第三种方案最终赢得中国最广大人民群众包括民族资产阶级及其政治代表在内的拥护。由此可见，中国人民接受中国共产党的领导，接受由新民</w:t>
      </w:r>
      <w:r>
        <w:rPr>
          <w:rFonts w:hint="eastAsia"/>
          <w:sz w:val="28"/>
          <w:szCs w:val="28"/>
          <w:lang w:val="en-US" w:eastAsia="zh-CN"/>
        </w:rPr>
        <w:t>主</w:t>
      </w:r>
      <w:r>
        <w:rPr>
          <w:sz w:val="28"/>
          <w:szCs w:val="28"/>
        </w:rPr>
        <w:t>主义到社会主义的发展道路，是郑重作出的历史性选择，具有历史必然性。</w:t>
      </w:r>
    </w:p>
    <w:p>
      <w:pPr>
        <w:pStyle w:val="2"/>
        <w:numPr>
          <w:ilvl w:val="0"/>
          <w:numId w:val="2"/>
        </w:numPr>
        <w:bidi w:val="0"/>
        <w:rPr>
          <w:sz w:val="28"/>
          <w:szCs w:val="28"/>
        </w:rPr>
      </w:pPr>
      <w:r>
        <w:rPr>
          <w:rFonts w:hint="eastAsia"/>
          <w:sz w:val="28"/>
          <w:szCs w:val="28"/>
          <w:lang w:val="en-US" w:eastAsia="zh-CN"/>
        </w:rPr>
        <w:t xml:space="preserve"> </w:t>
      </w:r>
      <w:r>
        <w:rPr>
          <w:sz w:val="28"/>
          <w:szCs w:val="28"/>
        </w:rPr>
        <w:t>不同社会力量对国家出路的早期探索</w:t>
      </w:r>
    </w:p>
    <w:p>
      <w:pPr>
        <w:pStyle w:val="3"/>
        <w:numPr>
          <w:ilvl w:val="0"/>
          <w:numId w:val="3"/>
        </w:numPr>
        <w:bidi w:val="0"/>
        <w:ind w:left="0" w:leftChars="0" w:firstLineChars="0"/>
        <w:rPr>
          <w:sz w:val="28"/>
          <w:szCs w:val="28"/>
        </w:rPr>
      </w:pPr>
      <w:r>
        <w:rPr>
          <w:sz w:val="28"/>
          <w:szCs w:val="28"/>
        </w:rPr>
        <w:t>"向西方学习"的几种方式？</w:t>
      </w:r>
    </w:p>
    <w:p>
      <w:pPr>
        <w:numPr>
          <w:ilvl w:val="0"/>
          <w:numId w:val="4"/>
        </w:numPr>
        <w:ind w:left="0" w:leftChars="0" w:firstLine="560" w:firstLineChars="200"/>
        <w:rPr>
          <w:rFonts w:hint="default"/>
          <w:sz w:val="28"/>
          <w:szCs w:val="28"/>
        </w:rPr>
      </w:pPr>
      <w:r>
        <w:rPr>
          <w:rFonts w:ascii="Arial" w:hAnsi="Arial" w:eastAsia="宋体" w:cs="Arial"/>
          <w:i w:val="0"/>
          <w:iCs w:val="0"/>
          <w:caps w:val="0"/>
          <w:color w:val="222222"/>
          <w:spacing w:val="0"/>
          <w:sz w:val="28"/>
          <w:szCs w:val="28"/>
          <w:shd w:val="clear" w:color="auto" w:fill="FFFFFF"/>
        </w:rPr>
        <w:t>第一阶段向西方学习</w:t>
      </w:r>
      <w:r>
        <w:rPr>
          <w:rFonts w:ascii="Arial" w:hAnsi="Arial" w:eastAsia="宋体" w:cs="Arial"/>
          <w:i w:val="0"/>
          <w:iCs w:val="0"/>
          <w:caps w:val="0"/>
          <w:color w:val="0000FF"/>
          <w:spacing w:val="0"/>
          <w:sz w:val="28"/>
          <w:szCs w:val="28"/>
          <w:shd w:val="clear" w:color="auto" w:fill="FFFFFF"/>
        </w:rPr>
        <w:t>先进器物和科学技术</w:t>
      </w:r>
      <w:r>
        <w:rPr>
          <w:rFonts w:ascii="Arial" w:hAnsi="Arial" w:eastAsia="宋体" w:cs="Arial"/>
          <w:i w:val="0"/>
          <w:iCs w:val="0"/>
          <w:caps w:val="0"/>
          <w:color w:val="222222"/>
          <w:spacing w:val="0"/>
          <w:sz w:val="28"/>
          <w:szCs w:val="28"/>
          <w:shd w:val="clear" w:color="auto" w:fill="FFFFFF"/>
        </w:rPr>
        <w:t>。在1840年到甲午中日战争之间，为挽救清政府封建统治</w:t>
      </w:r>
      <w:r>
        <w:rPr>
          <w:rFonts w:hint="eastAsia" w:ascii="Arial" w:hAnsi="Arial" w:cs="Arial"/>
          <w:i w:val="0"/>
          <w:iCs w:val="0"/>
          <w:caps w:val="0"/>
          <w:color w:val="222222"/>
          <w:spacing w:val="0"/>
          <w:sz w:val="28"/>
          <w:szCs w:val="28"/>
          <w:shd w:val="clear" w:color="auto" w:fill="FFFFFF"/>
          <w:lang w:val="en-US" w:eastAsia="zh-CN"/>
        </w:rPr>
        <w:t>危机，地主</w:t>
      </w:r>
      <w:r>
        <w:rPr>
          <w:rFonts w:ascii="Arial" w:hAnsi="Arial" w:eastAsia="宋体" w:cs="Arial"/>
          <w:i w:val="0"/>
          <w:iCs w:val="0"/>
          <w:caps w:val="0"/>
          <w:color w:val="222222"/>
          <w:spacing w:val="0"/>
          <w:sz w:val="28"/>
          <w:szCs w:val="28"/>
          <w:shd w:val="clear" w:color="auto" w:fill="FFFFFF"/>
        </w:rPr>
        <w:t>阶级的部分官吏主张引进</w:t>
      </w:r>
      <w:r>
        <w:rPr>
          <w:rFonts w:hint="eastAsia" w:ascii="Arial" w:hAnsi="Arial" w:cs="Arial"/>
          <w:i w:val="0"/>
          <w:iCs w:val="0"/>
          <w:caps w:val="0"/>
          <w:color w:val="222222"/>
          <w:spacing w:val="0"/>
          <w:sz w:val="28"/>
          <w:szCs w:val="28"/>
          <w:shd w:val="clear" w:color="auto" w:fill="FFFFFF"/>
          <w:lang w:eastAsia="zh-CN"/>
        </w:rPr>
        <w:t>、</w:t>
      </w:r>
      <w:r>
        <w:rPr>
          <w:rFonts w:ascii="Arial" w:hAnsi="Arial" w:eastAsia="宋体" w:cs="Arial"/>
          <w:i w:val="0"/>
          <w:iCs w:val="0"/>
          <w:caps w:val="0"/>
          <w:color w:val="222222"/>
          <w:spacing w:val="0"/>
          <w:sz w:val="28"/>
          <w:szCs w:val="28"/>
          <w:shd w:val="clear" w:color="auto" w:fill="FFFFFF"/>
        </w:rPr>
        <w:t>效仿西方的武器装备和学习西方的科学技术，创设近代企业兴办洋务。提出</w:t>
      </w:r>
      <w:r>
        <w:rPr>
          <w:rFonts w:hint="eastAsia" w:ascii="Arial" w:hAnsi="Arial" w:cs="Arial"/>
          <w:i w:val="0"/>
          <w:iCs w:val="0"/>
          <w:caps w:val="0"/>
          <w:color w:val="222222"/>
          <w:spacing w:val="0"/>
          <w:sz w:val="28"/>
          <w:szCs w:val="28"/>
          <w:shd w:val="clear" w:color="auto" w:fill="FFFFFF"/>
          <w:lang w:eastAsia="zh-CN"/>
        </w:rPr>
        <w:t>“</w:t>
      </w:r>
      <w:r>
        <w:rPr>
          <w:rFonts w:ascii="Arial" w:hAnsi="Arial" w:eastAsia="宋体" w:cs="Arial"/>
          <w:i w:val="0"/>
          <w:iCs w:val="0"/>
          <w:caps w:val="0"/>
          <w:color w:val="222222"/>
          <w:spacing w:val="0"/>
          <w:sz w:val="28"/>
          <w:szCs w:val="28"/>
          <w:shd w:val="clear" w:color="auto" w:fill="FFFFFF"/>
        </w:rPr>
        <w:t>中学为体，西学为用</w:t>
      </w:r>
      <w:r>
        <w:rPr>
          <w:rFonts w:hint="eastAsia" w:ascii="Arial" w:hAnsi="Arial" w:cs="Arial"/>
          <w:i w:val="0"/>
          <w:iCs w:val="0"/>
          <w:caps w:val="0"/>
          <w:color w:val="222222"/>
          <w:spacing w:val="0"/>
          <w:sz w:val="28"/>
          <w:szCs w:val="28"/>
          <w:shd w:val="clear" w:color="auto" w:fill="FFFFFF"/>
          <w:lang w:eastAsia="zh-CN"/>
        </w:rPr>
        <w:t>”，</w:t>
      </w:r>
      <w:r>
        <w:rPr>
          <w:rFonts w:hint="eastAsia" w:ascii="Arial" w:hAnsi="Arial" w:cs="Arial"/>
          <w:i w:val="0"/>
          <w:iCs w:val="0"/>
          <w:caps w:val="0"/>
          <w:color w:val="222222"/>
          <w:spacing w:val="0"/>
          <w:sz w:val="28"/>
          <w:szCs w:val="28"/>
          <w:shd w:val="clear" w:color="auto" w:fill="FFFFFF"/>
          <w:lang w:val="en-US" w:eastAsia="zh-CN"/>
        </w:rPr>
        <w:t>迈出了中国近代化的第一步。</w:t>
      </w:r>
      <w:r>
        <w:rPr>
          <w:rFonts w:ascii="Arial" w:hAnsi="Arial" w:eastAsia="宋体" w:cs="Arial"/>
          <w:i w:val="0"/>
          <w:iCs w:val="0"/>
          <w:caps w:val="0"/>
          <w:color w:val="222222"/>
          <w:spacing w:val="0"/>
          <w:sz w:val="28"/>
          <w:szCs w:val="28"/>
          <w:shd w:val="clear" w:color="auto" w:fill="FFFFFF"/>
        </w:rPr>
        <w:t>但是由于</w:t>
      </w:r>
      <w:r>
        <w:rPr>
          <w:rFonts w:hint="eastAsia" w:ascii="Arial" w:hAnsi="Arial" w:cs="Arial"/>
          <w:i w:val="0"/>
          <w:iCs w:val="0"/>
          <w:caps w:val="0"/>
          <w:color w:val="222222"/>
          <w:spacing w:val="0"/>
          <w:sz w:val="28"/>
          <w:szCs w:val="28"/>
          <w:shd w:val="clear" w:color="auto" w:fill="FFFFFF"/>
          <w:lang w:val="en-US" w:eastAsia="zh-CN"/>
        </w:rPr>
        <w:t>洋务</w:t>
      </w:r>
      <w:r>
        <w:rPr>
          <w:rFonts w:ascii="Arial" w:hAnsi="Arial" w:eastAsia="宋体" w:cs="Arial"/>
          <w:i w:val="0"/>
          <w:iCs w:val="0"/>
          <w:caps w:val="0"/>
          <w:color w:val="222222"/>
          <w:spacing w:val="0"/>
          <w:sz w:val="28"/>
          <w:szCs w:val="28"/>
          <w:shd w:val="clear" w:color="auto" w:fill="FFFFFF"/>
        </w:rPr>
        <w:t>企业只学习其表面而不改变封建制度，已经注定了它必然失败。</w:t>
      </w:r>
    </w:p>
    <w:p>
      <w:pPr>
        <w:numPr>
          <w:ilvl w:val="0"/>
          <w:numId w:val="4"/>
        </w:numPr>
        <w:bidi w:val="0"/>
        <w:rPr>
          <w:sz w:val="28"/>
          <w:szCs w:val="28"/>
        </w:rPr>
      </w:pPr>
      <w:r>
        <w:rPr>
          <w:rFonts w:ascii="Arial" w:hAnsi="Arial" w:eastAsia="宋体" w:cs="Arial"/>
          <w:i w:val="0"/>
          <w:iCs w:val="0"/>
          <w:caps w:val="0"/>
          <w:color w:val="222222"/>
          <w:spacing w:val="0"/>
          <w:sz w:val="28"/>
          <w:szCs w:val="28"/>
          <w:shd w:val="clear" w:color="auto" w:fill="FFFFFF"/>
        </w:rPr>
        <w:t>第二阶段向西方学习</w:t>
      </w:r>
      <w:r>
        <w:rPr>
          <w:rFonts w:ascii="Arial" w:hAnsi="Arial" w:eastAsia="宋体" w:cs="Arial"/>
          <w:i w:val="0"/>
          <w:iCs w:val="0"/>
          <w:caps w:val="0"/>
          <w:color w:val="0000FF"/>
          <w:spacing w:val="0"/>
          <w:sz w:val="28"/>
          <w:szCs w:val="28"/>
          <w:shd w:val="clear" w:color="auto" w:fill="FFFFFF"/>
        </w:rPr>
        <w:t>政治制度</w:t>
      </w:r>
      <w:r>
        <w:rPr>
          <w:rFonts w:hint="eastAsia" w:ascii="Arial" w:hAnsi="Arial" w:cs="Arial"/>
          <w:i w:val="0"/>
          <w:iCs w:val="0"/>
          <w:caps w:val="0"/>
          <w:color w:val="222222"/>
          <w:spacing w:val="0"/>
          <w:sz w:val="28"/>
          <w:szCs w:val="28"/>
          <w:shd w:val="clear" w:color="auto" w:fill="FFFFFF"/>
          <w:lang w:eastAsia="zh-CN"/>
        </w:rPr>
        <w:t>。</w:t>
      </w:r>
      <w:r>
        <w:rPr>
          <w:rFonts w:ascii="Arial" w:hAnsi="Arial" w:cs="Arial"/>
          <w:i w:val="0"/>
          <w:iCs w:val="0"/>
          <w:caps w:val="0"/>
          <w:color w:val="222222"/>
          <w:spacing w:val="0"/>
          <w:sz w:val="28"/>
          <w:szCs w:val="28"/>
          <w:shd w:val="clear" w:color="auto" w:fill="FFFFFF"/>
        </w:rPr>
        <w:t>以康有为，梁启超等为代表的资产阶级维新派展开了一场维新运动。虽然最后失败了，但是他对封建专制制度和传统观念产生了强大的冲击，人们开始觉醒开来，并使得一部分人放弃了改良主张，开始走上革命的道路。</w:t>
      </w:r>
      <w:r>
        <w:rPr>
          <w:rFonts w:ascii="Arial" w:hAnsi="Arial" w:eastAsia="宋体" w:cs="Arial"/>
          <w:i w:val="0"/>
          <w:iCs w:val="0"/>
          <w:caps w:val="0"/>
          <w:color w:val="222222"/>
          <w:spacing w:val="0"/>
          <w:sz w:val="28"/>
          <w:szCs w:val="28"/>
          <w:shd w:val="clear" w:color="auto" w:fill="FFFFFF"/>
        </w:rPr>
        <w:t>以孙中山为代表的资产阶级革命派，在吸取了资产阶级改良派失败的经验之后，认识到只有推翻清朝政府的统治，才能真正的解决中国问题。从而</w:t>
      </w:r>
      <w:r>
        <w:rPr>
          <w:rFonts w:hint="eastAsia" w:ascii="Arial" w:hAnsi="Arial" w:cs="Arial"/>
          <w:i w:val="0"/>
          <w:iCs w:val="0"/>
          <w:caps w:val="0"/>
          <w:color w:val="222222"/>
          <w:spacing w:val="0"/>
          <w:sz w:val="28"/>
          <w:szCs w:val="28"/>
          <w:shd w:val="clear" w:color="auto" w:fill="FFFFFF"/>
          <w:lang w:val="en-US" w:eastAsia="zh-CN"/>
        </w:rPr>
        <w:t>爆发辛亥革命，</w:t>
      </w:r>
      <w:r>
        <w:rPr>
          <w:rFonts w:ascii="Arial" w:hAnsi="Arial" w:eastAsia="宋体" w:cs="Arial"/>
          <w:i w:val="0"/>
          <w:iCs w:val="0"/>
          <w:caps w:val="0"/>
          <w:color w:val="222222"/>
          <w:spacing w:val="0"/>
          <w:sz w:val="28"/>
          <w:szCs w:val="28"/>
          <w:shd w:val="clear" w:color="auto" w:fill="FFFFFF"/>
        </w:rPr>
        <w:t>建立了中华民国</w:t>
      </w:r>
      <w:r>
        <w:rPr>
          <w:rFonts w:hint="eastAsia" w:ascii="Arial" w:hAnsi="Arial" w:cs="Arial"/>
          <w:i w:val="0"/>
          <w:iCs w:val="0"/>
          <w:caps w:val="0"/>
          <w:color w:val="222222"/>
          <w:spacing w:val="0"/>
          <w:sz w:val="28"/>
          <w:szCs w:val="28"/>
          <w:shd w:val="clear" w:color="auto" w:fill="FFFFFF"/>
          <w:lang w:eastAsia="zh-CN"/>
        </w:rPr>
        <w:t>。</w:t>
      </w:r>
      <w:r>
        <w:rPr>
          <w:rFonts w:hint="eastAsia" w:ascii="Arial" w:hAnsi="Arial" w:cs="Arial"/>
          <w:i w:val="0"/>
          <w:iCs w:val="0"/>
          <w:caps w:val="0"/>
          <w:color w:val="222222"/>
          <w:spacing w:val="0"/>
          <w:sz w:val="28"/>
          <w:szCs w:val="28"/>
          <w:shd w:val="clear" w:color="auto" w:fill="FFFFFF"/>
          <w:lang w:val="en-US" w:eastAsia="zh-CN"/>
        </w:rPr>
        <w:t>但</w:t>
      </w:r>
      <w:r>
        <w:rPr>
          <w:rFonts w:ascii="Arial" w:hAnsi="Arial" w:eastAsia="宋体" w:cs="Arial"/>
          <w:i w:val="0"/>
          <w:iCs w:val="0"/>
          <w:caps w:val="0"/>
          <w:color w:val="222222"/>
          <w:spacing w:val="0"/>
          <w:sz w:val="28"/>
          <w:szCs w:val="28"/>
          <w:shd w:val="clear" w:color="auto" w:fill="FFFFFF"/>
        </w:rPr>
        <w:t>由于资产阶级的</w:t>
      </w:r>
      <w:r>
        <w:rPr>
          <w:rFonts w:hint="eastAsia" w:ascii="Arial" w:hAnsi="Arial" w:cs="Arial"/>
          <w:i w:val="0"/>
          <w:iCs w:val="0"/>
          <w:caps w:val="0"/>
          <w:color w:val="222222"/>
          <w:spacing w:val="0"/>
          <w:sz w:val="28"/>
          <w:szCs w:val="28"/>
          <w:shd w:val="clear" w:color="auto" w:fill="FFFFFF"/>
          <w:lang w:val="en-US" w:eastAsia="zh-CN"/>
        </w:rPr>
        <w:t>软弱性和</w:t>
      </w:r>
      <w:r>
        <w:rPr>
          <w:rFonts w:ascii="Arial" w:hAnsi="Arial" w:eastAsia="宋体" w:cs="Arial"/>
          <w:i w:val="0"/>
          <w:iCs w:val="0"/>
          <w:caps w:val="0"/>
          <w:color w:val="222222"/>
          <w:spacing w:val="0"/>
          <w:sz w:val="28"/>
          <w:szCs w:val="28"/>
          <w:shd w:val="clear" w:color="auto" w:fill="FFFFFF"/>
        </w:rPr>
        <w:t>妥协性，</w:t>
      </w:r>
      <w:r>
        <w:rPr>
          <w:rFonts w:hint="eastAsia" w:ascii="Arial" w:hAnsi="Arial" w:cs="Arial"/>
          <w:i w:val="0"/>
          <w:iCs w:val="0"/>
          <w:caps w:val="0"/>
          <w:color w:val="222222"/>
          <w:spacing w:val="0"/>
          <w:sz w:val="28"/>
          <w:szCs w:val="28"/>
          <w:shd w:val="clear" w:color="auto" w:fill="FFFFFF"/>
          <w:lang w:val="en-US" w:eastAsia="zh-CN"/>
        </w:rPr>
        <w:t>辛亥革命的成果最终被袁世凯</w:t>
      </w:r>
      <w:r>
        <w:rPr>
          <w:rFonts w:ascii="Arial" w:hAnsi="Arial" w:eastAsia="宋体" w:cs="Arial"/>
          <w:i w:val="0"/>
          <w:iCs w:val="0"/>
          <w:caps w:val="0"/>
          <w:color w:val="222222"/>
          <w:spacing w:val="0"/>
          <w:sz w:val="28"/>
          <w:szCs w:val="28"/>
          <w:shd w:val="clear" w:color="auto" w:fill="FFFFFF"/>
        </w:rPr>
        <w:t>窃取</w:t>
      </w:r>
      <w:r>
        <w:rPr>
          <w:rFonts w:hint="eastAsia" w:ascii="Arial" w:hAnsi="Arial" w:cs="Arial"/>
          <w:i w:val="0"/>
          <w:iCs w:val="0"/>
          <w:caps w:val="0"/>
          <w:color w:val="222222"/>
          <w:spacing w:val="0"/>
          <w:sz w:val="28"/>
          <w:szCs w:val="28"/>
          <w:shd w:val="clear" w:color="auto" w:fill="FFFFFF"/>
          <w:lang w:eastAsia="zh-CN"/>
        </w:rPr>
        <w:t>。</w:t>
      </w:r>
    </w:p>
    <w:p>
      <w:pPr>
        <w:numPr>
          <w:ilvl w:val="0"/>
          <w:numId w:val="4"/>
        </w:numPr>
        <w:bidi w:val="0"/>
        <w:rPr>
          <w:sz w:val="28"/>
          <w:szCs w:val="28"/>
        </w:rPr>
      </w:pPr>
      <w:r>
        <w:rPr>
          <w:rFonts w:ascii="Arial" w:hAnsi="Arial" w:eastAsia="宋体" w:cs="Arial"/>
          <w:i w:val="0"/>
          <w:iCs w:val="0"/>
          <w:caps w:val="0"/>
          <w:color w:val="222222"/>
          <w:spacing w:val="0"/>
          <w:sz w:val="28"/>
          <w:szCs w:val="28"/>
          <w:shd w:val="clear" w:color="auto" w:fill="FFFFFF"/>
        </w:rPr>
        <w:t>第三阶段向西方学习</w:t>
      </w:r>
      <w:r>
        <w:rPr>
          <w:rFonts w:ascii="Arial" w:hAnsi="Arial" w:eastAsia="宋体" w:cs="Arial"/>
          <w:i w:val="0"/>
          <w:iCs w:val="0"/>
          <w:caps w:val="0"/>
          <w:color w:val="0000FF"/>
          <w:spacing w:val="0"/>
          <w:sz w:val="28"/>
          <w:szCs w:val="28"/>
          <w:shd w:val="clear" w:color="auto" w:fill="FFFFFF"/>
        </w:rPr>
        <w:t>先进思想文化</w:t>
      </w:r>
      <w:r>
        <w:rPr>
          <w:rFonts w:ascii="Arial" w:hAnsi="Arial" w:eastAsia="宋体" w:cs="Arial"/>
          <w:i w:val="0"/>
          <w:iCs w:val="0"/>
          <w:caps w:val="0"/>
          <w:color w:val="222222"/>
          <w:spacing w:val="0"/>
          <w:sz w:val="28"/>
          <w:szCs w:val="28"/>
          <w:shd w:val="clear" w:color="auto" w:fill="FFFFFF"/>
        </w:rPr>
        <w:t>。新文化运动的倡导者们高举着民主和科学两面大旗</w:t>
      </w:r>
      <w:r>
        <w:rPr>
          <w:rFonts w:hint="eastAsia" w:ascii="Arial" w:hAnsi="Arial" w:cs="Arial"/>
          <w:i w:val="0"/>
          <w:iCs w:val="0"/>
          <w:caps w:val="0"/>
          <w:color w:val="222222"/>
          <w:spacing w:val="0"/>
          <w:sz w:val="28"/>
          <w:szCs w:val="28"/>
          <w:shd w:val="clear" w:color="auto" w:fill="FFFFFF"/>
          <w:lang w:eastAsia="zh-CN"/>
        </w:rPr>
        <w:t>，</w:t>
      </w:r>
      <w:r>
        <w:rPr>
          <w:rFonts w:ascii="Arial" w:hAnsi="Arial" w:eastAsia="宋体" w:cs="Arial"/>
          <w:i w:val="0"/>
          <w:iCs w:val="0"/>
          <w:caps w:val="0"/>
          <w:color w:val="222222"/>
          <w:spacing w:val="0"/>
          <w:sz w:val="28"/>
          <w:szCs w:val="28"/>
          <w:shd w:val="clear" w:color="auto" w:fill="FFFFFF"/>
        </w:rPr>
        <w:t>掀起了一股思想解放的潮流，真正的启蒙了沉睡中的中国人。新文化运动的后期，中国的先进分子走上了马克思主义指引的道路。这是他们经过长期的艰苦探索之后所做的一种选择。随着十月革命的爆发，李大钊在中国大地上率先举起了马克思主义旗帜。五四运动以后，马克思主义成为中国革命的主导思想了。无产阶级成为新民主主义的主力军。在1921年7月，中国共产党成立后，领导的中国人民取得了民主革命的胜利。推翻了人民头上的三座大山，建立了新中国。</w:t>
      </w:r>
    </w:p>
    <w:p>
      <w:pPr>
        <w:pStyle w:val="11"/>
        <w:rPr>
          <w:sz w:val="28"/>
          <w:szCs w:val="28"/>
        </w:rPr>
      </w:pPr>
    </w:p>
    <w:p>
      <w:pPr>
        <w:pStyle w:val="3"/>
        <w:numPr>
          <w:ilvl w:val="0"/>
          <w:numId w:val="5"/>
        </w:numPr>
        <w:bidi w:val="0"/>
        <w:rPr>
          <w:rFonts w:hint="eastAsia"/>
          <w:sz w:val="28"/>
          <w:szCs w:val="28"/>
          <w:lang w:eastAsia="zh-CN"/>
        </w:rPr>
      </w:pPr>
      <w:r>
        <w:rPr>
          <w:sz w:val="28"/>
          <w:szCs w:val="28"/>
        </w:rPr>
        <w:t>洋务运动是要使中国朝着独立的资本主义道路发展？</w:t>
      </w:r>
      <w:r>
        <w:rPr>
          <w:rFonts w:hint="eastAsia"/>
          <w:sz w:val="28"/>
          <w:szCs w:val="28"/>
          <w:lang w:eastAsia="zh-CN"/>
        </w:rPr>
        <w:t>（</w:t>
      </w:r>
      <w:r>
        <w:rPr>
          <w:rFonts w:hint="eastAsia"/>
          <w:sz w:val="28"/>
          <w:szCs w:val="28"/>
          <w:lang w:val="en-US" w:eastAsia="zh-CN"/>
        </w:rPr>
        <w:t>辨析题</w:t>
      </w:r>
      <w:r>
        <w:rPr>
          <w:rFonts w:hint="eastAsia"/>
          <w:sz w:val="28"/>
          <w:szCs w:val="28"/>
          <w:lang w:eastAsia="zh-CN"/>
        </w:rPr>
        <w:t>）</w:t>
      </w:r>
    </w:p>
    <w:p>
      <w:pPr>
        <w:pStyle w:val="11"/>
        <w:rPr>
          <w:sz w:val="28"/>
          <w:szCs w:val="28"/>
        </w:rPr>
      </w:pPr>
      <w:r>
        <w:rPr>
          <w:rFonts w:hint="eastAsia"/>
          <w:sz w:val="28"/>
          <w:szCs w:val="28"/>
          <w:lang w:val="en-US" w:eastAsia="zh-CN"/>
        </w:rPr>
        <w:t>错误。</w:t>
      </w:r>
    </w:p>
    <w:p>
      <w:pPr>
        <w:pStyle w:val="11"/>
        <w:numPr>
          <w:ilvl w:val="0"/>
          <w:numId w:val="6"/>
        </w:numPr>
        <w:ind w:left="0" w:leftChars="0" w:firstLine="560" w:firstLineChars="200"/>
        <w:rPr>
          <w:sz w:val="28"/>
          <w:szCs w:val="28"/>
        </w:rPr>
      </w:pPr>
      <w:r>
        <w:rPr>
          <w:rFonts w:hint="eastAsia"/>
          <w:sz w:val="28"/>
          <w:szCs w:val="28"/>
          <w:lang w:val="en-US" w:eastAsia="zh-CN"/>
        </w:rPr>
        <w:t>洋务运动</w:t>
      </w:r>
      <w:r>
        <w:rPr>
          <w:sz w:val="28"/>
          <w:szCs w:val="28"/>
        </w:rPr>
        <w:t>对外国资本主义侵略具有抵制</w:t>
      </w:r>
      <w:r>
        <w:rPr>
          <w:rFonts w:hint="eastAsia"/>
          <w:sz w:val="28"/>
          <w:szCs w:val="28"/>
          <w:lang w:val="en-US" w:eastAsia="zh-CN"/>
        </w:rPr>
        <w:t>作用</w:t>
      </w:r>
      <w:r>
        <w:rPr>
          <w:rFonts w:hint="eastAsia"/>
          <w:sz w:val="28"/>
          <w:szCs w:val="28"/>
          <w:lang w:eastAsia="zh-CN"/>
        </w:rPr>
        <w:t>，</w:t>
      </w:r>
      <w:r>
        <w:rPr>
          <w:sz w:val="28"/>
          <w:szCs w:val="28"/>
        </w:rPr>
        <w:t>但又有</w:t>
      </w:r>
      <w:r>
        <w:rPr>
          <w:rFonts w:hint="eastAsia"/>
          <w:sz w:val="28"/>
          <w:szCs w:val="28"/>
          <w:lang w:val="en-US" w:eastAsia="zh-CN"/>
        </w:rPr>
        <w:t>妥</w:t>
      </w:r>
      <w:r>
        <w:rPr>
          <w:sz w:val="28"/>
          <w:szCs w:val="28"/>
        </w:rPr>
        <w:t>协和勾结。</w:t>
      </w:r>
    </w:p>
    <w:p>
      <w:pPr>
        <w:pStyle w:val="11"/>
        <w:numPr>
          <w:ilvl w:val="0"/>
          <w:numId w:val="0"/>
        </w:numPr>
        <w:rPr>
          <w:sz w:val="28"/>
          <w:szCs w:val="28"/>
        </w:rPr>
      </w:pPr>
      <w:r>
        <w:rPr>
          <w:sz w:val="28"/>
          <w:szCs w:val="28"/>
        </w:rPr>
        <w:t>洋务派提出"自强""求富"的主张，通过所掌握的国家权力集中力量优先发展军事工业，同时也试图"稍分洋商之利"，发展若干民用企业，在客观上对中国的早期工业和民族资本主义的发展起了某些促进作用。</w:t>
      </w:r>
      <w:r>
        <w:rPr>
          <w:color w:val="0000FF"/>
          <w:sz w:val="28"/>
          <w:szCs w:val="28"/>
        </w:rPr>
        <w:t>但</w:t>
      </w:r>
      <w:r>
        <w:rPr>
          <w:rFonts w:hint="eastAsia"/>
          <w:color w:val="0000FF"/>
          <w:sz w:val="28"/>
          <w:szCs w:val="28"/>
          <w:lang w:eastAsia="zh-CN"/>
        </w:rPr>
        <w:t>是</w:t>
      </w:r>
      <w:r>
        <w:rPr>
          <w:color w:val="0000FF"/>
          <w:sz w:val="28"/>
          <w:szCs w:val="28"/>
        </w:rPr>
        <w:t>，</w:t>
      </w:r>
      <w:r>
        <w:rPr>
          <w:rFonts w:hint="eastAsia"/>
          <w:color w:val="0000FF"/>
          <w:sz w:val="28"/>
          <w:szCs w:val="28"/>
          <w:lang w:val="en-US" w:eastAsia="zh-CN"/>
        </w:rPr>
        <w:t>洋</w:t>
      </w:r>
      <w:r>
        <w:rPr>
          <w:color w:val="0000FF"/>
          <w:sz w:val="28"/>
          <w:szCs w:val="28"/>
        </w:rPr>
        <w:t>务派兴办洋务新政，主要是为了维护封建统治，并不是要使中国朝着独立的资本主义方向发展。</w:t>
      </w:r>
    </w:p>
    <w:p>
      <w:pPr>
        <w:pStyle w:val="11"/>
        <w:numPr>
          <w:ilvl w:val="0"/>
          <w:numId w:val="6"/>
        </w:numPr>
        <w:ind w:left="0" w:leftChars="0" w:firstLine="400" w:firstLineChars="0"/>
        <w:rPr>
          <w:sz w:val="28"/>
          <w:szCs w:val="28"/>
        </w:rPr>
      </w:pPr>
      <w:r>
        <w:rPr>
          <w:sz w:val="28"/>
          <w:szCs w:val="28"/>
        </w:rPr>
        <w:t>洋务运动时期，为了培养通晓洋务的人才，开办了一批新式学堂，派出了最早的官派留学生，这是中国近代教育的开始。与此同时，还翻译了一批近代自然科学书籍，给当时的中国带来了新的知识，使人们开阔了</w:t>
      </w:r>
      <w:r>
        <w:rPr>
          <w:rFonts w:hint="eastAsia"/>
          <w:sz w:val="28"/>
          <w:szCs w:val="28"/>
          <w:lang w:val="en-US" w:eastAsia="zh-CN"/>
        </w:rPr>
        <w:t>眼界，</w:t>
      </w:r>
      <w:r>
        <w:rPr>
          <w:sz w:val="28"/>
          <w:szCs w:val="28"/>
        </w:rPr>
        <w:t>冲击了封建思想和观念,</w:t>
      </w:r>
      <w:r>
        <w:rPr>
          <w:color w:val="0000FF"/>
          <w:sz w:val="28"/>
          <w:szCs w:val="28"/>
        </w:rPr>
        <w:t>但没能突破封建体制的束缚。</w:t>
      </w:r>
    </w:p>
    <w:p>
      <w:pPr>
        <w:pStyle w:val="3"/>
        <w:bidi w:val="0"/>
        <w:rPr>
          <w:sz w:val="28"/>
          <w:szCs w:val="28"/>
        </w:rPr>
      </w:pPr>
      <w:r>
        <w:rPr>
          <w:rFonts w:hint="eastAsia"/>
          <w:sz w:val="28"/>
          <w:szCs w:val="28"/>
          <w:lang w:val="en-US" w:eastAsia="zh-CN"/>
        </w:rPr>
        <w:t>3、</w:t>
      </w:r>
      <w:r>
        <w:rPr>
          <w:sz w:val="28"/>
          <w:szCs w:val="28"/>
        </w:rPr>
        <w:t>地主阶级、民族资产阶级进行的探索运动的比较分析。</w:t>
      </w:r>
    </w:p>
    <w:p>
      <w:pPr>
        <w:numPr>
          <w:ilvl w:val="0"/>
          <w:numId w:val="7"/>
        </w:numPr>
        <w:bidi w:val="0"/>
        <w:ind w:left="0" w:leftChars="0" w:firstLine="560" w:firstLineChars="200"/>
        <w:rPr>
          <w:sz w:val="28"/>
          <w:szCs w:val="28"/>
        </w:rPr>
      </w:pPr>
      <w:r>
        <w:rPr>
          <w:rFonts w:hint="eastAsia"/>
          <w:sz w:val="28"/>
          <w:szCs w:val="28"/>
        </w:rPr>
        <w:t>地主阶级：发起洋务运动，以“自强”、“求富”为口号，谋求“师夷长技以制夷”、“中学为本，西学为用”，实质是在不触动封建统治根基的前提下，学习西方科技及购买列强的军备，但不学习西方的先进社会制度及生产方式，注定要归于失败；</w:t>
      </w:r>
    </w:p>
    <w:p>
      <w:pPr>
        <w:numPr>
          <w:ilvl w:val="0"/>
          <w:numId w:val="7"/>
        </w:numPr>
        <w:bidi w:val="0"/>
        <w:ind w:left="0" w:leftChars="0" w:firstLine="560" w:firstLineChars="200"/>
        <w:rPr>
          <w:sz w:val="28"/>
          <w:szCs w:val="28"/>
        </w:rPr>
      </w:pPr>
      <w:r>
        <w:rPr>
          <w:rFonts w:hint="eastAsia"/>
          <w:sz w:val="28"/>
          <w:szCs w:val="28"/>
        </w:rPr>
        <w:t>资产阶级改良派：发动戊戌变法，谋求建立“君主立宪”制度，由于脱离群众，仅依靠一个没有实权的皇帝，加上当时资本主义经济发展不充分，故他们的探索失败了；</w:t>
      </w:r>
    </w:p>
    <w:p>
      <w:pPr>
        <w:numPr>
          <w:ilvl w:val="0"/>
          <w:numId w:val="7"/>
        </w:numPr>
        <w:bidi w:val="0"/>
        <w:ind w:left="0" w:leftChars="0" w:firstLine="560" w:firstLineChars="200"/>
        <w:rPr>
          <w:rFonts w:hint="eastAsia"/>
          <w:sz w:val="28"/>
          <w:szCs w:val="28"/>
        </w:rPr>
      </w:pPr>
      <w:r>
        <w:rPr>
          <w:rFonts w:hint="eastAsia"/>
          <w:sz w:val="28"/>
          <w:szCs w:val="28"/>
        </w:rPr>
        <w:t xml:space="preserve">资产阶级革命派：发动一系列暴动，特别是辛亥革命，推翻了清王朝的腐朽统治，开创了民主宪政的先河。由于资产阶级的软弱、不敢发动群众尤其是农民的等局限性，革命果实落入袁世凯手中 </w:t>
      </w:r>
    </w:p>
    <w:p>
      <w:pPr>
        <w:numPr>
          <w:ilvl w:val="0"/>
          <w:numId w:val="0"/>
        </w:numPr>
        <w:bidi w:val="0"/>
        <w:ind w:left="560" w:firstLine="0"/>
        <w:rPr>
          <w:rFonts w:hint="default"/>
          <w:sz w:val="28"/>
          <w:szCs w:val="28"/>
          <w:lang w:val="en-US"/>
        </w:rPr>
      </w:pPr>
      <w:r>
        <w:rPr>
          <w:rFonts w:hint="default"/>
          <w:sz w:val="28"/>
          <w:szCs w:val="28"/>
          <w:lang w:val="en-US"/>
        </w:rPr>
        <w:t>从目的来看：洋务派创办洋务的根本目的是维护清朝统治；维新派的根本目的是：发展资本主义．</w:t>
      </w:r>
    </w:p>
    <w:p>
      <w:pPr>
        <w:numPr>
          <w:ilvl w:val="0"/>
          <w:numId w:val="0"/>
        </w:numPr>
        <w:bidi w:val="0"/>
        <w:ind w:left="560" w:firstLine="0"/>
        <w:rPr>
          <w:rFonts w:hint="default"/>
          <w:sz w:val="28"/>
          <w:szCs w:val="28"/>
          <w:lang w:val="en-US"/>
        </w:rPr>
      </w:pPr>
      <w:r>
        <w:rPr>
          <w:rFonts w:hint="default"/>
          <w:sz w:val="28"/>
          <w:szCs w:val="28"/>
          <w:lang w:val="en-US"/>
        </w:rPr>
        <w:t>从主张来看：都主张学习西方，但前者只学习西方先进技术，后者还学习政治制度，发展资本主义．</w:t>
      </w:r>
    </w:p>
    <w:p>
      <w:pPr>
        <w:numPr>
          <w:ilvl w:val="0"/>
          <w:numId w:val="0"/>
        </w:numPr>
        <w:bidi w:val="0"/>
        <w:ind w:left="560" w:firstLine="0"/>
        <w:rPr>
          <w:rFonts w:hint="default"/>
          <w:sz w:val="28"/>
          <w:szCs w:val="28"/>
          <w:lang w:val="en-US"/>
        </w:rPr>
      </w:pPr>
      <w:r>
        <w:rPr>
          <w:rFonts w:hint="default"/>
          <w:sz w:val="28"/>
          <w:szCs w:val="28"/>
          <w:lang w:val="en-US"/>
        </w:rPr>
        <w:t>从活动方法来看：洋务派掀起洋务运动；维新派掀起资产阶级维新变法运动；革命派掀起暴力革命．</w:t>
      </w:r>
    </w:p>
    <w:p>
      <w:pPr>
        <w:numPr>
          <w:ilvl w:val="0"/>
          <w:numId w:val="0"/>
        </w:numPr>
        <w:bidi w:val="0"/>
        <w:ind w:left="560" w:firstLine="0"/>
        <w:rPr>
          <w:sz w:val="28"/>
          <w:szCs w:val="28"/>
        </w:rPr>
      </w:pPr>
      <w:r>
        <w:rPr>
          <w:rFonts w:hint="default"/>
          <w:sz w:val="28"/>
          <w:szCs w:val="28"/>
          <w:lang w:val="en-US"/>
        </w:rPr>
        <w:t>从根源上来看，洋务派出于维护本阶级利益出发，不可能去批评封建思想；而资产阶级维新（改良）派和革命派，在宣传各自的政治观点时，由于自身的软弱及其妥协性，都没有彻底地批判封建思想．</w:t>
      </w:r>
    </w:p>
    <w:p>
      <w:pPr>
        <w:numPr>
          <w:ilvl w:val="0"/>
          <w:numId w:val="0"/>
        </w:numPr>
        <w:bidi w:val="0"/>
        <w:ind w:left="560" w:firstLine="0"/>
        <w:rPr>
          <w:sz w:val="28"/>
          <w:szCs w:val="28"/>
          <w:lang w:val="en-US"/>
        </w:rPr>
      </w:pPr>
      <w:r>
        <w:rPr>
          <w:sz w:val="28"/>
          <w:szCs w:val="28"/>
          <w:lang w:val="en-US"/>
        </w:rPr>
        <w:t>1</w:t>
      </w:r>
      <w:r>
        <w:rPr>
          <w:rFonts w:hint="eastAsia"/>
          <w:sz w:val="28"/>
          <w:szCs w:val="28"/>
          <w:lang w:val="en-US" w:eastAsia="zh-CN"/>
        </w:rPr>
        <w:t>、</w:t>
      </w:r>
      <w:r>
        <w:rPr>
          <w:sz w:val="28"/>
          <w:szCs w:val="28"/>
          <w:lang w:val="en-US"/>
        </w:rPr>
        <w:t>领导阶级不同：洋务运动是地主阶级洋务派（即封建统治阶级中的一些开明官员）；戊戌变法是资产阶级的维新派</w:t>
      </w:r>
      <w:r>
        <w:rPr>
          <w:rFonts w:hint="eastAsia"/>
          <w:sz w:val="28"/>
          <w:szCs w:val="28"/>
          <w:lang w:val="en-US" w:eastAsia="zh-CN"/>
        </w:rPr>
        <w:t>；辛亥革命是资产阶级革命派。</w:t>
      </w:r>
    </w:p>
    <w:p>
      <w:pPr>
        <w:numPr>
          <w:ilvl w:val="0"/>
          <w:numId w:val="0"/>
        </w:numPr>
        <w:bidi w:val="0"/>
        <w:ind w:left="560" w:firstLine="0"/>
        <w:rPr>
          <w:sz w:val="28"/>
          <w:szCs w:val="28"/>
          <w:lang w:val="en-US"/>
        </w:rPr>
      </w:pPr>
      <w:r>
        <w:rPr>
          <w:sz w:val="28"/>
          <w:szCs w:val="28"/>
          <w:lang w:val="en-US"/>
        </w:rPr>
        <w:t>2</w:t>
      </w:r>
      <w:r>
        <w:rPr>
          <w:rFonts w:hint="eastAsia"/>
          <w:sz w:val="28"/>
          <w:szCs w:val="28"/>
          <w:lang w:val="en-US" w:eastAsia="zh-CN"/>
        </w:rPr>
        <w:t>、</w:t>
      </w:r>
      <w:r>
        <w:rPr>
          <w:sz w:val="28"/>
          <w:szCs w:val="28"/>
          <w:lang w:val="en-US"/>
        </w:rPr>
        <w:t>性质不同</w:t>
      </w:r>
      <w:r>
        <w:rPr>
          <w:rFonts w:hint="eastAsia"/>
          <w:sz w:val="28"/>
          <w:szCs w:val="28"/>
          <w:lang w:val="en-US" w:eastAsia="zh-CN"/>
        </w:rPr>
        <w:t>：</w:t>
      </w:r>
      <w:r>
        <w:rPr>
          <w:sz w:val="28"/>
          <w:szCs w:val="28"/>
          <w:lang w:val="en-US"/>
        </w:rPr>
        <w:t>洋务运动是一次封建统治者的自救运动；戊戌变法是一次资产阶级性质</w:t>
      </w:r>
      <w:r>
        <w:rPr>
          <w:rFonts w:hint="eastAsia"/>
          <w:sz w:val="28"/>
          <w:szCs w:val="28"/>
          <w:lang w:val="en-US" w:eastAsia="zh-CN"/>
        </w:rPr>
        <w:t>的政治改良运动，辛亥革命是资产阶级民主革命</w:t>
      </w:r>
      <w:r>
        <w:rPr>
          <w:sz w:val="28"/>
          <w:szCs w:val="28"/>
          <w:lang w:val="en-US"/>
        </w:rPr>
        <w:t>。</w:t>
      </w:r>
    </w:p>
    <w:p>
      <w:pPr>
        <w:numPr>
          <w:ilvl w:val="0"/>
          <w:numId w:val="0"/>
        </w:numPr>
        <w:bidi w:val="0"/>
        <w:ind w:left="560" w:firstLine="0"/>
        <w:rPr>
          <w:sz w:val="28"/>
          <w:szCs w:val="28"/>
          <w:lang w:val="en-US"/>
        </w:rPr>
      </w:pPr>
      <w:r>
        <w:rPr>
          <w:sz w:val="28"/>
          <w:szCs w:val="28"/>
          <w:lang w:val="en-US"/>
        </w:rPr>
        <w:t>3</w:t>
      </w:r>
      <w:r>
        <w:rPr>
          <w:rFonts w:hint="eastAsia"/>
          <w:sz w:val="28"/>
          <w:szCs w:val="28"/>
          <w:lang w:val="en-US" w:eastAsia="zh-CN"/>
        </w:rPr>
        <w:t>、</w:t>
      </w:r>
      <w:r>
        <w:rPr>
          <w:sz w:val="28"/>
          <w:szCs w:val="28"/>
          <w:lang w:val="en-US"/>
        </w:rPr>
        <w:t>途径不同：洋务运动是走军事器物救国之路；戊戌变法想通过变法图强</w:t>
      </w:r>
      <w:r>
        <w:rPr>
          <w:rFonts w:hint="eastAsia"/>
          <w:sz w:val="28"/>
          <w:szCs w:val="28"/>
          <w:lang w:val="en-US" w:eastAsia="zh-CN"/>
        </w:rPr>
        <w:t>，辛亥革命是要用暴力手段推翻清政府统治</w:t>
      </w:r>
    </w:p>
    <w:p>
      <w:pPr>
        <w:numPr>
          <w:ilvl w:val="0"/>
          <w:numId w:val="0"/>
        </w:numPr>
        <w:bidi w:val="0"/>
        <w:rPr>
          <w:sz w:val="28"/>
          <w:szCs w:val="28"/>
        </w:rPr>
      </w:pPr>
    </w:p>
    <w:p>
      <w:pPr>
        <w:pStyle w:val="3"/>
        <w:bidi w:val="0"/>
        <w:rPr>
          <w:sz w:val="28"/>
          <w:szCs w:val="28"/>
        </w:rPr>
      </w:pPr>
      <w:r>
        <w:rPr>
          <w:sz w:val="28"/>
          <w:szCs w:val="28"/>
        </w:rPr>
        <w:t>4．农民阶级发起的探索目标和结局如何？</w:t>
      </w:r>
    </w:p>
    <w:p>
      <w:pPr>
        <w:numPr>
          <w:ilvl w:val="0"/>
          <w:numId w:val="0"/>
        </w:numPr>
        <w:rPr>
          <w:sz w:val="28"/>
          <w:szCs w:val="28"/>
        </w:rPr>
      </w:pPr>
      <w:r>
        <w:rPr>
          <w:rFonts w:hint="eastAsia"/>
          <w:sz w:val="28"/>
          <w:szCs w:val="28"/>
        </w:rPr>
        <w:t>农民阶级发</w:t>
      </w:r>
      <w:r>
        <w:rPr>
          <w:rFonts w:hint="eastAsia"/>
          <w:sz w:val="28"/>
          <w:szCs w:val="28"/>
          <w:lang w:val="en-US" w:eastAsia="zh-CN"/>
        </w:rPr>
        <w:t>动</w:t>
      </w:r>
      <w:r>
        <w:rPr>
          <w:rFonts w:hint="eastAsia"/>
          <w:sz w:val="28"/>
          <w:szCs w:val="28"/>
        </w:rPr>
        <w:t>了太平天国运动，</w:t>
      </w:r>
      <w:r>
        <w:rPr>
          <w:rFonts w:hint="eastAsia"/>
          <w:sz w:val="28"/>
          <w:szCs w:val="28"/>
          <w:lang w:eastAsia="zh-CN"/>
        </w:rPr>
        <w:t>颁布《天朝田亩制度》，它确立了平均分配土地的方案，太平天国的领导者们希望通过这个方案，</w:t>
      </w:r>
      <w:r>
        <w:rPr>
          <w:rFonts w:hint="eastAsia"/>
          <w:sz w:val="28"/>
          <w:szCs w:val="28"/>
        </w:rPr>
        <w:t>建立有田同耕，有饭同食</w:t>
      </w:r>
      <w:r>
        <w:rPr>
          <w:rFonts w:hint="eastAsia"/>
          <w:sz w:val="28"/>
          <w:szCs w:val="28"/>
          <w:lang w:eastAsia="zh-CN"/>
        </w:rPr>
        <w:t>，有衣同穿，有钱同使，无处不均匀，无人不饱暖”</w:t>
      </w:r>
      <w:r>
        <w:rPr>
          <w:rFonts w:hint="eastAsia"/>
          <w:sz w:val="28"/>
          <w:szCs w:val="28"/>
        </w:rPr>
        <w:t>的理想社会。</w:t>
      </w:r>
      <w:r>
        <w:rPr>
          <w:rFonts w:hint="eastAsia"/>
          <w:sz w:val="28"/>
          <w:szCs w:val="28"/>
          <w:lang w:eastAsia="zh-CN"/>
        </w:rPr>
        <w:t>但这种理想，很大程度上具有不切实际的空想性质。</w:t>
      </w:r>
      <w:r>
        <w:rPr>
          <w:rFonts w:hint="eastAsia"/>
          <w:sz w:val="28"/>
          <w:szCs w:val="28"/>
        </w:rPr>
        <w:t>从1851年</w:t>
      </w:r>
      <w:r>
        <w:rPr>
          <w:rFonts w:hint="eastAsia"/>
          <w:sz w:val="28"/>
          <w:szCs w:val="28"/>
          <w:lang w:val="en-US" w:eastAsia="zh-CN"/>
        </w:rPr>
        <w:t>到1864年，</w:t>
      </w:r>
      <w:r>
        <w:rPr>
          <w:rFonts w:hint="eastAsia"/>
          <w:sz w:val="28"/>
          <w:szCs w:val="28"/>
        </w:rPr>
        <w:t>共坚持了14年，势力扩展到17省，</w:t>
      </w:r>
      <w:r>
        <w:rPr>
          <w:rFonts w:hint="eastAsia"/>
          <w:sz w:val="28"/>
          <w:szCs w:val="28"/>
          <w:lang w:eastAsia="zh-CN"/>
        </w:rPr>
        <w:t>由于农民阶级的局限性，它最终</w:t>
      </w:r>
      <w:r>
        <w:rPr>
          <w:rFonts w:hint="eastAsia"/>
          <w:sz w:val="28"/>
          <w:szCs w:val="28"/>
        </w:rPr>
        <w:t>失败了，但它</w:t>
      </w:r>
      <w:r>
        <w:rPr>
          <w:rFonts w:hint="eastAsia"/>
          <w:sz w:val="28"/>
          <w:szCs w:val="28"/>
          <w:lang w:val="en-US" w:eastAsia="zh-CN"/>
        </w:rPr>
        <w:t>动摇了清王朝封建统治的基础，还有力打击了西方资本主义侵略者，显示了农民阶级的反抗精神，</w:t>
      </w:r>
      <w:r>
        <w:rPr>
          <w:rFonts w:hint="eastAsia"/>
          <w:sz w:val="28"/>
          <w:szCs w:val="28"/>
        </w:rPr>
        <w:t>在中国历史上留下极其重要的一页。</w:t>
      </w:r>
    </w:p>
    <w:p>
      <w:pPr>
        <w:numPr>
          <w:ilvl w:val="0"/>
          <w:numId w:val="0"/>
        </w:numPr>
        <w:bidi w:val="0"/>
        <w:ind w:leftChars="0"/>
        <w:rPr>
          <w:rFonts w:hint="default" w:eastAsia="宋体"/>
          <w:sz w:val="28"/>
          <w:szCs w:val="28"/>
          <w:lang w:val="en-US" w:eastAsia="zh-CN"/>
        </w:rPr>
      </w:pPr>
      <w:r>
        <w:rPr>
          <w:rFonts w:hint="eastAsia"/>
          <w:sz w:val="28"/>
          <w:szCs w:val="28"/>
        </w:rPr>
        <w:t>义和团运动，又称“</w:t>
      </w:r>
      <w:r>
        <w:rPr>
          <w:rFonts w:hint="eastAsia"/>
          <w:sz w:val="28"/>
          <w:szCs w:val="28"/>
        </w:rPr>
        <w:fldChar w:fldCharType="begin"/>
      </w:r>
      <w:r>
        <w:rPr>
          <w:rFonts w:hint="eastAsia"/>
          <w:sz w:val="28"/>
          <w:szCs w:val="28"/>
        </w:rPr>
        <w:instrText xml:space="preserve"> HYPERLINK "https://zhidao.baidu.com/search?word=%B8%FD%D7%D3%CA%C2%B1%E4&amp;fr=iknow_pc_qb_highlight" </w:instrText>
      </w:r>
      <w:r>
        <w:rPr>
          <w:rFonts w:hint="eastAsia"/>
          <w:sz w:val="28"/>
          <w:szCs w:val="28"/>
        </w:rPr>
        <w:fldChar w:fldCharType="separate"/>
      </w:r>
      <w:r>
        <w:rPr>
          <w:rStyle w:val="10"/>
          <w:rFonts w:hint="eastAsia" w:ascii="微软雅黑" w:hAnsi="微软雅黑" w:eastAsia="微软雅黑" w:cs="微软雅黑"/>
          <w:i w:val="0"/>
          <w:iCs w:val="0"/>
          <w:caps w:val="0"/>
          <w:color w:val="4ACA6D"/>
          <w:spacing w:val="0"/>
          <w:sz w:val="28"/>
          <w:szCs w:val="28"/>
          <w:u w:val="none"/>
          <w:shd w:val="clear" w:color="auto" w:fill="FFFFFF"/>
        </w:rPr>
        <w:t>庚子事变</w:t>
      </w:r>
      <w:r>
        <w:rPr>
          <w:rFonts w:hint="eastAsia"/>
          <w:sz w:val="28"/>
          <w:szCs w:val="28"/>
        </w:rPr>
        <w:fldChar w:fldCharType="end"/>
      </w:r>
      <w:r>
        <w:rPr>
          <w:rFonts w:hint="eastAsia"/>
          <w:sz w:val="28"/>
          <w:szCs w:val="28"/>
        </w:rPr>
        <w:t>”，以“扶清灭洋”为口号，主要针对西方侵略者及其在华附庸以及和西方文明成果有关的科学器物和相关人士，是具有强烈的朴素的爱国主义思想的完全自发的民间运动</w:t>
      </w:r>
      <w:r>
        <w:rPr>
          <w:rFonts w:hint="eastAsia"/>
          <w:sz w:val="28"/>
          <w:szCs w:val="28"/>
          <w:lang w:eastAsia="zh-CN"/>
        </w:rPr>
        <w:t>，</w:t>
      </w:r>
      <w:r>
        <w:rPr>
          <w:rFonts w:hint="eastAsia"/>
          <w:sz w:val="28"/>
          <w:szCs w:val="28"/>
          <w:lang w:val="en-US" w:eastAsia="zh-CN"/>
        </w:rPr>
        <w:t>由于农民阶级的局限性和中外反动势力的联合镇压，最终失败。</w:t>
      </w:r>
    </w:p>
    <w:p>
      <w:pPr>
        <w:pStyle w:val="11"/>
        <w:rPr>
          <w:sz w:val="28"/>
          <w:szCs w:val="28"/>
        </w:rPr>
      </w:pPr>
    </w:p>
    <w:p>
      <w:pPr>
        <w:pStyle w:val="2"/>
        <w:bidi w:val="0"/>
        <w:rPr>
          <w:sz w:val="28"/>
          <w:szCs w:val="28"/>
        </w:rPr>
      </w:pPr>
      <w:r>
        <w:rPr>
          <w:sz w:val="28"/>
          <w:szCs w:val="28"/>
        </w:rPr>
        <w:t>第三章</w:t>
      </w:r>
      <w:r>
        <w:rPr>
          <w:rFonts w:hint="eastAsia"/>
          <w:sz w:val="28"/>
          <w:szCs w:val="28"/>
          <w:lang w:val="en-US" w:eastAsia="zh-CN"/>
        </w:rPr>
        <w:t xml:space="preserve">  </w:t>
      </w:r>
      <w:r>
        <w:rPr>
          <w:sz w:val="28"/>
          <w:szCs w:val="28"/>
        </w:rPr>
        <w:t>辛亥革命与君主专制制度</w:t>
      </w:r>
    </w:p>
    <w:p>
      <w:pPr>
        <w:pStyle w:val="3"/>
        <w:bidi w:val="0"/>
        <w:rPr>
          <w:sz w:val="28"/>
          <w:szCs w:val="28"/>
        </w:rPr>
      </w:pPr>
      <w:r>
        <w:rPr>
          <w:rFonts w:hint="eastAsia"/>
          <w:sz w:val="28"/>
          <w:szCs w:val="28"/>
          <w:lang w:val="en-US" w:eastAsia="zh-CN"/>
        </w:rPr>
        <w:t>1、</w:t>
      </w:r>
      <w:r>
        <w:rPr>
          <w:sz w:val="28"/>
          <w:szCs w:val="28"/>
        </w:rPr>
        <w:t>辛亥革命失败的原因及其教训</w:t>
      </w:r>
    </w:p>
    <w:p>
      <w:pPr>
        <w:rPr>
          <w:rFonts w:hint="eastAsia"/>
          <w:sz w:val="28"/>
          <w:szCs w:val="28"/>
          <w:lang w:val="en-US" w:eastAsia="zh-CN"/>
        </w:rPr>
      </w:pPr>
      <w:r>
        <w:rPr>
          <w:rFonts w:hint="eastAsia"/>
          <w:b/>
          <w:bCs/>
          <w:sz w:val="28"/>
          <w:szCs w:val="28"/>
          <w:lang w:val="en-US" w:eastAsia="zh-CN"/>
        </w:rPr>
        <w:t>原因</w:t>
      </w:r>
      <w:r>
        <w:rPr>
          <w:rFonts w:hint="eastAsia"/>
          <w:sz w:val="28"/>
          <w:szCs w:val="28"/>
          <w:lang w:val="en-US" w:eastAsia="zh-CN"/>
        </w:rPr>
        <w:t>：（一）从根本上说，因为在帝国主义时代，在半殖半封的中国，资本主义的建国方案是行不通的。</w:t>
      </w:r>
    </w:p>
    <w:p>
      <w:pPr>
        <w:rPr>
          <w:rFonts w:hint="default"/>
          <w:sz w:val="28"/>
          <w:szCs w:val="28"/>
          <w:lang w:val="en-US" w:eastAsia="zh-CN"/>
        </w:rPr>
      </w:pPr>
      <w:r>
        <w:rPr>
          <w:rFonts w:hint="eastAsia"/>
          <w:sz w:val="28"/>
          <w:szCs w:val="28"/>
          <w:lang w:val="en-US" w:eastAsia="zh-CN"/>
        </w:rPr>
        <w:t>（二）主观方面说，在于它的领导者资产阶级革命派本身存在着许多弱点和错误。主要是：</w:t>
      </w:r>
    </w:p>
    <w:p>
      <w:pPr>
        <w:numPr>
          <w:ilvl w:val="0"/>
          <w:numId w:val="8"/>
        </w:numPr>
        <w:bidi w:val="0"/>
        <w:ind w:left="0" w:leftChars="0" w:firstLine="560" w:firstLineChars="200"/>
        <w:rPr>
          <w:sz w:val="28"/>
          <w:szCs w:val="28"/>
        </w:rPr>
      </w:pPr>
      <w:r>
        <w:rPr>
          <w:rFonts w:hint="eastAsia"/>
          <w:sz w:val="28"/>
          <w:szCs w:val="28"/>
        </w:rPr>
        <w:t>没有提出彻底的反帝反封建纲领</w:t>
      </w:r>
      <w:r>
        <w:rPr>
          <w:rFonts w:hint="eastAsia"/>
          <w:sz w:val="28"/>
          <w:szCs w:val="28"/>
          <w:lang w:eastAsia="zh-CN"/>
        </w:rPr>
        <w:t>。</w:t>
      </w:r>
      <w:r>
        <w:rPr>
          <w:rFonts w:hint="eastAsia"/>
          <w:sz w:val="28"/>
          <w:szCs w:val="28"/>
        </w:rPr>
        <w:t>在行动上不愿也不敢正面反对帝国主义和彻底推翻封建势力。在思想上识别不清真正的朋友和真正的敌人。</w:t>
      </w:r>
    </w:p>
    <w:p>
      <w:pPr>
        <w:numPr>
          <w:ilvl w:val="0"/>
          <w:numId w:val="8"/>
        </w:numPr>
        <w:bidi w:val="0"/>
        <w:ind w:left="0" w:leftChars="0" w:firstLine="560" w:firstLineChars="200"/>
        <w:rPr>
          <w:sz w:val="28"/>
          <w:szCs w:val="28"/>
        </w:rPr>
      </w:pPr>
      <w:r>
        <w:rPr>
          <w:rFonts w:hint="eastAsia"/>
          <w:sz w:val="28"/>
          <w:szCs w:val="28"/>
        </w:rPr>
        <w:t>资产阶级革命派不能充分发动和依靠广大人民群众</w:t>
      </w:r>
      <w:r>
        <w:rPr>
          <w:rFonts w:hint="eastAsia"/>
          <w:sz w:val="28"/>
          <w:szCs w:val="28"/>
          <w:lang w:eastAsia="zh-CN"/>
        </w:rPr>
        <w:t>。</w:t>
      </w:r>
      <w:r>
        <w:rPr>
          <w:rFonts w:hint="eastAsia"/>
          <w:sz w:val="28"/>
          <w:szCs w:val="28"/>
          <w:lang w:val="en-US" w:eastAsia="zh-CN"/>
        </w:rPr>
        <w:t>由于中国民族资产阶级同封建势力有着千丝万缕的联系，因而不敢依靠反封建的主力军农民群众。</w:t>
      </w:r>
    </w:p>
    <w:p>
      <w:pPr>
        <w:numPr>
          <w:ilvl w:val="0"/>
          <w:numId w:val="8"/>
        </w:numPr>
        <w:bidi w:val="0"/>
        <w:ind w:left="0" w:leftChars="0" w:firstLine="560" w:firstLineChars="200"/>
        <w:rPr>
          <w:sz w:val="28"/>
          <w:szCs w:val="28"/>
        </w:rPr>
      </w:pPr>
      <w:r>
        <w:rPr>
          <w:rFonts w:hint="eastAsia"/>
          <w:sz w:val="28"/>
          <w:szCs w:val="28"/>
        </w:rPr>
        <w:t>不能建立坚强的革命政党，作为团结一切革命力量的强有力的核心。</w:t>
      </w:r>
      <w:r>
        <w:rPr>
          <w:rFonts w:hint="eastAsia"/>
          <w:sz w:val="28"/>
          <w:szCs w:val="28"/>
        </w:rPr>
        <w:br w:type="textWrapping"/>
      </w:r>
      <w:r>
        <w:rPr>
          <w:rFonts w:hint="eastAsia"/>
          <w:b/>
          <w:bCs/>
          <w:sz w:val="28"/>
          <w:szCs w:val="28"/>
        </w:rPr>
        <w:t>教训：</w:t>
      </w:r>
    </w:p>
    <w:p>
      <w:pPr>
        <w:numPr>
          <w:ilvl w:val="0"/>
          <w:numId w:val="9"/>
        </w:numPr>
        <w:bidi w:val="0"/>
        <w:ind w:left="0" w:leftChars="0" w:firstLine="560" w:firstLineChars="200"/>
        <w:rPr>
          <w:sz w:val="28"/>
          <w:szCs w:val="28"/>
        </w:rPr>
      </w:pPr>
      <w:r>
        <w:rPr>
          <w:rFonts w:hint="eastAsia"/>
          <w:sz w:val="28"/>
          <w:szCs w:val="28"/>
          <w:lang w:val="en-US" w:eastAsia="zh-CN"/>
        </w:rPr>
        <w:t>中国</w:t>
      </w:r>
      <w:r>
        <w:rPr>
          <w:rFonts w:hint="eastAsia"/>
          <w:sz w:val="28"/>
          <w:szCs w:val="28"/>
        </w:rPr>
        <w:t>民族资产阶级具有软弱性和妥协性，</w:t>
      </w:r>
      <w:r>
        <w:rPr>
          <w:rFonts w:hint="eastAsia"/>
          <w:sz w:val="28"/>
          <w:szCs w:val="28"/>
          <w:lang w:val="en-US" w:eastAsia="zh-CN"/>
        </w:rPr>
        <w:t>无法完成反帝反封建的任务。</w:t>
      </w:r>
    </w:p>
    <w:p>
      <w:pPr>
        <w:numPr>
          <w:ilvl w:val="0"/>
          <w:numId w:val="9"/>
        </w:numPr>
        <w:bidi w:val="0"/>
        <w:ind w:left="0" w:leftChars="0" w:firstLine="560" w:firstLineChars="200"/>
        <w:rPr>
          <w:sz w:val="28"/>
          <w:szCs w:val="28"/>
        </w:rPr>
      </w:pPr>
      <w:r>
        <w:rPr>
          <w:rFonts w:hint="eastAsia"/>
          <w:sz w:val="28"/>
          <w:szCs w:val="28"/>
          <w:lang w:val="en-US" w:eastAsia="zh-CN"/>
        </w:rPr>
        <w:t>辛亥革命的失败表明，资产阶级共和国方案没能够救中国，先进的中国人需要进行新的探索，为中国谋求新的出路。</w:t>
      </w:r>
    </w:p>
    <w:p>
      <w:pPr>
        <w:numPr>
          <w:ilvl w:val="0"/>
          <w:numId w:val="9"/>
        </w:numPr>
        <w:bidi w:val="0"/>
        <w:ind w:left="0" w:leftChars="0" w:firstLine="560" w:firstLineChars="200"/>
        <w:rPr>
          <w:sz w:val="28"/>
          <w:szCs w:val="28"/>
        </w:rPr>
      </w:pPr>
      <w:r>
        <w:rPr>
          <w:rFonts w:hint="eastAsia"/>
          <w:sz w:val="28"/>
          <w:szCs w:val="28"/>
        </w:rPr>
        <w:t>中国革命不能</w:t>
      </w:r>
      <w:r>
        <w:rPr>
          <w:rFonts w:hint="eastAsia"/>
          <w:sz w:val="28"/>
          <w:szCs w:val="28"/>
          <w:lang w:val="en-US" w:eastAsia="zh-CN"/>
        </w:rPr>
        <w:t>只</w:t>
      </w:r>
      <w:r>
        <w:rPr>
          <w:rFonts w:hint="eastAsia"/>
          <w:sz w:val="28"/>
          <w:szCs w:val="28"/>
        </w:rPr>
        <w:t>依靠少数人，要依靠广大人民群众起来革命，革命才会胜利 。</w:t>
      </w:r>
    </w:p>
    <w:p>
      <w:pPr>
        <w:numPr>
          <w:ilvl w:val="0"/>
          <w:numId w:val="9"/>
        </w:numPr>
        <w:bidi w:val="0"/>
        <w:ind w:left="0" w:leftChars="0" w:firstLine="560" w:firstLineChars="200"/>
        <w:rPr>
          <w:sz w:val="28"/>
          <w:szCs w:val="28"/>
        </w:rPr>
      </w:pPr>
      <w:r>
        <w:rPr>
          <w:rFonts w:hint="eastAsia"/>
          <w:sz w:val="28"/>
          <w:szCs w:val="28"/>
        </w:rPr>
        <w:t>推翻任何制度都要</w:t>
      </w:r>
      <w:r>
        <w:rPr>
          <w:rFonts w:hint="eastAsia"/>
          <w:sz w:val="28"/>
          <w:szCs w:val="28"/>
          <w:lang w:eastAsia="zh-CN"/>
        </w:rPr>
        <w:t>有充分的</w:t>
      </w:r>
      <w:r>
        <w:rPr>
          <w:rFonts w:hint="eastAsia"/>
          <w:sz w:val="28"/>
          <w:szCs w:val="28"/>
        </w:rPr>
        <w:t>准备，要有强大的武装力量</w:t>
      </w:r>
    </w:p>
    <w:p>
      <w:pPr>
        <w:pStyle w:val="3"/>
        <w:numPr>
          <w:ilvl w:val="0"/>
          <w:numId w:val="3"/>
        </w:numPr>
        <w:bidi w:val="0"/>
        <w:ind w:left="0" w:leftChars="0" w:firstLine="0" w:firstLineChars="0"/>
        <w:rPr>
          <w:sz w:val="28"/>
          <w:szCs w:val="28"/>
        </w:rPr>
      </w:pPr>
      <w:r>
        <w:rPr>
          <w:sz w:val="28"/>
          <w:szCs w:val="28"/>
        </w:rPr>
        <w:t>三民主义内容及其评价</w:t>
      </w:r>
    </w:p>
    <w:p>
      <w:pPr>
        <w:rPr>
          <w:rFonts w:hint="default" w:eastAsia="宋体"/>
          <w:sz w:val="28"/>
          <w:szCs w:val="28"/>
          <w:lang w:val="en-US" w:eastAsia="zh-CN"/>
        </w:rPr>
      </w:pPr>
      <w:r>
        <w:rPr>
          <w:rFonts w:hint="eastAsia"/>
          <w:sz w:val="28"/>
          <w:szCs w:val="28"/>
          <w:lang w:val="en-US" w:eastAsia="zh-CN"/>
        </w:rPr>
        <w:t>内容：指民族主义、民权主义、民生主义</w:t>
      </w:r>
    </w:p>
    <w:p>
      <w:pPr>
        <w:rPr>
          <w:sz w:val="28"/>
          <w:szCs w:val="28"/>
          <w:lang w:val="en-US"/>
        </w:rPr>
      </w:pPr>
      <w:r>
        <w:rPr>
          <w:rFonts w:hint="eastAsia"/>
          <w:sz w:val="28"/>
          <w:szCs w:val="28"/>
          <w:lang w:val="en-US" w:eastAsia="zh-CN"/>
        </w:rPr>
        <w:t>（一）</w:t>
      </w:r>
      <w:r>
        <w:rPr>
          <w:sz w:val="28"/>
          <w:szCs w:val="28"/>
          <w:lang w:val="en-US"/>
        </w:rPr>
        <w:t>民族主义</w:t>
      </w:r>
    </w:p>
    <w:p>
      <w:pPr>
        <w:numPr>
          <w:ilvl w:val="0"/>
          <w:numId w:val="10"/>
        </w:numPr>
        <w:ind w:left="420" w:leftChars="0" w:hanging="420" w:firstLineChars="0"/>
        <w:rPr>
          <w:sz w:val="28"/>
          <w:szCs w:val="28"/>
        </w:rPr>
      </w:pPr>
      <w:r>
        <w:rPr>
          <w:sz w:val="28"/>
          <w:szCs w:val="28"/>
          <w:lang w:val="en-US"/>
        </w:rPr>
        <w:t>内容：</w:t>
      </w:r>
      <w:r>
        <w:rPr>
          <w:rFonts w:hint="eastAsia"/>
          <w:sz w:val="28"/>
          <w:szCs w:val="28"/>
          <w:lang w:val="en-US" w:eastAsia="zh-CN"/>
        </w:rPr>
        <w:t>“驱除鞑虏，恢复中华”</w:t>
      </w:r>
      <w:r>
        <w:rPr>
          <w:sz w:val="28"/>
          <w:szCs w:val="28"/>
          <w:lang w:val="en-US"/>
        </w:rPr>
        <w:t>一是要以革命手段推翻清政府，改变它一贯推行的民族歧视和民族压迫政策；二是建立</w:t>
      </w:r>
      <w:r>
        <w:rPr>
          <w:rFonts w:hint="eastAsia"/>
          <w:sz w:val="28"/>
          <w:szCs w:val="28"/>
          <w:lang w:val="en-US" w:eastAsia="zh-CN"/>
        </w:rPr>
        <w:t>中华</w:t>
      </w:r>
      <w:r>
        <w:rPr>
          <w:sz w:val="28"/>
          <w:szCs w:val="28"/>
          <w:lang w:val="en-US"/>
        </w:rPr>
        <w:t>民族</w:t>
      </w:r>
      <w:r>
        <w:rPr>
          <w:rFonts w:hint="eastAsia"/>
          <w:sz w:val="28"/>
          <w:szCs w:val="28"/>
          <w:lang w:val="en-US" w:eastAsia="zh-CN"/>
        </w:rPr>
        <w:t>“</w:t>
      </w:r>
      <w:r>
        <w:rPr>
          <w:sz w:val="28"/>
          <w:szCs w:val="28"/>
          <w:lang w:val="en-US"/>
        </w:rPr>
        <w:t>独立的国家"。</w:t>
      </w:r>
    </w:p>
    <w:p>
      <w:pPr>
        <w:numPr>
          <w:ilvl w:val="0"/>
          <w:numId w:val="10"/>
        </w:numPr>
        <w:ind w:left="420" w:leftChars="0" w:hanging="420" w:firstLineChars="0"/>
        <w:rPr>
          <w:sz w:val="28"/>
          <w:szCs w:val="28"/>
        </w:rPr>
      </w:pPr>
      <w:r>
        <w:rPr>
          <w:sz w:val="28"/>
          <w:szCs w:val="28"/>
          <w:lang w:val="en-US"/>
        </w:rPr>
        <w:t>局限：一方面没有明确的反帝纲领，</w:t>
      </w:r>
      <w:r>
        <w:rPr>
          <w:rFonts w:hint="eastAsia"/>
          <w:sz w:val="28"/>
          <w:szCs w:val="28"/>
          <w:lang w:val="en-US" w:eastAsia="zh-CN"/>
        </w:rPr>
        <w:t>革命派</w:t>
      </w:r>
      <w:r>
        <w:rPr>
          <w:sz w:val="28"/>
          <w:szCs w:val="28"/>
          <w:lang w:val="en-US"/>
        </w:rPr>
        <w:t>对于帝国主义的本质认识不清，害怕帝国主义干涉，甚至幻想以承认不平等条约"继续有效"为条件来换取列强对自己的支持，另一方面，</w:t>
      </w:r>
      <w:r>
        <w:rPr>
          <w:rFonts w:hint="eastAsia"/>
          <w:sz w:val="28"/>
          <w:szCs w:val="28"/>
          <w:lang w:val="en-US" w:eastAsia="zh-CN"/>
        </w:rPr>
        <w:t>他们没有明确地把汉族军阀、官僚、地主作为革命对象，从而给了这部分人后来从内部和外部破坏革命以可乘之机。</w:t>
      </w:r>
    </w:p>
    <w:p>
      <w:pPr>
        <w:numPr>
          <w:ilvl w:val="0"/>
          <w:numId w:val="0"/>
        </w:numPr>
        <w:bidi w:val="0"/>
        <w:ind w:left="210" w:leftChars="0"/>
        <w:rPr>
          <w:sz w:val="28"/>
          <w:szCs w:val="28"/>
          <w:lang w:val="en-US"/>
        </w:rPr>
      </w:pPr>
      <w:r>
        <w:rPr>
          <w:rFonts w:hint="eastAsia"/>
          <w:sz w:val="28"/>
          <w:szCs w:val="28"/>
          <w:lang w:val="en-US" w:eastAsia="zh-CN"/>
        </w:rPr>
        <w:t>（二）</w:t>
      </w:r>
      <w:r>
        <w:rPr>
          <w:sz w:val="28"/>
          <w:szCs w:val="28"/>
          <w:lang w:val="en-US"/>
        </w:rPr>
        <w:t>民权主义</w:t>
      </w:r>
    </w:p>
    <w:p>
      <w:pPr>
        <w:numPr>
          <w:ilvl w:val="0"/>
          <w:numId w:val="10"/>
        </w:numPr>
        <w:ind w:left="420" w:leftChars="0" w:hanging="420" w:firstLineChars="0"/>
        <w:rPr>
          <w:sz w:val="28"/>
          <w:szCs w:val="28"/>
        </w:rPr>
      </w:pPr>
      <w:r>
        <w:rPr>
          <w:sz w:val="28"/>
          <w:szCs w:val="28"/>
          <w:lang w:val="en-US"/>
        </w:rPr>
        <w:t>内容：</w:t>
      </w:r>
      <w:r>
        <w:rPr>
          <w:rFonts w:hint="eastAsia"/>
          <w:sz w:val="28"/>
          <w:szCs w:val="28"/>
          <w:lang w:val="en-US" w:eastAsia="zh-CN"/>
        </w:rPr>
        <w:t>“创立民国”，即</w:t>
      </w:r>
      <w:r>
        <w:rPr>
          <w:sz w:val="28"/>
          <w:szCs w:val="28"/>
          <w:lang w:val="en-US"/>
        </w:rPr>
        <w:t>推翻封建君主专制制度，建立资产阶级民主共和国。</w:t>
      </w:r>
    </w:p>
    <w:p>
      <w:pPr>
        <w:numPr>
          <w:ilvl w:val="0"/>
          <w:numId w:val="10"/>
        </w:numPr>
        <w:ind w:left="420" w:leftChars="0" w:hanging="420" w:firstLineChars="0"/>
        <w:rPr>
          <w:sz w:val="28"/>
          <w:szCs w:val="28"/>
          <w:lang w:val="en-US"/>
        </w:rPr>
      </w:pPr>
      <w:r>
        <w:rPr>
          <w:sz w:val="28"/>
          <w:szCs w:val="28"/>
          <w:lang w:val="en-US"/>
        </w:rPr>
        <w:t>局限：</w:t>
      </w:r>
      <w:r>
        <w:rPr>
          <w:rFonts w:hint="eastAsia"/>
          <w:sz w:val="28"/>
          <w:szCs w:val="28"/>
          <w:lang w:val="en-US" w:eastAsia="zh-CN"/>
        </w:rPr>
        <w:t>忽略了</w:t>
      </w:r>
      <w:r>
        <w:rPr>
          <w:sz w:val="28"/>
          <w:szCs w:val="28"/>
          <w:lang w:val="en-US"/>
        </w:rPr>
        <w:t>广大</w:t>
      </w:r>
      <w:r>
        <w:rPr>
          <w:rFonts w:hint="eastAsia"/>
          <w:sz w:val="28"/>
          <w:szCs w:val="28"/>
          <w:lang w:val="en-US" w:eastAsia="zh-CN"/>
        </w:rPr>
        <w:t>劳动</w:t>
      </w:r>
      <w:r>
        <w:rPr>
          <w:sz w:val="28"/>
          <w:szCs w:val="28"/>
          <w:lang w:val="en-US"/>
        </w:rPr>
        <w:t>群众</w:t>
      </w:r>
      <w:r>
        <w:rPr>
          <w:rFonts w:hint="eastAsia"/>
          <w:sz w:val="28"/>
          <w:szCs w:val="28"/>
          <w:lang w:val="en-US" w:eastAsia="zh-CN"/>
        </w:rPr>
        <w:t>在国家中的地位，因而难以使人民</w:t>
      </w:r>
      <w:r>
        <w:rPr>
          <w:sz w:val="28"/>
          <w:szCs w:val="28"/>
          <w:lang w:val="en-US"/>
        </w:rPr>
        <w:t>的民主权利得到真正的保证。</w:t>
      </w:r>
    </w:p>
    <w:p>
      <w:pPr>
        <w:numPr>
          <w:ilvl w:val="0"/>
          <w:numId w:val="11"/>
        </w:numPr>
        <w:ind w:left="630" w:leftChars="0" w:hanging="420" w:firstLineChars="0"/>
        <w:rPr>
          <w:sz w:val="28"/>
          <w:szCs w:val="28"/>
          <w:lang w:val="en-US"/>
        </w:rPr>
      </w:pPr>
      <w:r>
        <w:rPr>
          <w:sz w:val="28"/>
          <w:szCs w:val="28"/>
          <w:lang w:val="en-US"/>
        </w:rPr>
        <w:t>民生主义</w:t>
      </w:r>
    </w:p>
    <w:p>
      <w:pPr>
        <w:numPr>
          <w:ilvl w:val="0"/>
          <w:numId w:val="12"/>
        </w:numPr>
        <w:ind w:left="420" w:leftChars="0" w:hanging="420" w:firstLineChars="0"/>
        <w:rPr>
          <w:sz w:val="28"/>
          <w:szCs w:val="28"/>
          <w:lang w:val="en-US"/>
        </w:rPr>
      </w:pPr>
      <w:r>
        <w:rPr>
          <w:sz w:val="28"/>
          <w:szCs w:val="28"/>
          <w:lang w:val="en-US"/>
        </w:rPr>
        <w:t>内容:</w:t>
      </w:r>
      <w:r>
        <w:rPr>
          <w:rFonts w:hint="eastAsia"/>
          <w:sz w:val="28"/>
          <w:szCs w:val="28"/>
          <w:lang w:val="en-US" w:eastAsia="zh-CN"/>
        </w:rPr>
        <w:t>指“平均地权”，</w:t>
      </w:r>
      <w:r>
        <w:rPr>
          <w:sz w:val="28"/>
          <w:szCs w:val="28"/>
          <w:lang w:val="en-US"/>
        </w:rPr>
        <w:t>核定全国土地的地价，其现有之地价，仍属原主；革命后的增价，则归国家，为国民共享。</w:t>
      </w:r>
    </w:p>
    <w:p>
      <w:pPr>
        <w:numPr>
          <w:ilvl w:val="0"/>
          <w:numId w:val="12"/>
        </w:numPr>
        <w:ind w:left="420" w:leftChars="0" w:hanging="420" w:firstLineChars="0"/>
        <w:rPr>
          <w:sz w:val="28"/>
          <w:szCs w:val="28"/>
        </w:rPr>
      </w:pPr>
      <w:r>
        <w:rPr>
          <w:sz w:val="28"/>
          <w:szCs w:val="28"/>
          <w:lang w:val="en-US"/>
        </w:rPr>
        <w:t>局限：没有正面触及封建土地所有制，不能满足广大农民的土地要求</w:t>
      </w:r>
      <w:r>
        <w:rPr>
          <w:rFonts w:hint="eastAsia"/>
          <w:sz w:val="28"/>
          <w:szCs w:val="28"/>
          <w:lang w:val="en-US" w:eastAsia="zh-CN"/>
        </w:rPr>
        <w:t>，在革命中难以成为发动工农群众的理论武器。</w:t>
      </w:r>
      <w:r>
        <w:rPr>
          <w:sz w:val="28"/>
          <w:szCs w:val="28"/>
          <w:lang w:val="en-US"/>
        </w:rPr>
        <w:t>不能将民生主义概括为"耕者有其田"。</w:t>
      </w:r>
    </w:p>
    <w:p>
      <w:pPr>
        <w:numPr>
          <w:ilvl w:val="0"/>
          <w:numId w:val="0"/>
        </w:numPr>
        <w:ind w:leftChars="0"/>
        <w:rPr>
          <w:sz w:val="28"/>
          <w:szCs w:val="28"/>
        </w:rPr>
      </w:pPr>
      <w:r>
        <w:rPr>
          <w:rFonts w:hint="eastAsia"/>
          <w:sz w:val="28"/>
          <w:szCs w:val="28"/>
          <w:lang w:val="en-US" w:eastAsia="zh-CN"/>
        </w:rPr>
        <w:t>评价：三民主义初步描绘出中国还不曾有过的资产阶级共和国方案，是一个比较完整而明确的</w:t>
      </w:r>
      <w:r>
        <w:rPr>
          <w:rFonts w:hint="eastAsia"/>
          <w:b/>
          <w:bCs/>
          <w:sz w:val="28"/>
          <w:szCs w:val="28"/>
          <w:u w:val="single"/>
          <w:lang w:val="en-US" w:eastAsia="zh-CN"/>
        </w:rPr>
        <w:t>资产阶级民主革命纲领，</w:t>
      </w:r>
      <w:r>
        <w:rPr>
          <w:rFonts w:hint="eastAsia"/>
          <w:sz w:val="28"/>
          <w:szCs w:val="28"/>
          <w:lang w:val="en-US" w:eastAsia="zh-CN"/>
        </w:rPr>
        <w:t>对推动革命的发展产生了重大而积极的作用。</w:t>
      </w:r>
    </w:p>
    <w:p>
      <w:pPr>
        <w:pStyle w:val="3"/>
        <w:numPr>
          <w:ilvl w:val="0"/>
          <w:numId w:val="3"/>
        </w:numPr>
        <w:bidi w:val="0"/>
        <w:ind w:left="0" w:leftChars="0" w:firstLineChars="0"/>
        <w:rPr>
          <w:sz w:val="28"/>
          <w:szCs w:val="28"/>
        </w:rPr>
      </w:pPr>
      <w:r>
        <w:rPr>
          <w:sz w:val="28"/>
          <w:szCs w:val="28"/>
        </w:rPr>
        <w:t>孙中山的革命活动</w:t>
      </w:r>
    </w:p>
    <w:p>
      <w:pPr>
        <w:bidi w:val="0"/>
        <w:rPr>
          <w:rFonts w:hint="eastAsia"/>
        </w:rPr>
      </w:pPr>
      <w:r>
        <w:rPr>
          <w:rFonts w:hint="eastAsia"/>
        </w:rPr>
        <w:t>1894年-在美国檀香山成立兴中会 </w:t>
      </w:r>
      <w:r>
        <w:rPr>
          <w:rFonts w:hint="eastAsia"/>
        </w:rPr>
        <w:br w:type="textWrapping"/>
      </w:r>
      <w:r>
        <w:rPr>
          <w:rFonts w:hint="eastAsia"/>
        </w:rPr>
        <w:t>1905年-在日本东京成立中国同盟会，将同盟会纲领阐发为三民主义 </w:t>
      </w:r>
    </w:p>
    <w:p>
      <w:pPr>
        <w:bidi w:val="0"/>
        <w:rPr>
          <w:rFonts w:hint="eastAsia"/>
        </w:rPr>
      </w:pPr>
      <w:r>
        <w:rPr>
          <w:rFonts w:hint="eastAsia"/>
        </w:rPr>
        <w:t>1912年元旦-成立中华民国，就任中华民国临时大总统 </w:t>
      </w:r>
    </w:p>
    <w:p>
      <w:pPr>
        <w:bidi w:val="0"/>
      </w:pPr>
      <w:r>
        <w:rPr>
          <w:rFonts w:hint="eastAsia"/>
        </w:rPr>
        <w:t>1913年发动二次革命，兴师讨袁 </w:t>
      </w:r>
      <w:r>
        <w:rPr>
          <w:rFonts w:hint="eastAsia"/>
        </w:rPr>
        <w:br w:type="textWrapping"/>
      </w:r>
      <w:r>
        <w:rPr>
          <w:rFonts w:hint="eastAsia"/>
        </w:rPr>
        <w:t>1915护国运动，反对袁世凯复辟 </w:t>
      </w:r>
    </w:p>
    <w:p>
      <w:pPr>
        <w:bidi w:val="0"/>
        <w:rPr>
          <w:rFonts w:hint="eastAsia"/>
        </w:rPr>
      </w:pPr>
      <w:r>
        <w:rPr>
          <w:rFonts w:hint="eastAsia"/>
        </w:rPr>
        <w:t>1917年护法运动，反对张勋复辟 </w:t>
      </w:r>
      <w:r>
        <w:rPr>
          <w:rFonts w:hint="eastAsia"/>
        </w:rPr>
        <w:br w:type="textWrapping"/>
      </w:r>
      <w:r>
        <w:rPr>
          <w:rFonts w:hint="eastAsia"/>
        </w:rPr>
        <w:t>1924年</w:t>
      </w:r>
      <w:r>
        <w:rPr>
          <w:rFonts w:hint="eastAsia"/>
          <w:lang w:val="en-US" w:eastAsia="zh-CN"/>
        </w:rPr>
        <w:t>在广州</w:t>
      </w:r>
      <w:r>
        <w:rPr>
          <w:rFonts w:hint="eastAsia"/>
        </w:rPr>
        <w:t>主持中国国民党第一次全国代表大会，将三民主义发展为新三民主义</w:t>
      </w:r>
      <w:r>
        <w:rPr>
          <w:rFonts w:hint="eastAsia"/>
          <w:lang w:eastAsia="zh-CN"/>
        </w:rPr>
        <w:t>，</w:t>
      </w:r>
      <w:r>
        <w:rPr>
          <w:rFonts w:hint="eastAsia"/>
          <w:lang w:val="en-US" w:eastAsia="zh-CN"/>
        </w:rPr>
        <w:t>国民党一大事实上确认了</w:t>
      </w:r>
      <w:r>
        <w:rPr>
          <w:rFonts w:hint="eastAsia"/>
        </w:rPr>
        <w:t>联俄、联共、扶助农工</w:t>
      </w:r>
      <w:r>
        <w:rPr>
          <w:rFonts w:hint="eastAsia"/>
          <w:lang w:eastAsia="zh-CN"/>
        </w:rPr>
        <w:t>的</w:t>
      </w:r>
      <w:r>
        <w:rPr>
          <w:rFonts w:hint="eastAsia"/>
          <w:lang w:val="en-US" w:eastAsia="zh-CN"/>
        </w:rPr>
        <w:t>三大革命</w:t>
      </w:r>
      <w:r>
        <w:rPr>
          <w:rFonts w:hint="eastAsia"/>
        </w:rPr>
        <w:t>政策，</w:t>
      </w:r>
      <w:r>
        <w:rPr>
          <w:rFonts w:hint="eastAsia"/>
          <w:lang w:val="en-US" w:eastAsia="zh-CN"/>
        </w:rPr>
        <w:t>标志第一次国共合作正式形成。</w:t>
      </w:r>
      <w:r>
        <w:rPr>
          <w:rFonts w:hint="eastAsia"/>
        </w:rPr>
        <w:t>发起了国民大革命，遗憾的是革命事业尚未成功孙中山先生就去逝。</w:t>
      </w:r>
    </w:p>
    <w:p>
      <w:pPr>
        <w:bidi w:val="0"/>
        <w:rPr>
          <w:rFonts w:hint="eastAsia"/>
        </w:rPr>
      </w:pPr>
      <w:r>
        <w:rPr>
          <w:rFonts w:hint="eastAsia"/>
        </w:rPr>
        <w:t>1925年3月12日病逝北京。孙中山为中国耗尽毕生精力，是中国近代民主革命的伟大先行者。</w:t>
      </w:r>
    </w:p>
    <w:p>
      <w:pPr>
        <w:numPr>
          <w:ilvl w:val="0"/>
          <w:numId w:val="0"/>
        </w:numPr>
        <w:bidi w:val="0"/>
        <w:rPr>
          <w:sz w:val="28"/>
          <w:szCs w:val="28"/>
        </w:rPr>
      </w:pPr>
    </w:p>
    <w:p>
      <w:pPr>
        <w:pStyle w:val="2"/>
        <w:bidi w:val="0"/>
        <w:rPr>
          <w:sz w:val="28"/>
          <w:szCs w:val="28"/>
        </w:rPr>
      </w:pPr>
      <w:r>
        <w:rPr>
          <w:sz w:val="28"/>
          <w:szCs w:val="28"/>
        </w:rPr>
        <w:t>第四章</w:t>
      </w:r>
      <w:r>
        <w:rPr>
          <w:rFonts w:hint="eastAsia"/>
          <w:sz w:val="28"/>
          <w:szCs w:val="28"/>
          <w:lang w:val="en-US" w:eastAsia="zh-CN"/>
        </w:rPr>
        <w:t xml:space="preserve"> </w:t>
      </w:r>
      <w:r>
        <w:rPr>
          <w:sz w:val="28"/>
          <w:szCs w:val="28"/>
        </w:rPr>
        <w:t>中国共产党成立和中国革命新局面</w:t>
      </w:r>
    </w:p>
    <w:p>
      <w:pPr>
        <w:pStyle w:val="3"/>
        <w:bidi w:val="0"/>
        <w:rPr>
          <w:rFonts w:hint="eastAsia" w:eastAsia="微软雅黑 Light"/>
          <w:sz w:val="28"/>
          <w:szCs w:val="28"/>
          <w:lang w:val="en-US" w:eastAsia="zh-CN"/>
        </w:rPr>
      </w:pPr>
      <w:r>
        <w:rPr>
          <w:sz w:val="28"/>
          <w:szCs w:val="28"/>
        </w:rPr>
        <w:t>1．为什么说中国共产党的成立是"开天辟地的大事变"?</w:t>
      </w:r>
      <w:r>
        <w:rPr>
          <w:rFonts w:hint="eastAsia"/>
          <w:sz w:val="28"/>
          <w:szCs w:val="28"/>
          <w:lang w:eastAsia="zh-CN"/>
        </w:rPr>
        <w:t>（</w:t>
      </w:r>
      <w:r>
        <w:rPr>
          <w:sz w:val="28"/>
          <w:szCs w:val="28"/>
          <w:lang w:val="en-US"/>
        </w:rPr>
        <w:t>中国共产党成立的历史意义</w:t>
      </w:r>
      <w:r>
        <w:rPr>
          <w:rFonts w:hint="eastAsia"/>
          <w:sz w:val="28"/>
          <w:szCs w:val="28"/>
          <w:lang w:val="en-US" w:eastAsia="zh-CN"/>
        </w:rPr>
        <w:t>）</w:t>
      </w:r>
    </w:p>
    <w:p>
      <w:pPr>
        <w:numPr>
          <w:ilvl w:val="0"/>
          <w:numId w:val="0"/>
        </w:numPr>
        <w:bidi w:val="0"/>
        <w:rPr>
          <w:sz w:val="28"/>
          <w:szCs w:val="28"/>
        </w:rPr>
      </w:pPr>
      <w:r>
        <w:rPr>
          <w:sz w:val="28"/>
          <w:szCs w:val="28"/>
          <w:lang w:val="en-US"/>
        </w:rPr>
        <w:t>中国共产党的成立，是中华民族发展史上一个开天辟地的大事变，具有伟大而深远的意义。</w:t>
      </w:r>
    </w:p>
    <w:p>
      <w:pPr>
        <w:numPr>
          <w:ilvl w:val="0"/>
          <w:numId w:val="13"/>
        </w:numPr>
        <w:bidi w:val="0"/>
        <w:ind w:left="425" w:leftChars="0" w:hanging="425" w:firstLineChars="0"/>
        <w:rPr>
          <w:sz w:val="28"/>
          <w:szCs w:val="28"/>
        </w:rPr>
      </w:pPr>
      <w:r>
        <w:rPr>
          <w:sz w:val="28"/>
          <w:szCs w:val="28"/>
          <w:lang w:val="en-US"/>
        </w:rPr>
        <w:t>近代以后中国人民的反帝反封建斗争之所以屡遭挫折和失败，最重要的原因就是没有先进的</w:t>
      </w:r>
      <w:r>
        <w:rPr>
          <w:color w:val="0000FF"/>
          <w:sz w:val="28"/>
          <w:szCs w:val="28"/>
          <w:lang w:val="en-US"/>
        </w:rPr>
        <w:t>坚强的政党作为凝聚力量的领导核心。</w:t>
      </w:r>
      <w:r>
        <w:rPr>
          <w:sz w:val="28"/>
          <w:szCs w:val="28"/>
          <w:lang w:val="en-US"/>
        </w:rPr>
        <w:t>中国共产党的诞生，从根本上改变了这种局面。</w:t>
      </w:r>
    </w:p>
    <w:p>
      <w:pPr>
        <w:numPr>
          <w:ilvl w:val="0"/>
          <w:numId w:val="13"/>
        </w:numPr>
        <w:bidi w:val="0"/>
        <w:ind w:left="425" w:leftChars="0" w:hanging="425" w:firstLineChars="0"/>
        <w:rPr>
          <w:sz w:val="28"/>
          <w:szCs w:val="28"/>
        </w:rPr>
      </w:pPr>
      <w:r>
        <w:rPr>
          <w:sz w:val="28"/>
          <w:szCs w:val="28"/>
          <w:lang w:val="en-US"/>
        </w:rPr>
        <w:t>中国共产党一经成立，就把</w:t>
      </w:r>
      <w:r>
        <w:rPr>
          <w:color w:val="0000FF"/>
          <w:sz w:val="28"/>
          <w:szCs w:val="28"/>
          <w:lang w:val="en-US"/>
        </w:rPr>
        <w:t>实现共产主义</w:t>
      </w:r>
      <w:r>
        <w:rPr>
          <w:sz w:val="28"/>
          <w:szCs w:val="28"/>
          <w:lang w:val="en-US"/>
        </w:rPr>
        <w:t>作为党的最高理想和最终目标，义无反顾肩负起实现中华民族伟大复兴的历史使命。中国人民由此踏上了争取民族独立、人民解放的光明道路，开启了实现国家富强、人民幸福的历史征程。</w:t>
      </w:r>
    </w:p>
    <w:p>
      <w:pPr>
        <w:numPr>
          <w:ilvl w:val="0"/>
          <w:numId w:val="13"/>
        </w:numPr>
        <w:bidi w:val="0"/>
        <w:ind w:left="425" w:leftChars="0" w:hanging="425" w:firstLineChars="0"/>
        <w:rPr>
          <w:sz w:val="28"/>
          <w:szCs w:val="28"/>
        </w:rPr>
      </w:pPr>
      <w:r>
        <w:rPr>
          <w:sz w:val="28"/>
          <w:szCs w:val="28"/>
          <w:lang w:val="en-US"/>
        </w:rPr>
        <w:t>中国共产党的先驱们创建了中国共产党，形成了坚持真理、坚守理想，践行初心、担当使命，不怕牺牲、英勇斗争，对党忠诚、不负人民的</w:t>
      </w:r>
      <w:r>
        <w:rPr>
          <w:color w:val="0000FF"/>
          <w:sz w:val="28"/>
          <w:szCs w:val="28"/>
          <w:lang w:val="en-US"/>
        </w:rPr>
        <w:t>伟大建党精神</w:t>
      </w:r>
      <w:r>
        <w:rPr>
          <w:sz w:val="28"/>
          <w:szCs w:val="28"/>
          <w:lang w:val="en-US"/>
        </w:rPr>
        <w:t>，这是中国共产党的精神之源。正是对这一精神的坚守与践行、光大与发扬，构建起中国共产党人的精神谱系，激励中国共产党和中国人民创造了人间奇迹。</w:t>
      </w:r>
    </w:p>
    <w:p>
      <w:pPr>
        <w:numPr>
          <w:ilvl w:val="0"/>
          <w:numId w:val="13"/>
        </w:numPr>
        <w:bidi w:val="0"/>
        <w:ind w:left="425" w:leftChars="0" w:hanging="425" w:firstLineChars="0"/>
        <w:rPr>
          <w:sz w:val="28"/>
          <w:szCs w:val="28"/>
        </w:rPr>
      </w:pPr>
      <w:r>
        <w:rPr>
          <w:sz w:val="28"/>
          <w:szCs w:val="28"/>
          <w:lang w:val="en-US"/>
        </w:rPr>
        <w:t>中国共产党的成立，深刻改变了近代以后</w:t>
      </w:r>
      <w:r>
        <w:rPr>
          <w:color w:val="0000FF"/>
          <w:sz w:val="28"/>
          <w:szCs w:val="28"/>
          <w:lang w:val="en-US"/>
        </w:rPr>
        <w:t>中华民族发展的方向和进程</w:t>
      </w:r>
      <w:r>
        <w:rPr>
          <w:sz w:val="28"/>
          <w:szCs w:val="28"/>
          <w:lang w:val="en-US"/>
        </w:rPr>
        <w:t>，深刻改变了中国人民和中华民族的</w:t>
      </w:r>
      <w:r>
        <w:rPr>
          <w:color w:val="0000FF"/>
          <w:sz w:val="28"/>
          <w:szCs w:val="28"/>
          <w:lang w:val="en-US"/>
        </w:rPr>
        <w:t>前途和命运</w:t>
      </w:r>
      <w:r>
        <w:rPr>
          <w:sz w:val="28"/>
          <w:szCs w:val="28"/>
          <w:lang w:val="en-US"/>
        </w:rPr>
        <w:t>，深刻改变了世界发展的</w:t>
      </w:r>
      <w:r>
        <w:rPr>
          <w:color w:val="0000FF"/>
          <w:sz w:val="28"/>
          <w:szCs w:val="28"/>
          <w:lang w:val="en-US"/>
        </w:rPr>
        <w:t>趋势和格局</w:t>
      </w:r>
      <w:r>
        <w:rPr>
          <w:sz w:val="28"/>
          <w:szCs w:val="28"/>
          <w:lang w:val="en-US"/>
        </w:rPr>
        <w:t>。</w:t>
      </w:r>
    </w:p>
    <w:p>
      <w:pPr>
        <w:pStyle w:val="3"/>
        <w:numPr>
          <w:ilvl w:val="0"/>
          <w:numId w:val="14"/>
        </w:numPr>
        <w:bidi w:val="0"/>
        <w:rPr>
          <w:sz w:val="28"/>
          <w:szCs w:val="28"/>
        </w:rPr>
      </w:pPr>
      <w:r>
        <w:rPr>
          <w:sz w:val="28"/>
          <w:szCs w:val="28"/>
        </w:rPr>
        <w:t>为什么说中国共产党是应运而生？</w:t>
      </w:r>
    </w:p>
    <w:p>
      <w:pPr>
        <w:numPr>
          <w:ilvl w:val="0"/>
          <w:numId w:val="15"/>
        </w:numPr>
        <w:bidi w:val="0"/>
        <w:ind w:left="0" w:leftChars="0" w:firstLine="560" w:firstLineChars="200"/>
        <w:rPr>
          <w:color w:val="0000FF"/>
          <w:sz w:val="28"/>
          <w:szCs w:val="28"/>
          <w:u w:val="single"/>
        </w:rPr>
      </w:pPr>
      <w:r>
        <w:rPr>
          <w:sz w:val="28"/>
          <w:szCs w:val="28"/>
          <w:lang w:val="en-US"/>
        </w:rPr>
        <w:t>1917年列宁领导的俄国十月革命取得胜利,社会主义从理论变为现实,打破了资本主义一统天下的世界格局。十月革命一声炮响,给中国送来了马克思列宁主义,给苦苦探寻救亡图存出路的中国人民指明了前进方向、提供了全新选择。</w:t>
      </w:r>
      <w:r>
        <w:rPr>
          <w:color w:val="0000FF"/>
          <w:sz w:val="28"/>
          <w:szCs w:val="28"/>
          <w:u w:val="single"/>
          <w:lang w:val="en-US"/>
        </w:rPr>
        <w:t>在中国人民和中华民族的伟大觉醒中,在马克思列</w:t>
      </w:r>
      <w:r>
        <w:rPr>
          <w:rFonts w:hint="eastAsia"/>
          <w:color w:val="0000FF"/>
          <w:sz w:val="28"/>
          <w:szCs w:val="28"/>
          <w:u w:val="single"/>
          <w:lang w:val="en-US" w:eastAsia="zh-CN"/>
        </w:rPr>
        <w:t>宁</w:t>
      </w:r>
      <w:r>
        <w:rPr>
          <w:color w:val="0000FF"/>
          <w:sz w:val="28"/>
          <w:szCs w:val="28"/>
          <w:u w:val="single"/>
          <w:lang w:val="en-US"/>
        </w:rPr>
        <w:t>主义同中国工人运动的紧密结合中, 中国共产党应运而生。</w:t>
      </w:r>
    </w:p>
    <w:p>
      <w:pPr>
        <w:numPr>
          <w:ilvl w:val="0"/>
          <w:numId w:val="15"/>
        </w:numPr>
        <w:bidi w:val="0"/>
        <w:ind w:left="0" w:leftChars="0" w:firstLine="560" w:firstLineChars="200"/>
        <w:rPr>
          <w:rFonts w:hint="eastAsia"/>
          <w:sz w:val="28"/>
          <w:szCs w:val="28"/>
          <w:lang w:eastAsia="zh-CN"/>
        </w:rPr>
      </w:pPr>
      <w:r>
        <w:rPr>
          <w:rFonts w:hint="eastAsia"/>
          <w:color w:val="0000FF"/>
          <w:sz w:val="28"/>
          <w:szCs w:val="28"/>
          <w:lang w:eastAsia="zh-CN"/>
        </w:rPr>
        <w:t>鸦片战争后，</w:t>
      </w:r>
      <w:r>
        <w:rPr>
          <w:rFonts w:hint="eastAsia"/>
          <w:sz w:val="28"/>
          <w:szCs w:val="28"/>
          <w:lang w:eastAsia="zh-CN"/>
        </w:rPr>
        <w:t>中国逐步沦为半殖民地半封建社会，为实现民族独立、人民解放和国家富强、人民幸福，无数仁人志士进行了</w:t>
      </w:r>
      <w:r>
        <w:rPr>
          <w:rFonts w:hint="eastAsia"/>
          <w:sz w:val="28"/>
          <w:szCs w:val="28"/>
          <w:lang w:val="en-US" w:eastAsia="zh-CN"/>
        </w:rPr>
        <w:t>不懈的</w:t>
      </w:r>
      <w:r>
        <w:rPr>
          <w:rFonts w:hint="eastAsia"/>
          <w:sz w:val="28"/>
          <w:szCs w:val="28"/>
          <w:lang w:eastAsia="zh-CN"/>
        </w:rPr>
        <w:t>斗争</w:t>
      </w:r>
      <w:r>
        <w:rPr>
          <w:rFonts w:hint="eastAsia"/>
          <w:sz w:val="28"/>
          <w:szCs w:val="28"/>
          <w:lang w:val="en-US" w:eastAsia="zh-CN"/>
        </w:rPr>
        <w:t>和</w:t>
      </w:r>
      <w:r>
        <w:rPr>
          <w:rFonts w:hint="eastAsia"/>
          <w:sz w:val="28"/>
          <w:szCs w:val="28"/>
          <w:lang w:eastAsia="zh-CN"/>
        </w:rPr>
        <w:t>尝试，但终究未能改变旧中国的社会性质和中国人民的悲惨命运。中国革命进程的曲折和磨难，迫切呼唤掌握先进理论的先进阶级及其政党的出现。</w:t>
      </w:r>
    </w:p>
    <w:p>
      <w:pPr>
        <w:numPr>
          <w:ilvl w:val="0"/>
          <w:numId w:val="15"/>
        </w:numPr>
        <w:bidi w:val="0"/>
        <w:ind w:left="0" w:leftChars="0" w:firstLine="560" w:firstLineChars="200"/>
        <w:rPr>
          <w:rFonts w:hint="eastAsia"/>
          <w:sz w:val="28"/>
          <w:szCs w:val="28"/>
          <w:lang w:eastAsia="zh-CN"/>
        </w:rPr>
      </w:pPr>
      <w:r>
        <w:rPr>
          <w:rFonts w:hint="eastAsia"/>
          <w:sz w:val="28"/>
          <w:szCs w:val="28"/>
          <w:lang w:eastAsia="zh-CN"/>
        </w:rPr>
        <w:t>近代以来中国社会的历史演进，对中国共产党的诞生创造了有利的条件。</w:t>
      </w:r>
      <w:r>
        <w:rPr>
          <w:rFonts w:hint="eastAsia"/>
          <w:color w:val="0000FF"/>
          <w:sz w:val="28"/>
          <w:szCs w:val="28"/>
          <w:lang w:eastAsia="zh-CN"/>
        </w:rPr>
        <w:t>中国工人阶级队伍的发展壮大，</w:t>
      </w:r>
      <w:r>
        <w:rPr>
          <w:rFonts w:hint="eastAsia"/>
          <w:sz w:val="28"/>
          <w:szCs w:val="28"/>
          <w:lang w:eastAsia="zh-CN"/>
        </w:rPr>
        <w:t>为中国共产党的诞生奠定了阶级基础。十月革命一声炮响，给中国送来了</w:t>
      </w:r>
      <w:r>
        <w:rPr>
          <w:rFonts w:hint="eastAsia"/>
          <w:color w:val="0000FF"/>
          <w:sz w:val="28"/>
          <w:szCs w:val="28"/>
          <w:lang w:eastAsia="zh-CN"/>
        </w:rPr>
        <w:t>马克思列宁主义</w:t>
      </w:r>
      <w:r>
        <w:rPr>
          <w:rFonts w:hint="eastAsia"/>
          <w:sz w:val="28"/>
          <w:szCs w:val="28"/>
          <w:lang w:eastAsia="zh-CN"/>
        </w:rPr>
        <w:t>，给正在黑暗中摸索的中国先进分子展示了一条新的出路。</w:t>
      </w:r>
    </w:p>
    <w:p>
      <w:pPr>
        <w:numPr>
          <w:ilvl w:val="0"/>
          <w:numId w:val="15"/>
        </w:numPr>
        <w:bidi w:val="0"/>
        <w:ind w:left="0" w:leftChars="0" w:firstLine="560" w:firstLineChars="200"/>
        <w:rPr>
          <w:sz w:val="28"/>
          <w:szCs w:val="28"/>
        </w:rPr>
      </w:pPr>
      <w:r>
        <w:rPr>
          <w:rFonts w:hint="eastAsia"/>
          <w:color w:val="0000FF"/>
          <w:sz w:val="28"/>
          <w:szCs w:val="28"/>
          <w:lang w:eastAsia="zh-CN"/>
        </w:rPr>
        <w:t>五四运动</w:t>
      </w:r>
      <w:r>
        <w:rPr>
          <w:rFonts w:hint="eastAsia"/>
          <w:sz w:val="28"/>
          <w:szCs w:val="28"/>
          <w:lang w:eastAsia="zh-CN"/>
        </w:rPr>
        <w:t>前后，伴随着中国人民的思想觉醒，</w:t>
      </w:r>
      <w:r>
        <w:rPr>
          <w:rFonts w:hint="eastAsia"/>
          <w:color w:val="0000FF"/>
          <w:sz w:val="28"/>
          <w:szCs w:val="28"/>
          <w:lang w:eastAsia="zh-CN"/>
        </w:rPr>
        <w:t>马克思主义在中国广泛传播</w:t>
      </w:r>
      <w:r>
        <w:rPr>
          <w:rFonts w:hint="eastAsia"/>
          <w:color w:val="0000FF"/>
          <w:sz w:val="28"/>
          <w:szCs w:val="28"/>
          <w:lang w:val="en-US" w:eastAsia="zh-CN"/>
        </w:rPr>
        <w:t>并</w:t>
      </w:r>
      <w:r>
        <w:rPr>
          <w:rFonts w:hint="eastAsia"/>
          <w:color w:val="0000FF"/>
          <w:sz w:val="28"/>
          <w:szCs w:val="28"/>
          <w:lang w:eastAsia="zh-CN"/>
        </w:rPr>
        <w:t>同中国工人运动的结合逐步深化。</w:t>
      </w:r>
      <w:r>
        <w:rPr>
          <w:rFonts w:hint="eastAsia"/>
          <w:sz w:val="28"/>
          <w:szCs w:val="28"/>
          <w:lang w:eastAsia="zh-CN"/>
        </w:rPr>
        <w:t>正是在这样的大背景下，上海、北京、武汉、长沙等地出现了</w:t>
      </w:r>
      <w:r>
        <w:rPr>
          <w:rFonts w:hint="eastAsia"/>
          <w:color w:val="0000FF"/>
          <w:sz w:val="28"/>
          <w:szCs w:val="28"/>
          <w:lang w:eastAsia="zh-CN"/>
        </w:rPr>
        <w:t>共产党的早期组织</w:t>
      </w:r>
      <w:r>
        <w:rPr>
          <w:rFonts w:hint="eastAsia"/>
          <w:sz w:val="28"/>
          <w:szCs w:val="28"/>
          <w:lang w:eastAsia="zh-CN"/>
        </w:rPr>
        <w:t>。</w:t>
      </w:r>
      <w:r>
        <w:rPr>
          <w:rFonts w:hint="eastAsia"/>
          <w:sz w:val="28"/>
          <w:szCs w:val="28"/>
          <w:lang w:val="en-US" w:eastAsia="zh-CN"/>
        </w:rPr>
        <w:t>1921年7月23日，中国共产党第一次代表大会在上海召开，标志着中国共产党的诞生。</w:t>
      </w:r>
    </w:p>
    <w:p>
      <w:pPr>
        <w:numPr>
          <w:ilvl w:val="0"/>
          <w:numId w:val="0"/>
        </w:numPr>
        <w:bidi w:val="0"/>
        <w:rPr>
          <w:sz w:val="28"/>
          <w:szCs w:val="28"/>
        </w:rPr>
      </w:pPr>
      <w:r>
        <w:rPr>
          <w:rFonts w:hint="eastAsia"/>
          <w:sz w:val="28"/>
          <w:szCs w:val="28"/>
          <w:lang w:eastAsia="zh-CN"/>
        </w:rPr>
        <w:t>中国共产党</w:t>
      </w:r>
      <w:r>
        <w:rPr>
          <w:rFonts w:hint="eastAsia"/>
          <w:sz w:val="28"/>
          <w:szCs w:val="28"/>
          <w:lang w:val="en-US" w:eastAsia="zh-CN"/>
        </w:rPr>
        <w:t>的诞生</w:t>
      </w:r>
      <w:r>
        <w:rPr>
          <w:rFonts w:hint="eastAsia"/>
          <w:sz w:val="28"/>
          <w:szCs w:val="28"/>
          <w:lang w:eastAsia="zh-CN"/>
        </w:rPr>
        <w:t>归根结底在于顺应了历史</w:t>
      </w:r>
      <w:r>
        <w:rPr>
          <w:rFonts w:hint="eastAsia"/>
          <w:sz w:val="28"/>
          <w:szCs w:val="28"/>
          <w:lang w:val="en-US" w:eastAsia="zh-CN"/>
        </w:rPr>
        <w:t>发展的</w:t>
      </w:r>
      <w:r>
        <w:rPr>
          <w:rFonts w:hint="eastAsia"/>
          <w:sz w:val="28"/>
          <w:szCs w:val="28"/>
          <w:lang w:eastAsia="zh-CN"/>
        </w:rPr>
        <w:t>潮流，拥有坚实的阶级基础，掌握着先进理论，承担起中国工人阶级先锋队、中国人民和中华民族先锋队的光荣使命。中国共产党一经成立，就肩负起为中国人民谋幸福、为中华民族谋复兴的历史使命。中国共产党的成立，是历史的必然、时代的呼唤、人民的期盼。</w:t>
      </w:r>
    </w:p>
    <w:p>
      <w:pPr>
        <w:pStyle w:val="3"/>
        <w:numPr>
          <w:ilvl w:val="0"/>
          <w:numId w:val="14"/>
        </w:numPr>
        <w:bidi w:val="0"/>
        <w:rPr>
          <w:sz w:val="28"/>
          <w:szCs w:val="28"/>
        </w:rPr>
      </w:pPr>
      <w:r>
        <w:rPr>
          <w:sz w:val="28"/>
          <w:szCs w:val="28"/>
        </w:rPr>
        <w:t>中国共产党一经成立，中国革命呈现的新面貌。</w:t>
      </w:r>
    </w:p>
    <w:p>
      <w:pPr>
        <w:numPr>
          <w:ilvl w:val="0"/>
          <w:numId w:val="0"/>
        </w:numPr>
        <w:bidi w:val="0"/>
        <w:rPr>
          <w:sz w:val="28"/>
          <w:szCs w:val="28"/>
        </w:rPr>
      </w:pPr>
    </w:p>
    <w:p>
      <w:pPr>
        <w:numPr>
          <w:ilvl w:val="0"/>
          <w:numId w:val="0"/>
        </w:numPr>
        <w:bidi w:val="0"/>
        <w:rPr>
          <w:sz w:val="28"/>
          <w:szCs w:val="28"/>
        </w:rPr>
      </w:pPr>
      <w:r>
        <w:rPr>
          <w:sz w:val="28"/>
          <w:szCs w:val="28"/>
          <w:lang w:val="en-US"/>
        </w:rPr>
        <w:t>　　第一，第一次提出了反帝反封建的民主革命纲领，为中国人民指出了明确的斗争目标。</w:t>
      </w:r>
    </w:p>
    <w:p>
      <w:pPr>
        <w:numPr>
          <w:ilvl w:val="0"/>
          <w:numId w:val="0"/>
        </w:numPr>
        <w:bidi w:val="0"/>
        <w:ind w:firstLine="420"/>
        <w:rPr>
          <w:sz w:val="28"/>
          <w:szCs w:val="28"/>
          <w:lang w:val="en-US"/>
        </w:rPr>
      </w:pPr>
      <w:r>
        <w:rPr>
          <w:sz w:val="28"/>
          <w:szCs w:val="28"/>
          <w:lang w:val="en-US"/>
        </w:rPr>
        <w:t>第二，发动工农群众开展革命斗争，在中国掀起了第一次工人运动高潮，同时，中国共产党也开始从事发动农民的工作，农民的运动蓬勃发展。</w:t>
      </w:r>
    </w:p>
    <w:p>
      <w:pPr>
        <w:numPr>
          <w:ilvl w:val="0"/>
          <w:numId w:val="0"/>
        </w:numPr>
        <w:bidi w:val="0"/>
        <w:ind w:firstLine="420"/>
        <w:rPr>
          <w:sz w:val="28"/>
          <w:szCs w:val="28"/>
        </w:rPr>
      </w:pPr>
      <w:r>
        <w:rPr>
          <w:sz w:val="28"/>
          <w:szCs w:val="28"/>
          <w:lang w:val="en-US"/>
        </w:rPr>
        <w:t>第三，实行国共合作，并在合作中发挥主导作用，掀起大革命高潮，推翻了北洋军阀的统治。</w:t>
      </w:r>
    </w:p>
    <w:p>
      <w:pPr>
        <w:pStyle w:val="2"/>
        <w:bidi w:val="0"/>
        <w:rPr>
          <w:sz w:val="28"/>
          <w:szCs w:val="28"/>
        </w:rPr>
      </w:pPr>
      <w:r>
        <w:rPr>
          <w:sz w:val="28"/>
          <w:szCs w:val="28"/>
        </w:rPr>
        <w:t>第五章中国革命的新道路</w:t>
      </w:r>
    </w:p>
    <w:p>
      <w:pPr>
        <w:pStyle w:val="3"/>
        <w:numPr>
          <w:ilvl w:val="0"/>
          <w:numId w:val="16"/>
        </w:numPr>
        <w:bidi w:val="0"/>
        <w:rPr>
          <w:sz w:val="28"/>
          <w:szCs w:val="28"/>
        </w:rPr>
      </w:pPr>
      <w:r>
        <w:rPr>
          <w:sz w:val="28"/>
          <w:szCs w:val="28"/>
        </w:rPr>
        <w:t>如何认识"城市中心论"和"农村包围城市"两种革命道路主张？</w:t>
      </w:r>
    </w:p>
    <w:p>
      <w:pPr>
        <w:numPr>
          <w:ilvl w:val="0"/>
          <w:numId w:val="17"/>
        </w:numPr>
        <w:bidi w:val="0"/>
        <w:ind w:left="425" w:leftChars="0" w:hanging="425" w:firstLineChars="0"/>
        <w:rPr>
          <w:sz w:val="28"/>
          <w:szCs w:val="28"/>
        </w:rPr>
      </w:pPr>
      <w:r>
        <w:rPr>
          <w:color w:val="0000FF"/>
          <w:sz w:val="28"/>
          <w:szCs w:val="28"/>
          <w:lang w:val="en-US"/>
        </w:rPr>
        <w:t>所谓城市中心论，主要是指</w:t>
      </w:r>
      <w:r>
        <w:rPr>
          <w:sz w:val="28"/>
          <w:szCs w:val="28"/>
          <w:lang w:val="en-US"/>
        </w:rPr>
        <w:t>主张革命发展道路以城市为革命中心、以工人阶级为革命斗争的主要力量，和平时期在城市进行合法斗争；在革命时机成熟时，在城市中举行工人起义，先占领城市，后进攻乡村。即瞿秋白所说的“夺取首都，一击而中”的形式。这是一条欧洲资本主义国家无产阶级革命所经历的、被俄国十月革命证实是正确的道路。</w:t>
      </w:r>
    </w:p>
    <w:p>
      <w:pPr>
        <w:numPr>
          <w:ilvl w:val="0"/>
          <w:numId w:val="0"/>
        </w:numPr>
        <w:bidi w:val="0"/>
        <w:rPr>
          <w:sz w:val="28"/>
          <w:szCs w:val="28"/>
        </w:rPr>
      </w:pPr>
      <w:r>
        <w:rPr>
          <w:sz w:val="28"/>
          <w:szCs w:val="28"/>
          <w:lang w:val="en-US"/>
        </w:rPr>
        <w:t>但是，</w:t>
      </w:r>
      <w:r>
        <w:rPr>
          <w:color w:val="0000FF"/>
          <w:sz w:val="28"/>
          <w:szCs w:val="28"/>
          <w:lang w:val="en-US"/>
        </w:rPr>
        <w:t>这条道路是不</w:t>
      </w:r>
      <w:r>
        <w:rPr>
          <w:rFonts w:hint="eastAsia"/>
          <w:color w:val="0000FF"/>
          <w:sz w:val="28"/>
          <w:szCs w:val="28"/>
          <w:lang w:val="en-US" w:eastAsia="zh-CN"/>
        </w:rPr>
        <w:t>符合中国革命的实际情况的</w:t>
      </w:r>
      <w:r>
        <w:rPr>
          <w:sz w:val="28"/>
          <w:szCs w:val="28"/>
          <w:lang w:val="en-US"/>
        </w:rPr>
        <w:t>。</w:t>
      </w:r>
      <w:r>
        <w:rPr>
          <w:rFonts w:hint="eastAsia"/>
          <w:sz w:val="28"/>
          <w:szCs w:val="28"/>
          <w:lang w:val="en-US" w:eastAsia="zh-CN"/>
        </w:rPr>
        <w:t>在中国近代，由于中国是一个半殖民地半封建的农业大国，农民占全国人口的绝大多数，农民是无产阶级可靠的同盟军和革命的主力军。只有实行土地革命，解决农民的土地问题，才有可能把农民充分发动起来，摧毁帝国主义和封建地主阶级反动统治的基础。</w:t>
      </w:r>
    </w:p>
    <w:p>
      <w:pPr>
        <w:numPr>
          <w:ilvl w:val="0"/>
          <w:numId w:val="0"/>
        </w:numPr>
        <w:bidi w:val="0"/>
        <w:rPr>
          <w:sz w:val="28"/>
          <w:szCs w:val="28"/>
        </w:rPr>
      </w:pPr>
    </w:p>
    <w:p>
      <w:pPr>
        <w:numPr>
          <w:ilvl w:val="0"/>
          <w:numId w:val="0"/>
        </w:numPr>
        <w:bidi w:val="0"/>
        <w:rPr>
          <w:sz w:val="28"/>
          <w:szCs w:val="28"/>
        </w:rPr>
      </w:pPr>
    </w:p>
    <w:p>
      <w:pPr>
        <w:numPr>
          <w:ilvl w:val="0"/>
          <w:numId w:val="17"/>
        </w:numPr>
        <w:bidi w:val="0"/>
        <w:ind w:left="425" w:leftChars="0" w:hanging="425" w:firstLineChars="0"/>
        <w:rPr>
          <w:rFonts w:hint="eastAsia"/>
          <w:sz w:val="28"/>
          <w:szCs w:val="28"/>
          <w:lang w:val="en-US" w:eastAsia="zh-CN"/>
        </w:rPr>
      </w:pPr>
      <w:r>
        <w:rPr>
          <w:sz w:val="28"/>
          <w:szCs w:val="28"/>
          <w:lang w:val="en-US"/>
        </w:rPr>
        <w:t>毛泽东等</w:t>
      </w:r>
      <w:r>
        <w:rPr>
          <w:rFonts w:hint="eastAsia"/>
          <w:sz w:val="28"/>
          <w:szCs w:val="28"/>
          <w:lang w:val="en-US" w:eastAsia="zh-CN"/>
        </w:rPr>
        <w:t>一代共产党</w:t>
      </w:r>
      <w:r>
        <w:rPr>
          <w:sz w:val="28"/>
          <w:szCs w:val="28"/>
          <w:lang w:val="en-US"/>
        </w:rPr>
        <w:t>领导人从中国基本国情出发，提出了党的工作中心应该放在农村根据地，应该以农村为中心，</w:t>
      </w:r>
      <w:r>
        <w:rPr>
          <w:rFonts w:hint="eastAsia"/>
          <w:sz w:val="28"/>
          <w:szCs w:val="28"/>
          <w:lang w:val="en-US" w:eastAsia="zh-CN"/>
        </w:rPr>
        <w:t>实行“农村包围城市，武装夺取政权”的革命道路。</w:t>
      </w:r>
    </w:p>
    <w:p>
      <w:pPr>
        <w:numPr>
          <w:ilvl w:val="0"/>
          <w:numId w:val="0"/>
        </w:numPr>
        <w:bidi w:val="0"/>
        <w:rPr>
          <w:rFonts w:hint="eastAsia"/>
          <w:sz w:val="28"/>
          <w:szCs w:val="28"/>
          <w:lang w:val="en-US" w:eastAsia="zh-CN"/>
        </w:rPr>
      </w:pPr>
      <w:r>
        <w:rPr>
          <w:rFonts w:hint="eastAsia"/>
          <w:sz w:val="28"/>
          <w:szCs w:val="28"/>
          <w:lang w:val="en-US" w:eastAsia="zh-CN"/>
        </w:rPr>
        <w:t>其基本内容是革命首先在敌人统治力量比较薄弱的农村，发动农民武装暴动，建立人民军队，建立革命根据地，把土地革命、武装斗争、根据地建设相结合，使之建成支持长期革命战争的战略基地。依托根据地积累发展革命力量，随着革命战争、人民武装和根据地的发展，逐步形成农村包围城市的战略态势，最后夺取全国胜利。</w:t>
      </w:r>
    </w:p>
    <w:p>
      <w:pPr>
        <w:numPr>
          <w:ilvl w:val="0"/>
          <w:numId w:val="0"/>
        </w:numPr>
        <w:bidi w:val="0"/>
        <w:rPr>
          <w:rFonts w:hint="eastAsia"/>
          <w:sz w:val="28"/>
          <w:szCs w:val="28"/>
          <w:lang w:val="en-US" w:eastAsia="zh-CN"/>
        </w:rPr>
      </w:pPr>
      <w:r>
        <w:rPr>
          <w:rFonts w:hint="default" w:ascii="Calibri" w:hAnsi="Calibri" w:eastAsia="宋体" w:cs="Arial"/>
          <w:b w:val="0"/>
          <w:bCs w:val="0"/>
          <w:i w:val="0"/>
          <w:iCs w:val="0"/>
          <w:color w:val="auto"/>
          <w:kern w:val="2"/>
          <w:sz w:val="28"/>
          <w:szCs w:val="28"/>
          <w:highlight w:val="none"/>
          <w:vertAlign w:val="baseline"/>
          <w:lang w:val="en-US" w:eastAsia="zh-CN" w:bidi="ar-SA"/>
        </w:rPr>
        <w:t>井冈山根据地的建立，点燃了工农武装割据的星星之火，为中国革命开辟出了农村包围城市、武装夺取政权这样一条前人没有走过的正确道路。大革命失败后，中国共产党人正是沿着这条独特的道路，引导中国革命走向复兴并逐步赢得胜利的。</w:t>
      </w:r>
    </w:p>
    <w:p>
      <w:pPr>
        <w:numPr>
          <w:ilvl w:val="0"/>
          <w:numId w:val="0"/>
        </w:numPr>
        <w:bidi w:val="0"/>
        <w:ind w:left="425" w:firstLine="0"/>
        <w:rPr>
          <w:rFonts w:hint="eastAsia"/>
          <w:sz w:val="28"/>
          <w:szCs w:val="28"/>
          <w:lang w:val="en-US" w:eastAsia="zh-CN"/>
        </w:rPr>
      </w:pPr>
    </w:p>
    <w:p>
      <w:pPr>
        <w:numPr>
          <w:ilvl w:val="0"/>
          <w:numId w:val="0"/>
        </w:numPr>
        <w:bidi w:val="0"/>
        <w:rPr>
          <w:sz w:val="28"/>
          <w:szCs w:val="28"/>
        </w:rPr>
      </w:pPr>
    </w:p>
    <w:p>
      <w:pPr>
        <w:pStyle w:val="3"/>
        <w:numPr>
          <w:ilvl w:val="0"/>
          <w:numId w:val="16"/>
        </w:numPr>
        <w:bidi w:val="0"/>
        <w:rPr>
          <w:sz w:val="28"/>
          <w:szCs w:val="28"/>
        </w:rPr>
      </w:pPr>
      <w:r>
        <w:rPr>
          <w:sz w:val="28"/>
          <w:szCs w:val="28"/>
        </w:rPr>
        <w:t>中国革命新道路的主要内容？</w:t>
      </w:r>
    </w:p>
    <w:p>
      <w:pPr>
        <w:numPr>
          <w:ilvl w:val="0"/>
          <w:numId w:val="18"/>
        </w:numPr>
        <w:bidi w:val="0"/>
        <w:ind w:left="0" w:leftChars="0" w:firstLine="420" w:firstLineChars="0"/>
        <w:rPr>
          <w:color w:val="0000FF"/>
          <w:sz w:val="28"/>
          <w:szCs w:val="28"/>
          <w:highlight w:val="yellow"/>
        </w:rPr>
      </w:pPr>
      <w:r>
        <w:rPr>
          <w:rFonts w:hint="eastAsia"/>
          <w:color w:val="0000FF"/>
          <w:sz w:val="28"/>
          <w:szCs w:val="28"/>
          <w:highlight w:val="yellow"/>
          <w:lang w:eastAsia="zh-CN"/>
        </w:rPr>
        <w:t>土地革命战争的兴起</w:t>
      </w:r>
    </w:p>
    <w:p>
      <w:pPr>
        <w:numPr>
          <w:ilvl w:val="0"/>
          <w:numId w:val="0"/>
        </w:numPr>
        <w:bidi w:val="0"/>
        <w:rPr>
          <w:rFonts w:hint="eastAsia" w:eastAsia="宋体"/>
          <w:sz w:val="28"/>
          <w:szCs w:val="28"/>
          <w:lang w:val="en-US" w:eastAsia="zh-CN"/>
        </w:rPr>
      </w:pPr>
      <w:r>
        <w:rPr>
          <w:color w:val="0000FF"/>
          <w:sz w:val="28"/>
          <w:szCs w:val="28"/>
        </w:rPr>
        <w:t>开展武装反抗国民党统治的斗争</w:t>
      </w:r>
      <w:r>
        <w:rPr>
          <w:rFonts w:hint="default"/>
          <w:color w:val="0000FF"/>
          <w:sz w:val="28"/>
          <w:szCs w:val="28"/>
        </w:rPr>
        <w:t> </w:t>
      </w:r>
      <w:r>
        <w:rPr>
          <w:rFonts w:hint="default"/>
          <w:color w:val="0000FF"/>
          <w:sz w:val="28"/>
          <w:szCs w:val="28"/>
        </w:rPr>
        <w:br w:type="textWrapping"/>
      </w:r>
      <w:r>
        <w:rPr>
          <w:rFonts w:hint="default"/>
          <w:sz w:val="28"/>
          <w:szCs w:val="28"/>
        </w:rPr>
        <w:t>1927年8月,中共中央在汉口召开紧急会议（八七会议）,彻底清算了大革命后期的陈独秀右倾机会主义错误,确定了土地革命和武装反抗国民党方针</w:t>
      </w:r>
      <w:r>
        <w:rPr>
          <w:rFonts w:hint="eastAsia"/>
          <w:sz w:val="28"/>
          <w:szCs w:val="28"/>
          <w:lang w:eastAsia="zh-CN"/>
        </w:rPr>
        <w:t>。</w:t>
      </w:r>
      <w:r>
        <w:rPr>
          <w:rFonts w:hint="default"/>
          <w:sz w:val="28"/>
          <w:szCs w:val="28"/>
        </w:rPr>
        <w:t>八七会议以后,举行了南昌起义、湘赣边界秋收起义、广州起义</w:t>
      </w:r>
      <w:r>
        <w:rPr>
          <w:rFonts w:hint="eastAsia"/>
          <w:sz w:val="28"/>
          <w:szCs w:val="28"/>
          <w:lang w:eastAsia="zh-CN"/>
        </w:rPr>
        <w:t>，</w:t>
      </w:r>
      <w:r>
        <w:rPr>
          <w:rFonts w:hint="default"/>
          <w:sz w:val="28"/>
          <w:szCs w:val="28"/>
        </w:rPr>
        <w:t>中国革命由此发展到了一个新阶段</w:t>
      </w:r>
      <w:r>
        <w:rPr>
          <w:rFonts w:hint="eastAsia"/>
          <w:sz w:val="28"/>
          <w:szCs w:val="28"/>
          <w:lang w:eastAsia="zh-CN"/>
        </w:rPr>
        <w:t>，</w:t>
      </w:r>
      <w:r>
        <w:rPr>
          <w:rFonts w:hint="eastAsia"/>
          <w:sz w:val="28"/>
          <w:szCs w:val="28"/>
          <w:lang w:val="en-US" w:eastAsia="zh-CN"/>
        </w:rPr>
        <w:t>即土地革命战争时期。</w:t>
      </w:r>
    </w:p>
    <w:p>
      <w:pPr>
        <w:numPr>
          <w:ilvl w:val="0"/>
          <w:numId w:val="0"/>
        </w:numPr>
        <w:bidi w:val="0"/>
        <w:rPr>
          <w:sz w:val="28"/>
          <w:szCs w:val="28"/>
        </w:rPr>
      </w:pPr>
      <w:r>
        <w:rPr>
          <w:sz w:val="28"/>
          <w:szCs w:val="28"/>
          <w:lang w:val="en-US"/>
        </w:rPr>
        <w:t>1927年8月1日， 在南昌打响了武装反抗国民党反动派的第一枪。9月9日，毛泽东等领导的湘江西赣边界秋收起义爆发。起义军公开打出了"工农革命军"的旗帜，在攻打中心城市长沙受挫后，毛泽东果断改变计划，决定向敌人控制比较薄弱的农村转移</w:t>
      </w:r>
      <w:r>
        <w:rPr>
          <w:rFonts w:hint="eastAsia"/>
          <w:sz w:val="28"/>
          <w:szCs w:val="28"/>
          <w:lang w:val="en-US" w:eastAsia="zh-CN"/>
        </w:rPr>
        <w:t>。</w:t>
      </w:r>
      <w:r>
        <w:rPr>
          <w:sz w:val="28"/>
          <w:szCs w:val="28"/>
          <w:lang w:val="en-US"/>
        </w:rPr>
        <w:t>10月7日，起义部队抵达江西省宁冈县茅坪，开始了创建井冈山农村革命根据地的斗争。</w:t>
      </w:r>
    </w:p>
    <w:p>
      <w:pPr>
        <w:numPr>
          <w:ilvl w:val="0"/>
          <w:numId w:val="18"/>
        </w:numPr>
        <w:bidi w:val="0"/>
        <w:ind w:left="0" w:leftChars="0" w:firstLine="420" w:firstLineChars="0"/>
        <w:rPr>
          <w:color w:val="0000FF"/>
          <w:sz w:val="28"/>
          <w:szCs w:val="28"/>
          <w:highlight w:val="yellow"/>
        </w:rPr>
      </w:pPr>
      <w:r>
        <w:rPr>
          <w:rFonts w:hint="eastAsia"/>
          <w:color w:val="0000FF"/>
          <w:sz w:val="28"/>
          <w:szCs w:val="28"/>
          <w:highlight w:val="yellow"/>
          <w:lang w:eastAsia="zh-CN"/>
        </w:rPr>
        <w:t>农村包围城市，武装夺取政权道路的开辟</w:t>
      </w:r>
    </w:p>
    <w:p>
      <w:pPr>
        <w:pStyle w:val="12"/>
        <w:numPr>
          <w:ilvl w:val="0"/>
          <w:numId w:val="0"/>
        </w:numPr>
        <w:bidi w:val="0"/>
        <w:ind w:leftChars="0"/>
        <w:rPr>
          <w:rFonts w:hint="default"/>
          <w:color w:val="0000FF"/>
          <w:sz w:val="28"/>
          <w:szCs w:val="28"/>
        </w:rPr>
      </w:pPr>
      <w:r>
        <w:rPr>
          <w:rFonts w:hint="default"/>
          <w:color w:val="0000FF"/>
          <w:sz w:val="28"/>
          <w:szCs w:val="28"/>
        </w:rPr>
        <w:t>走农村包围城市的革命道路</w:t>
      </w:r>
    </w:p>
    <w:p>
      <w:pPr>
        <w:pStyle w:val="12"/>
        <w:numPr>
          <w:ilvl w:val="0"/>
          <w:numId w:val="0"/>
        </w:numPr>
        <w:bidi w:val="0"/>
        <w:ind w:left="420" w:firstLine="0" w:firstLineChars="0"/>
        <w:rPr>
          <w:rFonts w:hint="eastAsia" w:eastAsia="宋体"/>
          <w:sz w:val="28"/>
          <w:szCs w:val="28"/>
          <w:lang w:eastAsia="zh-CN"/>
        </w:rPr>
      </w:pPr>
      <w:r>
        <w:rPr>
          <w:rFonts w:hint="eastAsia"/>
          <w:color w:val="auto"/>
          <w:sz w:val="28"/>
          <w:szCs w:val="28"/>
          <w:lang w:eastAsia="zh-CN"/>
        </w:rPr>
        <w:t>井冈山革命根据地的建立，点燃了工农武装割据的星星之火，为中国革命开辟出了农村包围城市、武装夺取政权这样一条前人没有走过的正确道路。大革命失败后，中国共产党人正是沿着这条独特的道路，引导中国革命走向复兴并逐步赢得胜利的。</w:t>
      </w:r>
      <w:r>
        <w:rPr>
          <w:rFonts w:hint="default"/>
          <w:sz w:val="28"/>
          <w:szCs w:val="28"/>
        </w:rPr>
        <w:br w:type="textWrapping"/>
      </w:r>
      <w:r>
        <w:rPr>
          <w:rFonts w:hint="default"/>
          <w:sz w:val="28"/>
          <w:szCs w:val="28"/>
        </w:rPr>
        <w:t>农村包围城市,武装夺取政权理论,是对1927年</w:t>
      </w:r>
      <w:r>
        <w:rPr>
          <w:rFonts w:hint="eastAsia"/>
          <w:sz w:val="28"/>
          <w:szCs w:val="28"/>
          <w:lang w:eastAsia="zh-CN"/>
        </w:rPr>
        <w:t>大</w:t>
      </w:r>
      <w:r>
        <w:rPr>
          <w:rFonts w:hint="default"/>
          <w:sz w:val="28"/>
          <w:szCs w:val="28"/>
        </w:rPr>
        <w:t>革命失败后中国共产党领导的红军和根据地斗争经验的科学概括.它是以毛泽东为代表的中国共产党人同当时党内盛行的把马克思主义教条化、把共产国际和苏联经验神圣化的错误倾向做坚决斗争基础上形成的</w:t>
      </w:r>
      <w:r>
        <w:rPr>
          <w:rFonts w:hint="eastAsia"/>
          <w:sz w:val="28"/>
          <w:szCs w:val="28"/>
          <w:lang w:eastAsia="zh-CN"/>
        </w:rPr>
        <w:t>。</w:t>
      </w:r>
      <w:r>
        <w:rPr>
          <w:rFonts w:hint="default"/>
          <w:sz w:val="28"/>
          <w:szCs w:val="28"/>
        </w:rPr>
        <w:t>随着革命</w:t>
      </w:r>
      <w:r>
        <w:rPr>
          <w:rFonts w:hint="eastAsia"/>
          <w:sz w:val="28"/>
          <w:szCs w:val="28"/>
          <w:lang w:val="en-US" w:eastAsia="zh-CN"/>
        </w:rPr>
        <w:t>新</w:t>
      </w:r>
      <w:r>
        <w:rPr>
          <w:rFonts w:hint="default"/>
          <w:sz w:val="28"/>
          <w:szCs w:val="28"/>
        </w:rPr>
        <w:t>道路的开辟,中国革命开始走向复兴</w:t>
      </w:r>
      <w:r>
        <w:rPr>
          <w:rFonts w:hint="eastAsia"/>
          <w:sz w:val="28"/>
          <w:szCs w:val="28"/>
          <w:lang w:eastAsia="zh-CN"/>
        </w:rPr>
        <w:t>，</w:t>
      </w:r>
      <w:r>
        <w:rPr>
          <w:rFonts w:hint="default"/>
          <w:sz w:val="28"/>
          <w:szCs w:val="28"/>
        </w:rPr>
        <w:t>中国共产党领导的红军和根据地逐步发展起来</w:t>
      </w:r>
      <w:r>
        <w:rPr>
          <w:rFonts w:hint="eastAsia"/>
          <w:sz w:val="28"/>
          <w:szCs w:val="28"/>
          <w:lang w:eastAsia="zh-CN"/>
        </w:rPr>
        <w:t>，</w:t>
      </w:r>
      <w:r>
        <w:rPr>
          <w:rFonts w:hint="default"/>
          <w:sz w:val="28"/>
          <w:szCs w:val="28"/>
        </w:rPr>
        <w:t>红军游击战争实际上已经成为中国革命的主要形式,农村根据地成为积蓄和锻炼革命力量的主要战略阵地</w:t>
      </w:r>
      <w:r>
        <w:rPr>
          <w:rFonts w:hint="eastAsia"/>
          <w:sz w:val="28"/>
          <w:szCs w:val="28"/>
          <w:lang w:eastAsia="zh-CN"/>
        </w:rPr>
        <w:t>。</w:t>
      </w:r>
    </w:p>
    <w:p>
      <w:pPr>
        <w:pStyle w:val="3"/>
        <w:numPr>
          <w:ilvl w:val="0"/>
          <w:numId w:val="16"/>
        </w:numPr>
        <w:bidi w:val="0"/>
        <w:rPr>
          <w:sz w:val="28"/>
          <w:szCs w:val="28"/>
        </w:rPr>
      </w:pPr>
      <w:r>
        <w:rPr>
          <w:sz w:val="28"/>
          <w:szCs w:val="28"/>
        </w:rPr>
        <w:t>结合土地革命战争时期"左"倾错误带来的严重挫折谈马克思主义中国化的意义？</w:t>
      </w:r>
    </w:p>
    <w:p>
      <w:pPr>
        <w:bidi w:val="0"/>
        <w:rPr>
          <w:sz w:val="28"/>
          <w:szCs w:val="28"/>
        </w:rPr>
      </w:pPr>
      <w:r>
        <w:rPr>
          <w:sz w:val="28"/>
          <w:szCs w:val="28"/>
        </w:rPr>
        <w:t>第一次是以瞿秋白为代表的“左”倾盲动主义错误；第二次是以李立三为代表的“左”倾冒险错误；第三次是以王明为代表的“左”倾教条主义错误。</w:t>
      </w:r>
    </w:p>
    <w:p>
      <w:pPr>
        <w:bidi w:val="0"/>
        <w:rPr>
          <w:sz w:val="28"/>
          <w:szCs w:val="28"/>
        </w:rPr>
      </w:pPr>
      <w:r>
        <w:rPr>
          <w:rFonts w:hint="eastAsia"/>
          <w:sz w:val="28"/>
          <w:szCs w:val="28"/>
          <w:lang w:eastAsia="zh-CN"/>
        </w:rPr>
        <w:t>意义：第一，马克思主义中国化的理论成果指引着党和人民的伟大事业不断取得胜利。</w:t>
      </w:r>
    </w:p>
    <w:p>
      <w:pPr>
        <w:bidi w:val="0"/>
        <w:rPr>
          <w:sz w:val="28"/>
          <w:szCs w:val="28"/>
        </w:rPr>
      </w:pPr>
      <w:r>
        <w:rPr>
          <w:rFonts w:hint="eastAsia"/>
          <w:sz w:val="28"/>
          <w:szCs w:val="28"/>
          <w:lang w:eastAsia="zh-CN"/>
        </w:rPr>
        <w:t>第二，马克思主义中国化的理论成果提供了凝聚党和全国各族人民的强大精神支柱。</w:t>
      </w:r>
    </w:p>
    <w:p>
      <w:pPr>
        <w:bidi w:val="0"/>
        <w:rPr>
          <w:sz w:val="28"/>
          <w:szCs w:val="28"/>
        </w:rPr>
      </w:pPr>
      <w:r>
        <w:rPr>
          <w:rFonts w:hint="eastAsia"/>
          <w:sz w:val="28"/>
          <w:szCs w:val="28"/>
          <w:lang w:eastAsia="zh-CN"/>
        </w:rPr>
        <w:t>第三，马克思主义中国化倡导和体现了对待马克思主义的科学态度和优良学风，不断开拓着马克思主义在中国发展的新境界。</w:t>
      </w:r>
    </w:p>
    <w:p>
      <w:pPr>
        <w:pStyle w:val="3"/>
        <w:bidi w:val="0"/>
        <w:rPr>
          <w:sz w:val="28"/>
          <w:szCs w:val="28"/>
        </w:rPr>
      </w:pPr>
      <w:r>
        <w:rPr>
          <w:sz w:val="28"/>
          <w:szCs w:val="28"/>
        </w:rPr>
        <w:t>4."长征精神"的内涵及其时代意义？</w:t>
      </w:r>
    </w:p>
    <w:p>
      <w:pPr>
        <w:bidi w:val="0"/>
        <w:rPr>
          <w:sz w:val="28"/>
          <w:szCs w:val="28"/>
        </w:rPr>
      </w:pPr>
      <w:r>
        <w:rPr>
          <w:rFonts w:hint="default"/>
          <w:sz w:val="28"/>
          <w:szCs w:val="28"/>
          <w:lang w:val="en-US" w:eastAsia="zh-CN"/>
        </w:rPr>
        <w:t xml:space="preserve"> a ）必胜精神：把</w:t>
      </w:r>
      <w:r>
        <w:rPr>
          <w:rFonts w:hint="eastAsia"/>
          <w:sz w:val="28"/>
          <w:szCs w:val="28"/>
          <w:lang w:val="en-US" w:eastAsia="zh-CN"/>
        </w:rPr>
        <w:t>全国人民和中华民族</w:t>
      </w:r>
      <w:r>
        <w:rPr>
          <w:rFonts w:hint="default"/>
          <w:sz w:val="28"/>
          <w:szCs w:val="28"/>
          <w:lang w:val="en-US" w:eastAsia="zh-CN"/>
        </w:rPr>
        <w:t>的</w:t>
      </w:r>
      <w:r>
        <w:rPr>
          <w:rFonts w:hint="eastAsia"/>
          <w:sz w:val="28"/>
          <w:szCs w:val="28"/>
          <w:lang w:val="en-US" w:eastAsia="zh-CN"/>
        </w:rPr>
        <w:t>根本</w:t>
      </w:r>
      <w:r>
        <w:rPr>
          <w:rFonts w:hint="default"/>
          <w:sz w:val="28"/>
          <w:szCs w:val="28"/>
          <w:lang w:val="en-US" w:eastAsia="zh-CN"/>
        </w:rPr>
        <w:t>利益看得高于一切，坚定革命的信念和理想，坚信正义事业必然胜利</w:t>
      </w:r>
    </w:p>
    <w:p>
      <w:pPr>
        <w:bidi w:val="0"/>
        <w:rPr>
          <w:rFonts w:hint="default"/>
          <w:sz w:val="28"/>
          <w:szCs w:val="28"/>
          <w:lang w:val="en-US" w:eastAsia="zh-CN"/>
        </w:rPr>
      </w:pPr>
      <w:r>
        <w:rPr>
          <w:rFonts w:hint="default"/>
          <w:sz w:val="28"/>
          <w:szCs w:val="28"/>
          <w:lang w:val="en-US" w:eastAsia="zh-CN"/>
        </w:rPr>
        <w:t xml:space="preserve"> b ）牺牲精神：为救国救民、不怕</w:t>
      </w:r>
      <w:r>
        <w:rPr>
          <w:rFonts w:hint="eastAsia"/>
          <w:sz w:val="28"/>
          <w:szCs w:val="28"/>
          <w:lang w:val="en-US" w:eastAsia="zh-CN"/>
        </w:rPr>
        <w:t>任何</w:t>
      </w:r>
      <w:r>
        <w:rPr>
          <w:rFonts w:hint="default"/>
          <w:sz w:val="28"/>
          <w:szCs w:val="28"/>
          <w:lang w:val="en-US" w:eastAsia="zh-CN"/>
        </w:rPr>
        <w:t>艰难险阻</w:t>
      </w:r>
      <w:r>
        <w:rPr>
          <w:rFonts w:hint="eastAsia"/>
          <w:sz w:val="28"/>
          <w:szCs w:val="28"/>
          <w:lang w:val="en-US" w:eastAsia="zh-CN"/>
        </w:rPr>
        <w:t>，不惜付出一切</w:t>
      </w:r>
      <w:r>
        <w:rPr>
          <w:rFonts w:hint="default"/>
          <w:sz w:val="28"/>
          <w:szCs w:val="28"/>
          <w:lang w:val="en-US" w:eastAsia="zh-CN"/>
        </w:rPr>
        <w:t>牺牲的精神</w:t>
      </w:r>
    </w:p>
    <w:p>
      <w:pPr>
        <w:pStyle w:val="12"/>
        <w:numPr>
          <w:ilvl w:val="0"/>
          <w:numId w:val="19"/>
        </w:numPr>
        <w:bidi w:val="0"/>
        <w:ind w:firstLineChars="0"/>
        <w:rPr>
          <w:sz w:val="28"/>
          <w:szCs w:val="28"/>
        </w:rPr>
      </w:pPr>
      <w:r>
        <w:rPr>
          <w:rFonts w:hint="default"/>
          <w:sz w:val="28"/>
          <w:szCs w:val="28"/>
          <w:lang w:val="en-US" w:eastAsia="zh-CN"/>
        </w:rPr>
        <w:t>团结精神：顾全大局、严守纪律、紧密团结的精神</w:t>
      </w:r>
    </w:p>
    <w:p>
      <w:pPr>
        <w:bidi w:val="0"/>
        <w:rPr>
          <w:sz w:val="28"/>
          <w:szCs w:val="28"/>
        </w:rPr>
      </w:pPr>
      <w:r>
        <w:rPr>
          <w:rFonts w:hint="default"/>
          <w:sz w:val="28"/>
          <w:szCs w:val="28"/>
          <w:lang w:val="en-US" w:eastAsia="zh-CN"/>
        </w:rPr>
        <w:t xml:space="preserve"> d ）艰苦奋斗精神：紧紧依靠人民群众，同人民群众生死相依、患难与共、艰苦奋斗的精神</w:t>
      </w:r>
    </w:p>
    <w:p>
      <w:pPr>
        <w:bidi w:val="0"/>
        <w:rPr>
          <w:sz w:val="28"/>
          <w:szCs w:val="28"/>
        </w:rPr>
      </w:pPr>
      <w:r>
        <w:rPr>
          <w:rFonts w:hint="default"/>
          <w:sz w:val="28"/>
          <w:szCs w:val="28"/>
          <w:lang w:val="en-US" w:eastAsia="zh-CN"/>
        </w:rPr>
        <w:t xml:space="preserve"> e ）实事求是精神：</w:t>
      </w:r>
      <w:r>
        <w:rPr>
          <w:rFonts w:hint="eastAsia"/>
          <w:sz w:val="28"/>
          <w:szCs w:val="28"/>
          <w:lang w:val="en-US" w:eastAsia="zh-CN"/>
        </w:rPr>
        <w:t>坚持</w:t>
      </w:r>
      <w:r>
        <w:rPr>
          <w:rFonts w:hint="default"/>
          <w:sz w:val="28"/>
          <w:szCs w:val="28"/>
          <w:lang w:val="en-US" w:eastAsia="zh-CN"/>
        </w:rPr>
        <w:t>独立自主、实事求是，一切从实际出发的精神</w:t>
      </w:r>
    </w:p>
    <w:p>
      <w:pPr>
        <w:bidi w:val="0"/>
        <w:rPr>
          <w:sz w:val="28"/>
          <w:szCs w:val="28"/>
        </w:rPr>
      </w:pPr>
      <w:r>
        <w:rPr>
          <w:sz w:val="28"/>
          <w:szCs w:val="28"/>
        </w:rPr>
        <w:t>在新的历史时期，我们缅怀革命先烈的光辉业绩，继承和弘扬长征精神，对于我们统筹推进“五位一体”总体布局、协调推进“四个全面”战略布局，夺取中国特色社会主义伟大事业新胜利，对于实现“两个一百年”奋斗目标、实现中华民族伟大复兴中国梦的新长征具有重大而深远的意义</w:t>
      </w:r>
      <w:r>
        <w:rPr>
          <w:rFonts w:hint="eastAsia"/>
          <w:sz w:val="28"/>
          <w:szCs w:val="28"/>
          <w:lang w:eastAsia="zh-CN"/>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4" w:afterAutospacing="0"/>
        <w:ind w:left="0" w:right="0" w:firstLine="0"/>
        <w:rPr>
          <w:rFonts w:ascii="΢���ź�" w:hAnsi="΢���ź�" w:eastAsia="΢���ź�" w:cs="΢���ź�"/>
          <w:i w:val="0"/>
          <w:iCs w:val="0"/>
          <w:caps w:val="0"/>
          <w:color w:val="333333"/>
          <w:spacing w:val="0"/>
          <w:sz w:val="28"/>
          <w:szCs w:val="28"/>
        </w:rPr>
      </w:pPr>
      <w:r>
        <w:rPr>
          <w:rStyle w:val="9"/>
          <w:rFonts w:hint="default" w:ascii="΢���ź�" w:hAnsi="΢���ź�" w:eastAsia="΢���ź�" w:cs="΢���ź�"/>
          <w:i w:val="0"/>
          <w:iCs w:val="0"/>
          <w:caps w:val="0"/>
          <w:color w:val="333333"/>
          <w:spacing w:val="0"/>
          <w:sz w:val="28"/>
          <w:szCs w:val="28"/>
        </w:rPr>
        <w:t>继承和弘扬长征</w:t>
      </w:r>
      <w:r>
        <w:rPr>
          <w:rStyle w:val="9"/>
          <w:rFonts w:hint="eastAsia" w:ascii="΢���ź�" w:hAnsi="΢���ź�" w:cs="΢���ź�"/>
          <w:i w:val="0"/>
          <w:iCs w:val="0"/>
          <w:caps w:val="0"/>
          <w:color w:val="333333"/>
          <w:spacing w:val="0"/>
          <w:sz w:val="28"/>
          <w:szCs w:val="28"/>
          <w:lang w:eastAsia="zh-CN"/>
        </w:rPr>
        <w:t>精神，有利于</w:t>
      </w:r>
      <w:r>
        <w:rPr>
          <w:rStyle w:val="9"/>
          <w:rFonts w:hint="default" w:ascii="΢���ź�" w:hAnsi="΢���ź�" w:eastAsia="΢���ź�" w:cs="΢���ź�"/>
          <w:i w:val="0"/>
          <w:iCs w:val="0"/>
          <w:caps w:val="0"/>
          <w:color w:val="333333"/>
          <w:spacing w:val="0"/>
          <w:sz w:val="28"/>
          <w:szCs w:val="28"/>
        </w:rPr>
        <w:t>坚持“四个自信”，坚定理想信念。</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4" w:afterAutospacing="0"/>
        <w:ind w:left="0" w:right="0" w:firstLine="0"/>
        <w:rPr>
          <w:rFonts w:hint="default" w:ascii="΢���ź�" w:hAnsi="΢���ź�" w:eastAsia="΢���ź�" w:cs="΢���ź�"/>
          <w:i w:val="0"/>
          <w:iCs w:val="0"/>
          <w:caps w:val="0"/>
          <w:color w:val="333333"/>
          <w:spacing w:val="0"/>
          <w:sz w:val="28"/>
          <w:szCs w:val="28"/>
        </w:rPr>
      </w:pPr>
      <w:r>
        <w:rPr>
          <w:rStyle w:val="9"/>
          <w:rFonts w:hint="eastAsia" w:ascii="΢���ź�" w:hAnsi="΢���ź�" w:cs="΢���ź�"/>
          <w:i w:val="0"/>
          <w:iCs w:val="0"/>
          <w:caps w:val="0"/>
          <w:color w:val="333333"/>
          <w:spacing w:val="0"/>
          <w:sz w:val="28"/>
          <w:szCs w:val="28"/>
          <w:lang w:eastAsia="zh-CN"/>
        </w:rPr>
        <w:t>有利于</w:t>
      </w:r>
      <w:r>
        <w:rPr>
          <w:rStyle w:val="9"/>
          <w:rFonts w:hint="default" w:ascii="΢���ź�" w:hAnsi="΢���ź�" w:eastAsia="΢���ź�" w:cs="΢���ź�"/>
          <w:i w:val="0"/>
          <w:iCs w:val="0"/>
          <w:caps w:val="0"/>
          <w:color w:val="333333"/>
          <w:spacing w:val="0"/>
          <w:sz w:val="28"/>
          <w:szCs w:val="28"/>
        </w:rPr>
        <w:t>坚持党的实事求是思想路线，大力推进马克思主义中国化。</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4" w:afterAutospacing="0"/>
        <w:ind w:left="0" w:right="0" w:firstLine="0"/>
        <w:rPr>
          <w:rStyle w:val="9"/>
          <w:rFonts w:hint="eastAsia" w:ascii="΢���ź�" w:hAnsi="΢���ź�" w:cs="΢���ź�"/>
          <w:i w:val="0"/>
          <w:iCs w:val="0"/>
          <w:caps w:val="0"/>
          <w:color w:val="333333"/>
          <w:spacing w:val="0"/>
          <w:sz w:val="28"/>
          <w:szCs w:val="28"/>
          <w:lang w:eastAsia="zh-CN"/>
        </w:rPr>
      </w:pPr>
      <w:r>
        <w:rPr>
          <w:rFonts w:hint="eastAsia" w:ascii="΢���ź�" w:hAnsi="΢���ź�" w:cs="΢���ź�"/>
          <w:i w:val="0"/>
          <w:iCs w:val="0"/>
          <w:caps w:val="0"/>
          <w:color w:val="333333"/>
          <w:spacing w:val="0"/>
          <w:sz w:val="28"/>
          <w:szCs w:val="28"/>
          <w:lang w:eastAsia="zh-CN"/>
        </w:rPr>
        <w:t>有利于</w:t>
      </w:r>
      <w:r>
        <w:rPr>
          <w:rStyle w:val="9"/>
          <w:rFonts w:hint="default" w:ascii="΢���ź�" w:hAnsi="΢���ź�" w:eastAsia="΢���ź�" w:cs="΢���ź�"/>
          <w:i w:val="0"/>
          <w:iCs w:val="0"/>
          <w:caps w:val="0"/>
          <w:color w:val="333333"/>
          <w:spacing w:val="0"/>
          <w:sz w:val="28"/>
          <w:szCs w:val="28"/>
        </w:rPr>
        <w:t>牢固树立大局意识、纪律观念，团结一心干事业</w:t>
      </w:r>
      <w:r>
        <w:rPr>
          <w:rStyle w:val="9"/>
          <w:rFonts w:hint="eastAsia" w:ascii="΢���ź�" w:hAnsi="΢���ź�" w:cs="΢���ź�"/>
          <w:i w:val="0"/>
          <w:iCs w:val="0"/>
          <w:caps w:val="0"/>
          <w:color w:val="333333"/>
          <w:spacing w:val="0"/>
          <w:sz w:val="28"/>
          <w:szCs w:val="28"/>
          <w:lang w:eastAsia="zh-CN"/>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4" w:afterAutospacing="0"/>
        <w:ind w:left="0" w:right="0" w:firstLine="0"/>
        <w:rPr>
          <w:rFonts w:hint="default" w:ascii="΢���ź�" w:hAnsi="΢���ź�" w:eastAsia="΢���ź�" w:cs="΢���ź�"/>
          <w:i w:val="0"/>
          <w:iCs w:val="0"/>
          <w:caps w:val="0"/>
          <w:color w:val="333333"/>
          <w:spacing w:val="0"/>
          <w:sz w:val="28"/>
          <w:szCs w:val="28"/>
        </w:rPr>
      </w:pPr>
      <w:r>
        <w:rPr>
          <w:rStyle w:val="9"/>
          <w:rFonts w:hint="eastAsia" w:ascii="΢���ź�" w:hAnsi="΢���ź�" w:cs="΢���ź�"/>
          <w:i w:val="0"/>
          <w:iCs w:val="0"/>
          <w:caps w:val="0"/>
          <w:color w:val="333333"/>
          <w:spacing w:val="0"/>
          <w:sz w:val="28"/>
          <w:szCs w:val="28"/>
          <w:lang w:eastAsia="zh-CN"/>
        </w:rPr>
        <w:t>有利于</w:t>
      </w:r>
      <w:r>
        <w:rPr>
          <w:rStyle w:val="9"/>
          <w:rFonts w:hint="default" w:ascii="΢���ź�" w:hAnsi="΢���ź�" w:eastAsia="΢���ź�" w:cs="΢���ź�"/>
          <w:i w:val="0"/>
          <w:iCs w:val="0"/>
          <w:caps w:val="0"/>
          <w:color w:val="333333"/>
          <w:spacing w:val="0"/>
          <w:sz w:val="28"/>
          <w:szCs w:val="28"/>
        </w:rPr>
        <w:t>心系人民群众，依靠人民群众，坚持党的群众路线。</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44" w:afterAutospacing="0"/>
        <w:ind w:left="0" w:right="0" w:firstLine="0"/>
        <w:rPr>
          <w:rFonts w:hint="default" w:ascii="΢���ź�" w:hAnsi="΢���ź�" w:eastAsia="΢���ź�" w:cs="΢���ź�"/>
          <w:i w:val="0"/>
          <w:iCs w:val="0"/>
          <w:caps w:val="0"/>
          <w:color w:val="333333"/>
          <w:spacing w:val="0"/>
          <w:sz w:val="28"/>
          <w:szCs w:val="28"/>
        </w:rPr>
      </w:pPr>
      <w:r>
        <w:rPr>
          <w:rStyle w:val="9"/>
          <w:rFonts w:hint="eastAsia" w:ascii="΢���ź�" w:hAnsi="΢���ź�" w:cs="΢���ź�"/>
          <w:i w:val="0"/>
          <w:iCs w:val="0"/>
          <w:caps w:val="0"/>
          <w:color w:val="333333"/>
          <w:spacing w:val="0"/>
          <w:sz w:val="28"/>
          <w:szCs w:val="28"/>
          <w:lang w:eastAsia="zh-CN"/>
        </w:rPr>
        <w:t>有利于</w:t>
      </w:r>
      <w:r>
        <w:rPr>
          <w:rStyle w:val="9"/>
          <w:rFonts w:hint="default" w:ascii="΢���ź�" w:hAnsi="΢���ź�" w:eastAsia="΢���ź�" w:cs="΢���ź�"/>
          <w:i w:val="0"/>
          <w:iCs w:val="0"/>
          <w:caps w:val="0"/>
          <w:color w:val="333333"/>
          <w:spacing w:val="0"/>
          <w:sz w:val="28"/>
          <w:szCs w:val="28"/>
        </w:rPr>
        <w:t>大力发扬我党我军艰苦奋斗的优良传统和作风。</w:t>
      </w:r>
    </w:p>
    <w:p>
      <w:pPr>
        <w:pStyle w:val="2"/>
        <w:bidi w:val="0"/>
        <w:rPr>
          <w:sz w:val="28"/>
          <w:szCs w:val="28"/>
        </w:rPr>
      </w:pPr>
      <w:r>
        <w:rPr>
          <w:rFonts w:hint="default" w:ascii="΢���ź�" w:hAnsi="΢���ź�" w:eastAsia="΢���ź�" w:cs="΢���ź�"/>
          <w:i w:val="0"/>
          <w:iCs w:val="0"/>
          <w:caps w:val="0"/>
          <w:color w:val="333333"/>
          <w:spacing w:val="0"/>
          <w:sz w:val="28"/>
          <w:szCs w:val="28"/>
        </w:rPr>
        <w:t>　　</w:t>
      </w:r>
      <w:r>
        <w:rPr>
          <w:sz w:val="28"/>
          <w:szCs w:val="28"/>
        </w:rPr>
        <w:t>第六章</w:t>
      </w:r>
      <w:r>
        <w:rPr>
          <w:rFonts w:hint="eastAsia"/>
          <w:sz w:val="28"/>
          <w:szCs w:val="28"/>
          <w:lang w:val="en-US" w:eastAsia="zh-CN"/>
        </w:rPr>
        <w:t xml:space="preserve">  </w:t>
      </w:r>
      <w:r>
        <w:rPr>
          <w:sz w:val="28"/>
          <w:szCs w:val="28"/>
        </w:rPr>
        <w:t>中华民族的抗日战争</w:t>
      </w:r>
    </w:p>
    <w:p>
      <w:pPr>
        <w:pStyle w:val="3"/>
        <w:numPr>
          <w:ilvl w:val="0"/>
          <w:numId w:val="20"/>
        </w:numPr>
        <w:bidi w:val="0"/>
        <w:rPr>
          <w:sz w:val="28"/>
          <w:szCs w:val="28"/>
        </w:rPr>
      </w:pPr>
      <w:r>
        <w:rPr>
          <w:sz w:val="28"/>
          <w:szCs w:val="28"/>
        </w:rPr>
        <w:t>如何认识抗日战争中</w:t>
      </w:r>
      <w:r>
        <w:rPr>
          <w:rFonts w:hint="eastAsia"/>
          <w:sz w:val="28"/>
          <w:szCs w:val="28"/>
          <w:lang w:val="en-US" w:eastAsia="zh-CN"/>
        </w:rPr>
        <w:t>敌后</w:t>
      </w:r>
      <w:r>
        <w:rPr>
          <w:sz w:val="28"/>
          <w:szCs w:val="28"/>
        </w:rPr>
        <w:t>战场或游击战争的地位和作用？</w:t>
      </w:r>
    </w:p>
    <w:p>
      <w:pPr>
        <w:numPr>
          <w:ilvl w:val="0"/>
          <w:numId w:val="0"/>
        </w:numPr>
        <w:rPr>
          <w:sz w:val="28"/>
          <w:szCs w:val="28"/>
          <w:highlight w:val="yellow"/>
        </w:rPr>
      </w:pPr>
      <w:r>
        <w:rPr>
          <w:rFonts w:hint="eastAsia"/>
          <w:sz w:val="28"/>
          <w:szCs w:val="28"/>
          <w:highlight w:val="yellow"/>
          <w:lang w:eastAsia="zh-CN"/>
        </w:rPr>
        <w:t>游击战争的战略地位和作用</w:t>
      </w:r>
    </w:p>
    <w:p>
      <w:pPr>
        <w:pStyle w:val="12"/>
        <w:numPr>
          <w:ilvl w:val="0"/>
          <w:numId w:val="21"/>
        </w:numPr>
        <w:ind w:left="420" w:leftChars="0" w:hanging="420" w:firstLineChars="0"/>
        <w:rPr>
          <w:sz w:val="28"/>
          <w:szCs w:val="28"/>
        </w:rPr>
      </w:pPr>
      <w:r>
        <w:rPr>
          <w:rFonts w:hint="eastAsia"/>
          <w:sz w:val="28"/>
          <w:szCs w:val="28"/>
          <w:lang w:eastAsia="zh-CN"/>
        </w:rPr>
        <w:t>在全民抗战中，游击战争被提到战略地位，具有全局性意义。</w:t>
      </w:r>
    </w:p>
    <w:p>
      <w:pPr>
        <w:pStyle w:val="12"/>
        <w:numPr>
          <w:ilvl w:val="0"/>
          <w:numId w:val="0"/>
        </w:numPr>
        <w:ind w:left="420" w:firstLine="0" w:firstLineChars="0"/>
        <w:rPr>
          <w:rFonts w:hint="eastAsia"/>
          <w:sz w:val="28"/>
          <w:szCs w:val="28"/>
          <w:lang w:eastAsia="zh-CN"/>
        </w:rPr>
      </w:pPr>
      <w:r>
        <w:rPr>
          <w:rFonts w:hint="eastAsia"/>
          <w:color w:val="0000FF"/>
          <w:sz w:val="28"/>
          <w:szCs w:val="28"/>
          <w:lang w:eastAsia="zh-CN"/>
        </w:rPr>
        <w:t>在战略防御阶段，从全局看，国民党正面战场的正规战是主要的，敌后游击战是辅助的。</w:t>
      </w:r>
      <w:r>
        <w:rPr>
          <w:rFonts w:hint="eastAsia"/>
          <w:sz w:val="28"/>
          <w:szCs w:val="28"/>
          <w:lang w:eastAsia="zh-CN"/>
        </w:rPr>
        <w:t>但是，游击战在对阻止日军进攻、减轻正面战场压力、使战争转入相持阶段起了关键性作用。</w:t>
      </w:r>
    </w:p>
    <w:p>
      <w:pPr>
        <w:pStyle w:val="12"/>
        <w:numPr>
          <w:ilvl w:val="0"/>
          <w:numId w:val="21"/>
        </w:numPr>
        <w:ind w:left="420" w:leftChars="0" w:hanging="420" w:firstLineChars="0"/>
        <w:rPr>
          <w:sz w:val="28"/>
          <w:szCs w:val="28"/>
        </w:rPr>
      </w:pPr>
      <w:r>
        <w:rPr>
          <w:rFonts w:hint="eastAsia"/>
          <w:color w:val="0000FF"/>
          <w:sz w:val="28"/>
          <w:szCs w:val="28"/>
          <w:lang w:eastAsia="zh-CN"/>
        </w:rPr>
        <w:t>在战略相持阶段，敌后游击战争成为主要的抗日作战方式。</w:t>
      </w:r>
      <w:r>
        <w:rPr>
          <w:rFonts w:hint="eastAsia"/>
          <w:color w:val="000000"/>
          <w:sz w:val="28"/>
          <w:szCs w:val="28"/>
          <w:lang w:val="en-US" w:eastAsia="zh-CN"/>
        </w:rPr>
        <w:t>日军逐步将主要兵力用于打击敌后战场的人民军队，以保持和巩固其占领地。为打击日本侵略者，人民军队在有利条件下也进行过运</w:t>
      </w:r>
      <w:r>
        <w:rPr>
          <w:rFonts w:hint="eastAsia"/>
          <w:sz w:val="28"/>
          <w:szCs w:val="28"/>
          <w:lang w:val="en-US" w:eastAsia="zh-CN"/>
        </w:rPr>
        <w:t>动战，</w:t>
      </w:r>
      <w:r>
        <w:rPr>
          <w:rFonts w:hint="eastAsia"/>
          <w:sz w:val="28"/>
          <w:szCs w:val="28"/>
          <w:lang w:eastAsia="zh-CN"/>
        </w:rPr>
        <w:t>如1940年的百团大战。但是，人民军队在大部分时间里所进行的主要是游击战。削弱敌人、壮大自己，逐步改变敌强我弱态势，为实行战略反攻准备条件，这个任务主要是由人民军队进行的游击战来完成的。</w:t>
      </w:r>
    </w:p>
    <w:p>
      <w:pPr>
        <w:numPr>
          <w:ilvl w:val="0"/>
          <w:numId w:val="0"/>
        </w:numPr>
        <w:rPr>
          <w:sz w:val="28"/>
          <w:szCs w:val="28"/>
        </w:rPr>
      </w:pPr>
    </w:p>
    <w:p>
      <w:pPr>
        <w:pStyle w:val="3"/>
        <w:numPr>
          <w:ilvl w:val="0"/>
          <w:numId w:val="20"/>
        </w:numPr>
        <w:bidi w:val="0"/>
        <w:ind w:left="0" w:leftChars="0" w:firstLine="0" w:firstLineChars="0"/>
        <w:rPr>
          <w:sz w:val="28"/>
          <w:szCs w:val="28"/>
          <w:highlight w:val="magenta"/>
        </w:rPr>
      </w:pPr>
      <w:r>
        <w:rPr>
          <w:sz w:val="28"/>
          <w:szCs w:val="28"/>
        </w:rPr>
        <w:t>抗日战争胜利的原因？</w:t>
      </w:r>
    </w:p>
    <w:p>
      <w:pPr>
        <w:pStyle w:val="12"/>
        <w:numPr>
          <w:ilvl w:val="0"/>
          <w:numId w:val="0"/>
        </w:numPr>
        <w:ind w:left="840" w:firstLine="0" w:firstLineChars="0"/>
        <w:rPr>
          <w:sz w:val="28"/>
          <w:szCs w:val="28"/>
          <w:lang w:val="en-US"/>
        </w:rPr>
      </w:pPr>
      <w:r>
        <w:rPr>
          <w:sz w:val="28"/>
          <w:szCs w:val="28"/>
          <w:lang w:val="en-US"/>
        </w:rPr>
        <w:t>1．以爱国主义为核心的民族精神﹣--﹣决定因素</w:t>
      </w:r>
    </w:p>
    <w:p>
      <w:pPr>
        <w:pStyle w:val="12"/>
        <w:numPr>
          <w:ilvl w:val="0"/>
          <w:numId w:val="0"/>
        </w:numPr>
        <w:ind w:left="840" w:firstLine="0" w:firstLineChars="0"/>
        <w:rPr>
          <w:sz w:val="28"/>
          <w:szCs w:val="28"/>
        </w:rPr>
      </w:pPr>
      <w:r>
        <w:rPr>
          <w:sz w:val="28"/>
          <w:szCs w:val="28"/>
          <w:lang w:val="en-US"/>
        </w:rPr>
        <w:t>2．中国共产党的中流砥柱作用﹣--﹣关键</w:t>
      </w:r>
    </w:p>
    <w:p>
      <w:pPr>
        <w:pStyle w:val="12"/>
        <w:numPr>
          <w:ilvl w:val="0"/>
          <w:numId w:val="0"/>
        </w:numPr>
        <w:ind w:left="840" w:firstLine="0" w:firstLineChars="0"/>
        <w:rPr>
          <w:sz w:val="28"/>
          <w:szCs w:val="28"/>
        </w:rPr>
      </w:pPr>
      <w:r>
        <w:rPr>
          <w:sz w:val="28"/>
          <w:szCs w:val="28"/>
          <w:lang w:val="en-US"/>
        </w:rPr>
        <w:t>3．全民族抗战﹣--﹣重要法宝</w:t>
      </w:r>
    </w:p>
    <w:p>
      <w:pPr>
        <w:pStyle w:val="12"/>
        <w:numPr>
          <w:ilvl w:val="0"/>
          <w:numId w:val="0"/>
        </w:numPr>
        <w:ind w:left="840" w:firstLine="0" w:firstLineChars="0"/>
        <w:rPr>
          <w:sz w:val="28"/>
          <w:szCs w:val="28"/>
        </w:rPr>
      </w:pPr>
      <w:r>
        <w:rPr>
          <w:sz w:val="28"/>
          <w:szCs w:val="28"/>
          <w:lang w:val="en-US"/>
        </w:rPr>
        <w:t>4．世界所有爱好和平和正义的国家和人民、国际组织以及各种反法西斯力量的同情和支持﹣--﹣分不开</w:t>
      </w:r>
    </w:p>
    <w:p>
      <w:pPr>
        <w:numPr>
          <w:ilvl w:val="0"/>
          <w:numId w:val="0"/>
        </w:numPr>
        <w:ind w:leftChars="0"/>
        <w:rPr>
          <w:sz w:val="28"/>
          <w:szCs w:val="28"/>
        </w:rPr>
      </w:pPr>
    </w:p>
    <w:p>
      <w:pPr>
        <w:pStyle w:val="3"/>
        <w:numPr>
          <w:ilvl w:val="0"/>
          <w:numId w:val="20"/>
        </w:numPr>
        <w:bidi w:val="0"/>
        <w:ind w:left="0" w:leftChars="0" w:firstLine="0" w:firstLineChars="0"/>
        <w:rPr>
          <w:sz w:val="28"/>
          <w:szCs w:val="28"/>
        </w:rPr>
      </w:pPr>
      <w:r>
        <w:rPr>
          <w:sz w:val="28"/>
          <w:szCs w:val="28"/>
        </w:rPr>
        <w:t>如何理解中国共产党在抗日战争中的中流砥柱作用？</w:t>
      </w:r>
    </w:p>
    <w:p>
      <w:pPr>
        <w:numPr>
          <w:ilvl w:val="0"/>
          <w:numId w:val="22"/>
        </w:numPr>
        <w:rPr>
          <w:rFonts w:hint="eastAsia"/>
          <w:sz w:val="28"/>
          <w:szCs w:val="28"/>
          <w:lang w:val="en-US" w:eastAsia="zh-CN"/>
        </w:rPr>
      </w:pPr>
      <w:r>
        <w:rPr>
          <w:rFonts w:hint="eastAsia"/>
          <w:sz w:val="28"/>
          <w:szCs w:val="28"/>
          <w:lang w:val="en-US" w:eastAsia="zh-CN"/>
        </w:rPr>
        <w:t>率先举起武装抗日旗帜，积极开展抗日行动。中国共产党不仅积极参加和推动各地抗日救亡运动，而且直接领导了东北人民的抗日武装斗争，起着先锋作用。</w:t>
      </w:r>
    </w:p>
    <w:p>
      <w:pPr>
        <w:numPr>
          <w:ilvl w:val="0"/>
          <w:numId w:val="22"/>
        </w:numPr>
        <w:rPr>
          <w:sz w:val="28"/>
          <w:szCs w:val="28"/>
        </w:rPr>
      </w:pPr>
      <w:r>
        <w:rPr>
          <w:rFonts w:hint="eastAsia"/>
          <w:sz w:val="28"/>
          <w:szCs w:val="28"/>
          <w:lang w:val="en-US" w:eastAsia="zh-CN"/>
        </w:rPr>
        <w:t>倡导、巩固、发展抗日民族统一战线。推动</w:t>
      </w:r>
      <w:r>
        <w:rPr>
          <w:rFonts w:hint="eastAsia"/>
          <w:sz w:val="28"/>
          <w:szCs w:val="28"/>
          <w:lang w:eastAsia="zh-CN"/>
        </w:rPr>
        <w:t>西安事变的</w:t>
      </w:r>
      <w:r>
        <w:rPr>
          <w:rFonts w:hint="eastAsia"/>
          <w:sz w:val="28"/>
          <w:szCs w:val="28"/>
          <w:lang w:val="en-US" w:eastAsia="zh-CN"/>
        </w:rPr>
        <w:t>和平解决，促进国共两党的合作。</w:t>
      </w:r>
    </w:p>
    <w:p>
      <w:pPr>
        <w:numPr>
          <w:ilvl w:val="0"/>
          <w:numId w:val="22"/>
        </w:numPr>
        <w:rPr>
          <w:sz w:val="28"/>
          <w:szCs w:val="28"/>
        </w:rPr>
      </w:pPr>
      <w:r>
        <w:rPr>
          <w:rFonts w:hint="eastAsia"/>
          <w:sz w:val="28"/>
          <w:szCs w:val="28"/>
          <w:lang w:val="en-US" w:eastAsia="zh-CN"/>
        </w:rPr>
        <w:t>提出并坚持全面抗战路线和持久战的战略总方针。</w:t>
      </w:r>
    </w:p>
    <w:p>
      <w:pPr>
        <w:numPr>
          <w:ilvl w:val="0"/>
          <w:numId w:val="22"/>
        </w:numPr>
        <w:rPr>
          <w:sz w:val="28"/>
          <w:szCs w:val="28"/>
        </w:rPr>
      </w:pPr>
      <w:r>
        <w:rPr>
          <w:rFonts w:hint="eastAsia"/>
          <w:sz w:val="28"/>
          <w:szCs w:val="28"/>
          <w:lang w:eastAsia="zh-CN"/>
        </w:rPr>
        <w:t>开辟敌后战场和</w:t>
      </w:r>
      <w:r>
        <w:rPr>
          <w:rFonts w:hint="eastAsia"/>
          <w:sz w:val="28"/>
          <w:szCs w:val="28"/>
          <w:lang w:val="en-US" w:eastAsia="zh-CN"/>
        </w:rPr>
        <w:t>发展游击战争</w:t>
      </w:r>
    </w:p>
    <w:p>
      <w:pPr>
        <w:numPr>
          <w:ilvl w:val="0"/>
          <w:numId w:val="22"/>
        </w:numPr>
        <w:rPr>
          <w:sz w:val="28"/>
          <w:szCs w:val="28"/>
        </w:rPr>
      </w:pPr>
      <w:r>
        <w:rPr>
          <w:rFonts w:hint="eastAsia"/>
          <w:sz w:val="28"/>
          <w:szCs w:val="28"/>
          <w:lang w:val="en-US" w:eastAsia="zh-CN"/>
        </w:rPr>
        <w:t>坚持抗战、团结、进步的方针。</w:t>
      </w:r>
    </w:p>
    <w:p>
      <w:pPr>
        <w:numPr>
          <w:ilvl w:val="0"/>
          <w:numId w:val="22"/>
        </w:numPr>
        <w:rPr>
          <w:sz w:val="28"/>
          <w:szCs w:val="28"/>
        </w:rPr>
      </w:pPr>
      <w:r>
        <w:rPr>
          <w:rFonts w:hint="eastAsia"/>
          <w:sz w:val="28"/>
          <w:szCs w:val="28"/>
          <w:lang w:val="en-US" w:eastAsia="zh-CN"/>
        </w:rPr>
        <w:t>建设抗日民族根据地。中国共产党在抗日根据地加强政权建设，实行‘三三制’，团结一切赞成抗战又赞成民主的各阶级、阶层；普遍实施减租减息政策，促进生产的发展；</w:t>
      </w:r>
    </w:p>
    <w:p>
      <w:pPr>
        <w:numPr>
          <w:ilvl w:val="0"/>
          <w:numId w:val="22"/>
        </w:numPr>
        <w:rPr>
          <w:sz w:val="28"/>
          <w:szCs w:val="28"/>
        </w:rPr>
      </w:pPr>
      <w:r>
        <w:rPr>
          <w:rFonts w:hint="eastAsia"/>
          <w:sz w:val="28"/>
          <w:szCs w:val="28"/>
          <w:lang w:val="en-US" w:eastAsia="zh-CN"/>
        </w:rPr>
        <w:t>领导大后方的抗日民主运动和进步文化工作.</w:t>
      </w:r>
    </w:p>
    <w:p>
      <w:pPr>
        <w:numPr>
          <w:ilvl w:val="0"/>
          <w:numId w:val="22"/>
        </w:numPr>
        <w:rPr>
          <w:sz w:val="28"/>
          <w:szCs w:val="28"/>
        </w:rPr>
      </w:pPr>
      <w:r>
        <w:rPr>
          <w:rFonts w:hint="eastAsia"/>
          <w:sz w:val="28"/>
          <w:szCs w:val="28"/>
          <w:lang w:val="en-US" w:eastAsia="zh-CN"/>
        </w:rPr>
        <w:t>加强中国共产</w:t>
      </w:r>
      <w:r>
        <w:rPr>
          <w:rFonts w:hint="eastAsia"/>
          <w:sz w:val="28"/>
          <w:szCs w:val="28"/>
          <w:lang w:eastAsia="zh-CN"/>
        </w:rPr>
        <w:t>党的</w:t>
      </w:r>
      <w:r>
        <w:rPr>
          <w:rFonts w:hint="eastAsia"/>
          <w:sz w:val="28"/>
          <w:szCs w:val="28"/>
          <w:lang w:val="en-US" w:eastAsia="zh-CN"/>
        </w:rPr>
        <w:t>自身</w:t>
      </w:r>
      <w:r>
        <w:rPr>
          <w:rFonts w:hint="eastAsia"/>
          <w:sz w:val="28"/>
          <w:szCs w:val="28"/>
          <w:lang w:eastAsia="zh-CN"/>
        </w:rPr>
        <w:t>建设。</w:t>
      </w:r>
    </w:p>
    <w:p>
      <w:pPr>
        <w:pStyle w:val="12"/>
        <w:numPr>
          <w:ilvl w:val="0"/>
          <w:numId w:val="0"/>
        </w:numPr>
        <w:ind w:leftChars="0"/>
        <w:rPr>
          <w:sz w:val="28"/>
          <w:szCs w:val="28"/>
        </w:rPr>
      </w:pPr>
      <w:r>
        <w:rPr>
          <w:rFonts w:hint="eastAsia"/>
          <w:sz w:val="28"/>
          <w:szCs w:val="28"/>
          <w:lang w:val="en-US" w:eastAsia="zh-CN"/>
        </w:rPr>
        <w:t>在六届六中全会上，毛泽东明确提出‘马克思主义中国化’的命题，使马克思列宁主义更好的与中国革命实践相结合。</w:t>
      </w:r>
      <w:r>
        <w:rPr>
          <w:rFonts w:hint="eastAsia"/>
          <w:sz w:val="28"/>
          <w:szCs w:val="28"/>
          <w:lang w:eastAsia="zh-CN"/>
        </w:rPr>
        <w:t>抗战精神。</w:t>
      </w:r>
    </w:p>
    <w:p>
      <w:pPr>
        <w:numPr>
          <w:ilvl w:val="0"/>
          <w:numId w:val="0"/>
        </w:numPr>
        <w:ind w:leftChars="0"/>
        <w:rPr>
          <w:sz w:val="28"/>
          <w:szCs w:val="28"/>
        </w:rPr>
      </w:pPr>
    </w:p>
    <w:p>
      <w:pPr>
        <w:pStyle w:val="3"/>
        <w:numPr>
          <w:ilvl w:val="0"/>
          <w:numId w:val="20"/>
        </w:numPr>
        <w:bidi w:val="0"/>
        <w:ind w:left="0" w:leftChars="0" w:firstLine="0" w:firstLineChars="0"/>
        <w:rPr>
          <w:sz w:val="28"/>
          <w:szCs w:val="28"/>
        </w:rPr>
      </w:pPr>
      <w:r>
        <w:rPr>
          <w:sz w:val="28"/>
          <w:szCs w:val="28"/>
        </w:rPr>
        <w:t>两次国共合作的对比分析。</w:t>
      </w:r>
    </w:p>
    <w:p>
      <w:pPr>
        <w:bidi w:val="0"/>
        <w:rPr>
          <w:rFonts w:hint="eastAsia"/>
          <w:lang w:val="en-US" w:eastAsia="zh-CN"/>
        </w:rPr>
      </w:pPr>
      <w:r>
        <w:rPr>
          <w:rFonts w:hint="eastAsia"/>
          <w:lang w:val="en-US" w:eastAsia="zh-CN"/>
        </w:rPr>
        <w:t>相同点：</w:t>
      </w:r>
    </w:p>
    <w:p>
      <w:pPr>
        <w:bidi w:val="0"/>
        <w:rPr>
          <w:rFonts w:hint="eastAsia"/>
          <w:lang w:val="en-US" w:eastAsia="zh-CN"/>
        </w:rPr>
      </w:pPr>
      <w:r>
        <w:rPr>
          <w:rFonts w:hint="eastAsia"/>
          <w:lang w:val="en-US" w:eastAsia="zh-CN"/>
        </w:rPr>
        <w:t>社会性质：中国处于半殖半封社会</w:t>
      </w:r>
    </w:p>
    <w:p>
      <w:pPr>
        <w:bidi w:val="0"/>
        <w:rPr>
          <w:rFonts w:hint="eastAsia"/>
        </w:rPr>
      </w:pPr>
      <w:r>
        <w:rPr>
          <w:rFonts w:hint="eastAsia"/>
        </w:rPr>
        <w:t>主要矛盾</w:t>
      </w:r>
      <w:r>
        <w:rPr>
          <w:rFonts w:hint="eastAsia"/>
          <w:lang w:eastAsia="zh-CN"/>
        </w:rPr>
        <w:t>：</w:t>
      </w:r>
      <w:r>
        <w:rPr>
          <w:rFonts w:hint="eastAsia"/>
        </w:rPr>
        <w:t>两次合作都是由当时中国社会的主要矛盾决定的。</w:t>
      </w:r>
      <w:r>
        <w:rPr>
          <w:rFonts w:hint="eastAsia"/>
        </w:rPr>
        <w:fldChar w:fldCharType="begin"/>
      </w:r>
      <w:r>
        <w:rPr>
          <w:rFonts w:hint="eastAsia"/>
        </w:rPr>
        <w:instrText xml:space="preserve"> HYPERLINK "https://zhidao.baidu.com/search?word=%E7%AC%AC%E4%B8%80%E6%AC%A1%E5%9B%BD%E5%85%B1%E5%90%88%E4%BD%9C&amp;fr=iknow_pc_qb_highlight" </w:instrText>
      </w:r>
      <w:r>
        <w:rPr>
          <w:rFonts w:hint="eastAsia"/>
        </w:rPr>
        <w:fldChar w:fldCharType="separate"/>
      </w:r>
      <w:r>
        <w:rPr>
          <w:rStyle w:val="10"/>
          <w:rFonts w:hint="eastAsia" w:ascii="微软雅黑" w:hAnsi="微软雅黑" w:eastAsia="微软雅黑" w:cs="微软雅黑"/>
          <w:i w:val="0"/>
          <w:iCs w:val="0"/>
          <w:caps w:val="0"/>
          <w:color w:val="4ACA6D"/>
          <w:spacing w:val="0"/>
          <w:szCs w:val="28"/>
          <w:u w:val="none"/>
          <w:shd w:val="clear" w:color="auto" w:fill="FFFFFF"/>
        </w:rPr>
        <w:t>第一次国共合作</w:t>
      </w:r>
      <w:r>
        <w:rPr>
          <w:rFonts w:hint="eastAsia"/>
        </w:rPr>
        <w:fldChar w:fldCharType="end"/>
      </w:r>
      <w:r>
        <w:rPr>
          <w:rFonts w:hint="eastAsia"/>
        </w:rPr>
        <w:t>时，中国处于</w:t>
      </w:r>
      <w:r>
        <w:rPr>
          <w:rFonts w:hint="eastAsia"/>
        </w:rPr>
        <w:fldChar w:fldCharType="begin"/>
      </w:r>
      <w:r>
        <w:rPr>
          <w:rFonts w:hint="eastAsia"/>
        </w:rPr>
        <w:instrText xml:space="preserve"> HYPERLINK "https://zhidao.baidu.com/search?word=%E5%8C%97%E6%B4%8B%E5%86%9B%E9%98%80&amp;fr=iknow_pc_qb_highlight" </w:instrText>
      </w:r>
      <w:r>
        <w:rPr>
          <w:rFonts w:hint="eastAsia"/>
        </w:rPr>
        <w:fldChar w:fldCharType="separate"/>
      </w:r>
      <w:r>
        <w:rPr>
          <w:rStyle w:val="10"/>
          <w:rFonts w:hint="eastAsia" w:ascii="微软雅黑" w:hAnsi="微软雅黑" w:eastAsia="微软雅黑" w:cs="微软雅黑"/>
          <w:i w:val="0"/>
          <w:iCs w:val="0"/>
          <w:caps w:val="0"/>
          <w:color w:val="4ACA6D"/>
          <w:spacing w:val="0"/>
          <w:szCs w:val="28"/>
          <w:u w:val="none"/>
          <w:shd w:val="clear" w:color="auto" w:fill="FFFFFF"/>
        </w:rPr>
        <w:t>北洋军阀</w:t>
      </w:r>
      <w:r>
        <w:rPr>
          <w:rFonts w:hint="eastAsia"/>
        </w:rPr>
        <w:fldChar w:fldCharType="end"/>
      </w:r>
      <w:r>
        <w:rPr>
          <w:rFonts w:hint="eastAsia"/>
        </w:rPr>
        <w:t>统治下，社会主要矛盾体现为中国人民与北洋军阀之间的矛盾；第二次国共合作时，</w:t>
      </w:r>
      <w:r>
        <w:rPr>
          <w:rFonts w:hint="eastAsia"/>
        </w:rPr>
        <w:fldChar w:fldCharType="begin"/>
      </w:r>
      <w:r>
        <w:rPr>
          <w:rFonts w:hint="eastAsia"/>
        </w:rPr>
        <w:instrText xml:space="preserve"> HYPERLINK "https://zhidao.baidu.com/search?word=%E4%B8%AD%E5%8D%8E%E6%B0%91%E6%97%8F&amp;fr=iknow_pc_qb_highlight" </w:instrText>
      </w:r>
      <w:r>
        <w:rPr>
          <w:rFonts w:hint="eastAsia"/>
        </w:rPr>
        <w:fldChar w:fldCharType="separate"/>
      </w:r>
      <w:r>
        <w:rPr>
          <w:rStyle w:val="10"/>
          <w:rFonts w:hint="eastAsia" w:ascii="微软雅黑" w:hAnsi="微软雅黑" w:eastAsia="微软雅黑" w:cs="微软雅黑"/>
          <w:i w:val="0"/>
          <w:iCs w:val="0"/>
          <w:caps w:val="0"/>
          <w:color w:val="4ACA6D"/>
          <w:spacing w:val="0"/>
          <w:szCs w:val="28"/>
          <w:u w:val="none"/>
          <w:shd w:val="clear" w:color="auto" w:fill="FFFFFF"/>
        </w:rPr>
        <w:t>中华民族</w:t>
      </w:r>
      <w:r>
        <w:rPr>
          <w:rFonts w:hint="eastAsia"/>
        </w:rPr>
        <w:fldChar w:fldCharType="end"/>
      </w:r>
      <w:r>
        <w:rPr>
          <w:rFonts w:hint="eastAsia"/>
        </w:rPr>
        <w:t>面临亡国灭种的危险，中日民族矛盾成为中国社会的主要矛盾。</w:t>
      </w:r>
    </w:p>
    <w:p>
      <w:pPr>
        <w:bidi w:val="0"/>
        <w:rPr>
          <w:rFonts w:hint="eastAsia"/>
        </w:rPr>
      </w:pPr>
      <w:r>
        <w:rPr>
          <w:rFonts w:hint="eastAsia"/>
        </w:rPr>
        <w:t>两次国共合作都有着反帝的成分，且都是为了完成民主革命的任务。第一次国共合作就是为了打倒军阀并反对</w:t>
      </w:r>
      <w:r>
        <w:rPr>
          <w:rFonts w:hint="eastAsia"/>
        </w:rPr>
        <w:fldChar w:fldCharType="begin"/>
      </w:r>
      <w:r>
        <w:rPr>
          <w:rFonts w:hint="eastAsia"/>
        </w:rPr>
        <w:instrText xml:space="preserve"> HYPERLINK "https://zhidao.baidu.com/search?word=%E5%B8%9D%E5%9B%BD%E4%B8%BB%E4%B9%89&amp;fr=iknow_pc_qb_highlight" </w:instrText>
      </w:r>
      <w:r>
        <w:rPr>
          <w:rFonts w:hint="eastAsia"/>
        </w:rPr>
        <w:fldChar w:fldCharType="separate"/>
      </w:r>
      <w:r>
        <w:rPr>
          <w:rStyle w:val="10"/>
          <w:rFonts w:hint="eastAsia" w:ascii="微软雅黑" w:hAnsi="微软雅黑" w:eastAsia="微软雅黑" w:cs="微软雅黑"/>
          <w:i w:val="0"/>
          <w:iCs w:val="0"/>
          <w:caps w:val="0"/>
          <w:color w:val="4ACA6D"/>
          <w:spacing w:val="0"/>
          <w:szCs w:val="28"/>
          <w:u w:val="none"/>
          <w:shd w:val="clear" w:color="auto" w:fill="FFFFFF"/>
        </w:rPr>
        <w:t>帝国主义</w:t>
      </w:r>
      <w:r>
        <w:rPr>
          <w:rFonts w:hint="eastAsia"/>
        </w:rPr>
        <w:fldChar w:fldCharType="end"/>
      </w:r>
      <w:r>
        <w:rPr>
          <w:rFonts w:hint="eastAsia"/>
        </w:rPr>
        <w:t>，建立民主共和国；第二次国共合作就是为了建立统一战线</w:t>
      </w:r>
      <w:r>
        <w:rPr>
          <w:rFonts w:hint="eastAsia"/>
          <w:lang w:eastAsia="zh-CN"/>
        </w:rPr>
        <w:t>，</w:t>
      </w:r>
      <w:r>
        <w:rPr>
          <w:rFonts w:hint="eastAsia"/>
          <w:lang w:val="en-US" w:eastAsia="zh-CN"/>
        </w:rPr>
        <w:t>打败</w:t>
      </w:r>
      <w:r>
        <w:rPr>
          <w:rFonts w:hint="eastAsia"/>
        </w:rPr>
        <w:t>日本帝国主义，实现民族的独立和解放。</w:t>
      </w:r>
    </w:p>
    <w:p>
      <w:pPr>
        <w:bidi w:val="0"/>
        <w:rPr>
          <w:rFonts w:hint="eastAsia"/>
        </w:rPr>
      </w:pPr>
      <w:r>
        <w:rPr>
          <w:rFonts w:hint="eastAsia"/>
          <w:lang w:eastAsia="zh-CN"/>
        </w:rPr>
        <w:t>都是中国共产党推动</w:t>
      </w:r>
    </w:p>
    <w:p>
      <w:pPr>
        <w:bidi w:val="0"/>
        <w:rPr>
          <w:rFonts w:hint="eastAsia"/>
        </w:rPr>
      </w:pPr>
      <w:r>
        <w:rPr>
          <w:rFonts w:hint="eastAsia"/>
          <w:lang w:eastAsia="zh-CN"/>
        </w:rPr>
        <w:t>都促进了革命发展</w:t>
      </w:r>
    </w:p>
    <w:p>
      <w:pPr>
        <w:bidi w:val="0"/>
        <w:rPr>
          <w:rFonts w:hint="eastAsia"/>
          <w:lang w:val="en-US" w:eastAsia="zh-CN"/>
        </w:rPr>
      </w:pPr>
      <w:r>
        <w:rPr>
          <w:rFonts w:hint="eastAsia"/>
          <w:lang w:val="en-US" w:eastAsia="zh-CN"/>
        </w:rPr>
        <w:t>不同点：</w:t>
      </w:r>
    </w:p>
    <w:p>
      <w:pPr>
        <w:bidi w:val="0"/>
        <w:rPr>
          <w:rFonts w:hint="eastAsia"/>
          <w:lang w:val="en-US" w:eastAsia="zh-CN"/>
        </w:rPr>
      </w:pPr>
      <w:r>
        <w:rPr>
          <w:rFonts w:hint="eastAsia"/>
          <w:lang w:val="en-US" w:eastAsia="zh-CN"/>
        </w:rPr>
        <w:t>(1）具体背景不同：前者是封建军阀割据，阶级矛盾尖锐；后者是中日民族矛盾已成为最主要的社会矛盾。</w:t>
      </w:r>
    </w:p>
    <w:p>
      <w:pPr>
        <w:bidi w:val="0"/>
        <w:rPr>
          <w:rFonts w:hint="eastAsia"/>
          <w:lang w:val="en-US" w:eastAsia="zh-CN"/>
        </w:rPr>
      </w:pPr>
      <w:r>
        <w:rPr>
          <w:rFonts w:hint="eastAsia"/>
          <w:lang w:val="en-US" w:eastAsia="zh-CN"/>
        </w:rPr>
        <w:t>(2）合作对象不同：前者是以孙中山为首的国民党，后者是以蒋介石为首的国民党亲英美派。</w:t>
      </w:r>
    </w:p>
    <w:p>
      <w:pPr>
        <w:bidi w:val="0"/>
        <w:rPr>
          <w:rFonts w:hint="eastAsia"/>
          <w:lang w:val="en-US" w:eastAsia="zh-CN"/>
        </w:rPr>
      </w:pPr>
      <w:r>
        <w:rPr>
          <w:rFonts w:hint="eastAsia"/>
          <w:lang w:val="en-US" w:eastAsia="zh-CN"/>
        </w:rPr>
        <w:t>(3）政治基础不同：前者是新三民主义，后者是共同抗日。</w:t>
      </w:r>
    </w:p>
    <w:p>
      <w:pPr>
        <w:bidi w:val="0"/>
        <w:rPr>
          <w:rFonts w:hint="eastAsia"/>
          <w:lang w:val="en-US" w:eastAsia="zh-CN"/>
        </w:rPr>
      </w:pPr>
      <w:r>
        <w:rPr>
          <w:rFonts w:hint="eastAsia"/>
          <w:lang w:val="en-US" w:eastAsia="zh-CN"/>
        </w:rPr>
        <w:t>（4）斗争对象不同：前者要打倒北洋军阀，后者要打倒日本帝国主义，赢得民族解放。</w:t>
      </w:r>
    </w:p>
    <w:p>
      <w:pPr>
        <w:bidi w:val="0"/>
        <w:rPr>
          <w:rFonts w:hint="eastAsia"/>
          <w:lang w:val="en-US" w:eastAsia="zh-CN"/>
        </w:rPr>
      </w:pPr>
      <w:r>
        <w:rPr>
          <w:rFonts w:hint="eastAsia"/>
          <w:lang w:val="en-US" w:eastAsia="zh-CN"/>
        </w:rPr>
        <w:t>(5）合作方式不同：前者是党内合作，共产党员以个人身份加入国民党；后者是党外合作，</w:t>
      </w:r>
    </w:p>
    <w:p>
      <w:pPr>
        <w:bidi w:val="0"/>
        <w:rPr>
          <w:rFonts w:hint="eastAsia"/>
          <w:lang w:val="en-US" w:eastAsia="zh-CN"/>
        </w:rPr>
      </w:pPr>
      <w:r>
        <w:rPr>
          <w:rFonts w:hint="eastAsia"/>
          <w:lang w:val="en-US" w:eastAsia="zh-CN"/>
        </w:rPr>
        <w:t>(6）中共对领导权的态度和斗争策略不同：前者不重视甚至放弃领导权，以退让求团结◇后者坚持领导权，以斗争求团结。</w:t>
      </w:r>
    </w:p>
    <w:p>
      <w:pPr>
        <w:bidi w:val="0"/>
        <w:rPr>
          <w:sz w:val="28"/>
          <w:szCs w:val="28"/>
        </w:rPr>
      </w:pPr>
      <w:r>
        <w:rPr>
          <w:rFonts w:hint="eastAsia"/>
          <w:lang w:val="en-US" w:eastAsia="zh-CN"/>
        </w:rPr>
        <w:t>(7）作用和结果有异；前者保证了北伐战争胜利进军，但国民党右派叛变革命，合作破裂，大革命失败；后者坚持到抗战胜利，成为抗战胜利的保证。</w:t>
      </w:r>
    </w:p>
    <w:p>
      <w:pPr>
        <w:pStyle w:val="3"/>
        <w:bidi w:val="0"/>
        <w:rPr>
          <w:sz w:val="28"/>
          <w:szCs w:val="28"/>
        </w:rPr>
      </w:pPr>
      <w:r>
        <w:rPr>
          <w:sz w:val="28"/>
          <w:szCs w:val="28"/>
        </w:rPr>
        <w:t>5．简述中国抗日战争在世界反法西斯战争中的重要地位和作用。</w:t>
      </w:r>
    </w:p>
    <w:p>
      <w:pPr>
        <w:numPr>
          <w:ilvl w:val="0"/>
          <w:numId w:val="23"/>
        </w:numPr>
        <w:bidi w:val="0"/>
        <w:rPr>
          <w:rFonts w:hint="default"/>
          <w:color w:val="0000FF"/>
          <w:lang w:val="en-US" w:eastAsia="zh-CN"/>
        </w:rPr>
      </w:pPr>
      <w:r>
        <w:rPr>
          <w:rFonts w:hint="default"/>
          <w:lang w:val="en-US" w:eastAsia="zh-CN"/>
        </w:rPr>
        <w:t>中国的抗日战争是世界反法西斯战争的</w:t>
      </w:r>
      <w:r>
        <w:rPr>
          <w:rFonts w:hint="default"/>
          <w:color w:val="0000FF"/>
          <w:lang w:val="en-US" w:eastAsia="zh-CN"/>
        </w:rPr>
        <w:t>重要组成部分</w:t>
      </w:r>
      <w:r>
        <w:rPr>
          <w:rFonts w:hint="default"/>
          <w:lang w:val="en-US" w:eastAsia="zh-CN"/>
        </w:rPr>
        <w:t>,是世界反法西斯战争的</w:t>
      </w:r>
      <w:r>
        <w:rPr>
          <w:rFonts w:hint="default"/>
          <w:color w:val="0000FF"/>
          <w:lang w:val="en-US" w:eastAsia="zh-CN"/>
        </w:rPr>
        <w:t>东方主战场;</w:t>
      </w:r>
    </w:p>
    <w:p>
      <w:pPr>
        <w:numPr>
          <w:ilvl w:val="0"/>
          <w:numId w:val="23"/>
        </w:numPr>
        <w:bidi w:val="0"/>
        <w:rPr>
          <w:rFonts w:hint="default"/>
          <w:lang w:val="en-US" w:eastAsia="zh-CN"/>
        </w:rPr>
      </w:pPr>
      <w:r>
        <w:rPr>
          <w:rFonts w:hint="default"/>
          <w:lang w:val="en-US" w:eastAsia="zh-CN"/>
        </w:rPr>
        <w:t>中国的抗日战争</w:t>
      </w:r>
      <w:r>
        <w:rPr>
          <w:rFonts w:hint="eastAsia"/>
          <w:color w:val="0000FF"/>
          <w:lang w:val="en-US" w:eastAsia="zh-CN"/>
        </w:rPr>
        <w:t>牵制和削弱了日本的力量</w:t>
      </w:r>
      <w:r>
        <w:rPr>
          <w:rFonts w:hint="eastAsia"/>
          <w:lang w:val="en-US" w:eastAsia="zh-CN"/>
        </w:rPr>
        <w:t>使之不敢贸然北进；同时也</w:t>
      </w:r>
      <w:r>
        <w:rPr>
          <w:rFonts w:hint="default"/>
          <w:lang w:val="en-US" w:eastAsia="zh-CN"/>
        </w:rPr>
        <w:t>推迟了</w:t>
      </w:r>
      <w:r>
        <w:rPr>
          <w:rFonts w:hint="eastAsia"/>
          <w:lang w:val="en-US" w:eastAsia="zh-CN"/>
        </w:rPr>
        <w:t>日本发动太平洋战争的时间，从而减轻了英美军队所受的压力。</w:t>
      </w:r>
    </w:p>
    <w:p>
      <w:pPr>
        <w:numPr>
          <w:ilvl w:val="0"/>
          <w:numId w:val="23"/>
        </w:numPr>
        <w:bidi w:val="0"/>
        <w:rPr>
          <w:rFonts w:hint="default"/>
          <w:lang w:val="en-US" w:eastAsia="zh-CN"/>
        </w:rPr>
      </w:pPr>
      <w:r>
        <w:rPr>
          <w:rFonts w:hint="default"/>
          <w:lang w:val="en-US" w:eastAsia="zh-CN"/>
        </w:rPr>
        <w:t>中国</w:t>
      </w:r>
      <w:r>
        <w:rPr>
          <w:rFonts w:hint="eastAsia"/>
          <w:lang w:val="en-US" w:eastAsia="zh-CN"/>
        </w:rPr>
        <w:t>坚持</w:t>
      </w:r>
      <w:r>
        <w:rPr>
          <w:rFonts w:hint="eastAsia"/>
          <w:highlight w:val="yellow"/>
          <w:lang w:val="en-US" w:eastAsia="zh-CN"/>
        </w:rPr>
        <w:t>持久抗战</w:t>
      </w:r>
      <w:r>
        <w:rPr>
          <w:rFonts w:hint="eastAsia"/>
          <w:lang w:val="en-US" w:eastAsia="zh-CN"/>
        </w:rPr>
        <w:t>，抗击和牵制着</w:t>
      </w:r>
      <w:r>
        <w:rPr>
          <w:rFonts w:hint="default"/>
          <w:lang w:val="en-US" w:eastAsia="zh-CN"/>
        </w:rPr>
        <w:t>日本陆军主力,</w:t>
      </w:r>
      <w:r>
        <w:rPr>
          <w:rFonts w:hint="eastAsia"/>
          <w:lang w:val="en-US" w:eastAsia="zh-CN"/>
        </w:rPr>
        <w:t>并</w:t>
      </w:r>
      <w:r>
        <w:rPr>
          <w:rFonts w:hint="default"/>
          <w:lang w:val="en-US" w:eastAsia="zh-CN"/>
        </w:rPr>
        <w:t>为同盟国实施战略反攻创造了</w:t>
      </w:r>
      <w:r>
        <w:rPr>
          <w:rFonts w:hint="eastAsia"/>
          <w:lang w:val="en-US" w:eastAsia="zh-CN"/>
        </w:rPr>
        <w:t>有利</w:t>
      </w:r>
      <w:r>
        <w:rPr>
          <w:rFonts w:hint="default"/>
          <w:lang w:val="en-US" w:eastAsia="zh-CN"/>
        </w:rPr>
        <w:t>条件;</w:t>
      </w:r>
    </w:p>
    <w:p>
      <w:pPr>
        <w:numPr>
          <w:ilvl w:val="0"/>
          <w:numId w:val="23"/>
        </w:numPr>
        <w:bidi w:val="0"/>
      </w:pPr>
      <w:r>
        <w:rPr>
          <w:rFonts w:hint="eastAsia"/>
          <w:lang w:val="en-US" w:eastAsia="zh-CN"/>
        </w:rPr>
        <w:t>中国作为亚洲太平洋地区盟军对日作战的</w:t>
      </w:r>
      <w:r>
        <w:rPr>
          <w:rFonts w:hint="eastAsia"/>
          <w:highlight w:val="yellow"/>
          <w:lang w:val="en-US" w:eastAsia="zh-CN"/>
        </w:rPr>
        <w:t>重要后方基地</w:t>
      </w:r>
      <w:r>
        <w:rPr>
          <w:rFonts w:hint="eastAsia"/>
          <w:lang w:val="en-US" w:eastAsia="zh-CN"/>
        </w:rPr>
        <w:t>，</w:t>
      </w:r>
      <w:r>
        <w:rPr>
          <w:rFonts w:hint="default"/>
          <w:lang w:val="en-US" w:eastAsia="zh-CN"/>
        </w:rPr>
        <w:t>为盟国提供了大量的战略物资和军事情报。</w:t>
      </w:r>
    </w:p>
    <w:p>
      <w:pPr>
        <w:numPr>
          <w:ilvl w:val="0"/>
          <w:numId w:val="23"/>
        </w:numPr>
        <w:bidi w:val="0"/>
      </w:pPr>
      <w:r>
        <w:rPr>
          <w:rFonts w:hint="default"/>
          <w:lang w:val="en-US" w:eastAsia="zh-CN"/>
        </w:rPr>
        <w:t>总之,中</w:t>
      </w:r>
      <w:r>
        <w:rPr>
          <w:rFonts w:hint="eastAsia"/>
          <w:lang w:val="en-US" w:eastAsia="zh-CN"/>
        </w:rPr>
        <w:t>国是世界参加反法西斯战争的</w:t>
      </w:r>
      <w:r>
        <w:rPr>
          <w:rFonts w:hint="eastAsia"/>
          <w:color w:val="0000FF"/>
          <w:lang w:val="en-US" w:eastAsia="zh-CN"/>
        </w:rPr>
        <w:t>五个大国之一。</w:t>
      </w:r>
      <w:r>
        <w:rPr>
          <w:rFonts w:hint="eastAsia"/>
          <w:lang w:val="en-US" w:eastAsia="zh-CN"/>
        </w:rPr>
        <w:t>中国人民的抗日战争开展时间最早、持续时间最长。中</w:t>
      </w:r>
      <w:r>
        <w:rPr>
          <w:rFonts w:hint="default"/>
          <w:lang w:val="en-US" w:eastAsia="zh-CN"/>
        </w:rPr>
        <w:t>国</w:t>
      </w:r>
      <w:r>
        <w:rPr>
          <w:rFonts w:hint="eastAsia"/>
          <w:lang w:val="en-US" w:eastAsia="zh-CN"/>
        </w:rPr>
        <w:t>是在亚洲大陆反对日本侵略者的</w:t>
      </w:r>
      <w:r>
        <w:rPr>
          <w:rFonts w:hint="eastAsia"/>
          <w:color w:val="0000FF"/>
          <w:lang w:val="en-US" w:eastAsia="zh-CN"/>
        </w:rPr>
        <w:t>主要国家</w:t>
      </w:r>
      <w:r>
        <w:rPr>
          <w:rFonts w:hint="eastAsia"/>
          <w:lang w:val="en-US" w:eastAsia="zh-CN"/>
        </w:rPr>
        <w:t>。</w:t>
      </w:r>
    </w:p>
    <w:p>
      <w:pPr>
        <w:pStyle w:val="2"/>
        <w:bidi w:val="0"/>
        <w:rPr>
          <w:sz w:val="28"/>
          <w:szCs w:val="28"/>
        </w:rPr>
      </w:pPr>
      <w:r>
        <w:rPr>
          <w:sz w:val="28"/>
          <w:szCs w:val="28"/>
        </w:rPr>
        <w:t>第七章为建立新中国而奋斗</w:t>
      </w:r>
    </w:p>
    <w:p>
      <w:pPr>
        <w:pStyle w:val="3"/>
        <w:numPr>
          <w:ilvl w:val="0"/>
          <w:numId w:val="24"/>
        </w:numPr>
        <w:bidi w:val="0"/>
        <w:rPr>
          <w:sz w:val="28"/>
          <w:szCs w:val="28"/>
        </w:rPr>
      </w:pPr>
      <w:r>
        <w:rPr>
          <w:sz w:val="28"/>
          <w:szCs w:val="28"/>
        </w:rPr>
        <w:t>抗战胜利后的国际国内形势以及国共两党的政策和主张？</w:t>
      </w:r>
    </w:p>
    <w:p>
      <w:pPr>
        <w:pStyle w:val="12"/>
        <w:numPr>
          <w:ilvl w:val="0"/>
          <w:numId w:val="25"/>
        </w:numPr>
        <w:ind w:left="1055" w:leftChars="0" w:hanging="425" w:firstLineChars="0"/>
        <w:rPr>
          <w:sz w:val="28"/>
          <w:szCs w:val="28"/>
        </w:rPr>
      </w:pPr>
      <w:r>
        <w:rPr>
          <w:rFonts w:hint="eastAsia"/>
          <w:sz w:val="28"/>
          <w:szCs w:val="28"/>
          <w:lang w:eastAsia="zh-CN"/>
        </w:rPr>
        <w:t>总的来说，对中国人民实现建设新中国的目标是有利的。</w:t>
      </w:r>
    </w:p>
    <w:p>
      <w:pPr>
        <w:pStyle w:val="12"/>
        <w:numPr>
          <w:ilvl w:val="0"/>
          <w:numId w:val="0"/>
        </w:numPr>
        <w:ind w:left="630" w:leftChars="0"/>
        <w:rPr>
          <w:sz w:val="28"/>
          <w:szCs w:val="28"/>
        </w:rPr>
      </w:pPr>
      <w:r>
        <w:rPr>
          <w:rFonts w:hint="eastAsia"/>
          <w:sz w:val="28"/>
          <w:szCs w:val="28"/>
          <w:lang w:eastAsia="zh-CN"/>
        </w:rPr>
        <w:t>在国际上，社会主义国家、民族解放运动力量有了新发展，帝国主义势力遭到削弱，已经难以集中力量干涉中国革命。在国内，中国人民的觉悟程度和组织程度空前提高，人民军队发展到约132万人，解放区人口近1亿。经过整风学习，中国共产党达到了高度团结统一。中国人民克服一切困难，实现其基本历史要求的时机已经到来。</w:t>
      </w:r>
    </w:p>
    <w:p>
      <w:pPr>
        <w:pStyle w:val="12"/>
        <w:numPr>
          <w:ilvl w:val="0"/>
          <w:numId w:val="25"/>
        </w:numPr>
        <w:ind w:left="1055" w:leftChars="0" w:hanging="425" w:firstLineChars="0"/>
        <w:rPr>
          <w:sz w:val="28"/>
          <w:szCs w:val="28"/>
        </w:rPr>
      </w:pPr>
      <w:r>
        <w:rPr>
          <w:rFonts w:hint="eastAsia"/>
          <w:sz w:val="28"/>
          <w:szCs w:val="28"/>
          <w:lang w:eastAsia="zh-CN"/>
        </w:rPr>
        <w:t>但是，通向新中国的道路仍是崎岖，曲折的。</w:t>
      </w:r>
    </w:p>
    <w:p>
      <w:pPr>
        <w:pStyle w:val="12"/>
        <w:numPr>
          <w:ilvl w:val="0"/>
          <w:numId w:val="0"/>
        </w:numPr>
        <w:ind w:left="420" w:firstLine="0" w:firstLineChars="0"/>
        <w:rPr>
          <w:sz w:val="28"/>
          <w:szCs w:val="28"/>
        </w:rPr>
      </w:pPr>
      <w:r>
        <w:rPr>
          <w:rFonts w:hint="eastAsia"/>
          <w:sz w:val="28"/>
          <w:szCs w:val="28"/>
          <w:lang w:eastAsia="zh-CN"/>
        </w:rPr>
        <w:t>国民党作为大资产阶级，大地主阶级的政治代表，</w:t>
      </w:r>
      <w:r>
        <w:rPr>
          <w:rFonts w:hint="eastAsia"/>
          <w:sz w:val="28"/>
          <w:szCs w:val="28"/>
          <w:highlight w:val="green"/>
          <w:lang w:eastAsia="zh-CN"/>
        </w:rPr>
        <w:t>其根本目的是</w:t>
      </w:r>
      <w:r>
        <w:rPr>
          <w:rFonts w:hint="eastAsia"/>
          <w:sz w:val="28"/>
          <w:szCs w:val="28"/>
          <w:lang w:eastAsia="zh-CN"/>
        </w:rPr>
        <w:t>使战后的中国维持蒋介石的独裁统治，继续走半殖半封社会的老路。</w:t>
      </w:r>
      <w:r>
        <w:rPr>
          <w:rFonts w:hint="eastAsia"/>
          <w:color w:val="0000FF"/>
          <w:sz w:val="28"/>
          <w:szCs w:val="28"/>
          <w:lang w:eastAsia="zh-CN"/>
        </w:rPr>
        <w:t>以武力消灭共产党及其领导的人民军队和解放区政权，是蒋介石集团的既定方针。国民党的反共方针</w:t>
      </w:r>
      <w:r>
        <w:rPr>
          <w:rFonts w:hint="eastAsia"/>
          <w:sz w:val="28"/>
          <w:szCs w:val="28"/>
          <w:lang w:eastAsia="zh-CN"/>
        </w:rPr>
        <w:t>得到了美国政府的支持。</w:t>
      </w:r>
    </w:p>
    <w:p>
      <w:pPr>
        <w:pStyle w:val="12"/>
        <w:numPr>
          <w:ilvl w:val="0"/>
          <w:numId w:val="0"/>
        </w:numPr>
        <w:ind w:left="420" w:firstLine="0" w:firstLineChars="0"/>
        <w:rPr>
          <w:sz w:val="24"/>
          <w:szCs w:val="24"/>
        </w:rPr>
      </w:pPr>
      <w:r>
        <w:rPr>
          <w:rFonts w:hint="eastAsia"/>
          <w:color w:val="0000FF"/>
          <w:sz w:val="28"/>
          <w:szCs w:val="28"/>
          <w:lang w:eastAsia="zh-CN"/>
        </w:rPr>
        <w:t>中国共产党争取和平民主的方针。</w:t>
      </w:r>
      <w:r>
        <w:rPr>
          <w:rFonts w:hint="eastAsia"/>
          <w:sz w:val="24"/>
          <w:szCs w:val="24"/>
          <w:lang w:eastAsia="zh-CN"/>
        </w:rPr>
        <w:t>基于对和平的真诚愿望和对局势的清醒认识，中共中央认为，同国民党进行和平谈判是必要的；即使是暂时的和平局面，也应该积极争取。</w:t>
      </w:r>
    </w:p>
    <w:p>
      <w:pPr>
        <w:pStyle w:val="12"/>
        <w:numPr>
          <w:ilvl w:val="0"/>
          <w:numId w:val="0"/>
        </w:numPr>
        <w:ind w:left="420" w:firstLine="0" w:firstLineChars="0"/>
        <w:rPr>
          <w:sz w:val="24"/>
          <w:szCs w:val="24"/>
        </w:rPr>
      </w:pPr>
      <w:r>
        <w:rPr>
          <w:rFonts w:hint="eastAsia"/>
          <w:sz w:val="24"/>
          <w:szCs w:val="24"/>
          <w:lang w:eastAsia="zh-CN"/>
        </w:rPr>
        <w:t>1945年8月23日，中共中央政治局召开扩大会议，提出今后对国民党的方针是"蒋反我亦反，蒋停我亦停"，以斗争达到团结，迫使国民党在一定程度上接受人民的要求，以推进国内和平等目标的实现。</w:t>
      </w:r>
    </w:p>
    <w:p>
      <w:pPr>
        <w:pStyle w:val="12"/>
        <w:numPr>
          <w:ilvl w:val="0"/>
          <w:numId w:val="0"/>
        </w:numPr>
        <w:ind w:left="420" w:firstLine="0" w:firstLineChars="0"/>
        <w:rPr>
          <w:sz w:val="24"/>
          <w:szCs w:val="24"/>
        </w:rPr>
      </w:pPr>
      <w:r>
        <w:rPr>
          <w:rFonts w:hint="eastAsia"/>
          <w:sz w:val="24"/>
          <w:szCs w:val="24"/>
          <w:lang w:eastAsia="zh-CN"/>
        </w:rPr>
        <w:t>为了争取和平民主，毛泽东不顾个人安危，于8月28日偕周恩来、王若飞赴重庆与国民党当局进行谈判。这一行动，充分体现了中国共产党谋求和平的真诚愿望。</w:t>
      </w:r>
    </w:p>
    <w:p>
      <w:pPr>
        <w:numPr>
          <w:ilvl w:val="0"/>
          <w:numId w:val="0"/>
        </w:numPr>
        <w:rPr>
          <w:sz w:val="28"/>
          <w:szCs w:val="28"/>
        </w:rPr>
      </w:pPr>
    </w:p>
    <w:p>
      <w:pPr>
        <w:pStyle w:val="3"/>
        <w:bidi w:val="0"/>
        <w:rPr>
          <w:sz w:val="28"/>
          <w:szCs w:val="28"/>
        </w:rPr>
      </w:pPr>
      <w:r>
        <w:rPr>
          <w:sz w:val="28"/>
          <w:szCs w:val="28"/>
        </w:rPr>
        <w:t>2．新民主主义</w:t>
      </w:r>
      <w:r>
        <w:rPr>
          <w:rFonts w:hint="eastAsia"/>
          <w:sz w:val="28"/>
          <w:szCs w:val="28"/>
          <w:lang w:val="en-US" w:eastAsia="zh-CN"/>
        </w:rPr>
        <w:t>革命</w:t>
      </w:r>
      <w:r>
        <w:rPr>
          <w:sz w:val="28"/>
          <w:szCs w:val="28"/>
        </w:rPr>
        <w:t>时期中国共产党的土地政策？（包括土地革命战争时期、抗日战争时期、解放战争时期）</w:t>
      </w:r>
    </w:p>
    <w:p>
      <w:pPr>
        <w:bidi w:val="0"/>
        <w:rPr>
          <w:rFonts w:hint="eastAsia"/>
          <w:lang w:val="en-US" w:eastAsia="zh-CN"/>
        </w:rPr>
      </w:pPr>
      <w:r>
        <w:rPr>
          <w:rFonts w:hint="eastAsia"/>
          <w:szCs w:val="28"/>
        </w:rPr>
        <w:t>　</w:t>
      </w:r>
      <w:r>
        <w:rPr>
          <w:rFonts w:hint="eastAsia"/>
          <w:sz w:val="28"/>
          <w:szCs w:val="36"/>
          <w:highlight w:val="yellow"/>
        </w:rPr>
        <w:t>1.土地革命时期(国共十年对峙时期)政策</w:t>
      </w:r>
      <w:r>
        <w:rPr>
          <w:rFonts w:hint="eastAsia"/>
          <w:sz w:val="28"/>
          <w:szCs w:val="36"/>
          <w:highlight w:val="yellow"/>
          <w:lang w:eastAsia="zh-CN"/>
        </w:rPr>
        <w:t>（</w:t>
      </w:r>
      <w:r>
        <w:rPr>
          <w:rFonts w:hint="eastAsia"/>
          <w:sz w:val="28"/>
          <w:szCs w:val="36"/>
          <w:highlight w:val="yellow"/>
          <w:lang w:val="en-US" w:eastAsia="zh-CN"/>
        </w:rPr>
        <w:t>1927--1937</w:t>
      </w:r>
      <w:r>
        <w:rPr>
          <w:rFonts w:hint="eastAsia"/>
          <w:sz w:val="28"/>
          <w:szCs w:val="36"/>
          <w:highlight w:val="yellow"/>
          <w:lang w:eastAsia="zh-CN"/>
        </w:rPr>
        <w:t>）</w:t>
      </w:r>
    </w:p>
    <w:p>
      <w:pPr>
        <w:bidi w:val="0"/>
        <w:rPr>
          <w:rFonts w:hint="eastAsia"/>
        </w:rPr>
      </w:pPr>
      <w:r>
        <w:rPr>
          <w:rFonts w:hint="eastAsia"/>
        </w:rPr>
        <w:t>(1)政策：打土豪、分田地、废除封建剥削和债务。1930年制定的土地革命路线：依靠贫雇农，联合中农，限制富农，保护中小工商业者，消灭地主阶级，变封建半封建的土地所有制为农民的土地所有制。</w:t>
      </w:r>
    </w:p>
    <w:p>
      <w:pPr>
        <w:bidi w:val="0"/>
        <w:rPr>
          <w:rFonts w:hint="eastAsia"/>
        </w:rPr>
      </w:pPr>
      <w:r>
        <w:rPr>
          <w:rFonts w:hint="eastAsia"/>
        </w:rPr>
        <w:t>作用：农民在经济政治上翻了身;使中共赢得广大农民的拥护，政权得到巩固，农民积极参军参战，发展生产。为革命战争的胜利奠定了基础。</w:t>
      </w:r>
    </w:p>
    <w:p>
      <w:pPr>
        <w:bidi w:val="0"/>
        <w:rPr>
          <w:rFonts w:hint="eastAsia"/>
          <w:sz w:val="28"/>
          <w:szCs w:val="36"/>
          <w:highlight w:val="yellow"/>
          <w:lang w:eastAsia="zh-CN"/>
        </w:rPr>
      </w:pPr>
      <w:r>
        <w:rPr>
          <w:rFonts w:hint="eastAsia"/>
        </w:rPr>
        <w:t>　</w:t>
      </w:r>
      <w:r>
        <w:rPr>
          <w:rFonts w:hint="eastAsia"/>
          <w:sz w:val="28"/>
          <w:szCs w:val="36"/>
        </w:rPr>
        <w:t>　</w:t>
      </w:r>
      <w:r>
        <w:rPr>
          <w:rFonts w:hint="eastAsia"/>
          <w:sz w:val="28"/>
          <w:szCs w:val="36"/>
          <w:highlight w:val="yellow"/>
        </w:rPr>
        <w:t>2.抗日战争时期政策</w:t>
      </w:r>
      <w:r>
        <w:rPr>
          <w:rFonts w:hint="eastAsia"/>
          <w:sz w:val="28"/>
          <w:szCs w:val="36"/>
          <w:highlight w:val="yellow"/>
          <w:lang w:eastAsia="zh-CN"/>
        </w:rPr>
        <w:t>（</w:t>
      </w:r>
      <w:r>
        <w:rPr>
          <w:rFonts w:hint="eastAsia"/>
          <w:sz w:val="28"/>
          <w:szCs w:val="36"/>
          <w:highlight w:val="yellow"/>
          <w:lang w:val="en-US" w:eastAsia="zh-CN"/>
        </w:rPr>
        <w:t>1937--1945</w:t>
      </w:r>
      <w:r>
        <w:rPr>
          <w:rFonts w:hint="eastAsia"/>
          <w:sz w:val="28"/>
          <w:szCs w:val="36"/>
          <w:highlight w:val="yellow"/>
          <w:lang w:eastAsia="zh-CN"/>
        </w:rPr>
        <w:t>）</w:t>
      </w:r>
    </w:p>
    <w:p>
      <w:pPr>
        <w:bidi w:val="0"/>
        <w:rPr>
          <w:rFonts w:hint="eastAsia"/>
        </w:rPr>
      </w:pPr>
      <w:r>
        <w:rPr>
          <w:rFonts w:hint="eastAsia"/>
        </w:rPr>
        <w:t>政策：停止没收地主阶级的土地，改为地主减租减息，农民交租交息。</w:t>
      </w:r>
    </w:p>
    <w:p>
      <w:pPr>
        <w:bidi w:val="0"/>
        <w:rPr>
          <w:rFonts w:hint="eastAsia"/>
        </w:rPr>
      </w:pPr>
      <w:r>
        <w:rPr>
          <w:rFonts w:hint="eastAsia"/>
        </w:rPr>
        <w:t>作用：减轻了农民的负担，提高了农民生产和抗日的积极性，同时团结了地主一同抗战。</w:t>
      </w:r>
    </w:p>
    <w:p>
      <w:pPr>
        <w:bidi w:val="0"/>
        <w:rPr>
          <w:rFonts w:hint="eastAsia" w:eastAsia="宋体"/>
          <w:sz w:val="28"/>
          <w:szCs w:val="36"/>
          <w:highlight w:val="yellow"/>
          <w:lang w:eastAsia="zh-CN"/>
        </w:rPr>
      </w:pPr>
      <w:r>
        <w:rPr>
          <w:rFonts w:hint="eastAsia"/>
        </w:rPr>
        <w:t>　</w:t>
      </w:r>
      <w:r>
        <w:rPr>
          <w:rFonts w:hint="eastAsia"/>
          <w:sz w:val="28"/>
          <w:szCs w:val="36"/>
        </w:rPr>
        <w:t>　</w:t>
      </w:r>
      <w:r>
        <w:rPr>
          <w:rFonts w:hint="eastAsia"/>
          <w:sz w:val="28"/>
          <w:szCs w:val="36"/>
          <w:highlight w:val="yellow"/>
        </w:rPr>
        <w:t>3.解放战争时期政策</w:t>
      </w:r>
      <w:r>
        <w:rPr>
          <w:rFonts w:hint="eastAsia"/>
          <w:sz w:val="28"/>
          <w:szCs w:val="36"/>
          <w:highlight w:val="yellow"/>
          <w:lang w:eastAsia="zh-CN"/>
        </w:rPr>
        <w:t>（</w:t>
      </w:r>
      <w:r>
        <w:rPr>
          <w:rFonts w:hint="eastAsia"/>
          <w:sz w:val="28"/>
          <w:szCs w:val="36"/>
          <w:highlight w:val="yellow"/>
          <w:lang w:val="en-US" w:eastAsia="zh-CN"/>
        </w:rPr>
        <w:t>1946-1949</w:t>
      </w:r>
      <w:r>
        <w:rPr>
          <w:rFonts w:hint="eastAsia"/>
          <w:sz w:val="28"/>
          <w:szCs w:val="36"/>
          <w:highlight w:val="yellow"/>
          <w:lang w:eastAsia="zh-CN"/>
        </w:rPr>
        <w:t>）</w:t>
      </w:r>
    </w:p>
    <w:p>
      <w:pPr>
        <w:bidi w:val="0"/>
        <w:rPr>
          <w:rFonts w:hint="eastAsia"/>
        </w:rPr>
      </w:pPr>
      <w:r>
        <w:rPr>
          <w:rFonts w:hint="eastAsia"/>
        </w:rPr>
        <w:t>(1)政策：①1946年把减租减息改为没收地主土地，分配给农民。</w:t>
      </w:r>
    </w:p>
    <w:p>
      <w:pPr>
        <w:bidi w:val="0"/>
        <w:rPr>
          <w:rFonts w:hint="eastAsia"/>
        </w:rPr>
      </w:pPr>
      <w:r>
        <w:rPr>
          <w:rFonts w:hint="eastAsia"/>
        </w:rPr>
        <w:t>②1947年9月党召开全国土地会议，制定《中国土地法大纲》：废除封建性和半封建性剥削的土地制度，实行耕者有其田;贯彻依靠贫农，团结中农，有步骤地有分别地消灭封建剥削者，发展农业生产的土地改革总路线。</w:t>
      </w:r>
    </w:p>
    <w:p>
      <w:pPr>
        <w:bidi w:val="0"/>
        <w:rPr>
          <w:rFonts w:hint="eastAsia"/>
        </w:rPr>
      </w:pPr>
      <w:r>
        <w:rPr>
          <w:rFonts w:hint="eastAsia"/>
        </w:rPr>
        <w:t>(3)作用：农业生产迅速发展，大批青壮年踊跃参军，支援前线，农民群众的支援成为解放战争迅速取得胜利的一个可靠保证。</w:t>
      </w:r>
    </w:p>
    <w:p>
      <w:pPr>
        <w:bidi w:val="0"/>
        <w:rPr>
          <w:rFonts w:hint="eastAsia"/>
        </w:rPr>
      </w:pPr>
      <w:r>
        <w:rPr>
          <w:rFonts w:hint="eastAsia"/>
        </w:rPr>
        <w:t>强调注意两点：(1)中共在新民主主义革命不同时期的土地政策的共同点是：体现中国共产党的民主革命纲领;维护农民基本利益。</w:t>
      </w:r>
    </w:p>
    <w:p>
      <w:pPr>
        <w:bidi w:val="0"/>
        <w:rPr>
          <w:rFonts w:hint="eastAsia"/>
        </w:rPr>
      </w:pPr>
      <w:r>
        <w:rPr>
          <w:rFonts w:hint="eastAsia"/>
        </w:rPr>
        <w:t>(2)新民主主义革命时期，中共制定土地政策的主要依据是社会的主要矛盾，但是始终以农民阶级的利益为重。</w:t>
      </w:r>
    </w:p>
    <w:p>
      <w:pPr>
        <w:bidi w:val="0"/>
        <w:rPr>
          <w:sz w:val="28"/>
          <w:szCs w:val="28"/>
        </w:rPr>
      </w:pPr>
    </w:p>
    <w:p>
      <w:pPr>
        <w:pStyle w:val="3"/>
        <w:numPr>
          <w:ilvl w:val="0"/>
          <w:numId w:val="0"/>
        </w:numPr>
        <w:bidi w:val="0"/>
        <w:ind w:leftChars="0"/>
        <w:rPr>
          <w:sz w:val="28"/>
          <w:szCs w:val="28"/>
        </w:rPr>
      </w:pPr>
      <w:r>
        <w:rPr>
          <w:rFonts w:hint="eastAsia"/>
          <w:sz w:val="28"/>
          <w:szCs w:val="28"/>
          <w:lang w:val="en-US" w:eastAsia="zh-CN"/>
        </w:rPr>
        <w:t>3.</w:t>
      </w:r>
      <w:r>
        <w:rPr>
          <w:sz w:val="28"/>
          <w:szCs w:val="28"/>
        </w:rPr>
        <w:t>中华人民共和国的成立标志着中国进入社会主义初级阶段（辨析）。</w:t>
      </w:r>
    </w:p>
    <w:p>
      <w:pPr>
        <w:bidi w:val="0"/>
        <w:rPr>
          <w:rFonts w:hint="default"/>
          <w:sz w:val="28"/>
          <w:szCs w:val="28"/>
          <w:lang w:val="en-US" w:eastAsia="zh-CN"/>
        </w:rPr>
      </w:pPr>
      <w:r>
        <w:rPr>
          <w:rFonts w:hint="default"/>
          <w:sz w:val="28"/>
          <w:szCs w:val="28"/>
          <w:lang w:val="en-US" w:eastAsia="zh-CN"/>
        </w:rPr>
        <w:t>不是；中华人民共和国的成立标志着中国开始由新民主主义社会向社会主义社会过渡，而中国进入社会主义初级阶段是在新中国三大改造基本完成之后。</w:t>
      </w:r>
    </w:p>
    <w:p>
      <w:pPr>
        <w:bidi w:val="0"/>
        <w:rPr>
          <w:rFonts w:hint="default"/>
          <w:lang w:val="en-US" w:eastAsia="zh-CN"/>
        </w:rPr>
      </w:pPr>
      <w:r>
        <w:rPr>
          <w:rFonts w:hint="default"/>
          <w:lang w:val="en-US" w:eastAsia="zh-CN"/>
        </w:rPr>
        <w:t>中华人民共和国的成立，标志着中国新民主主义革命取得了胜利，开辟了中国历史的新纪元，中国开始由新民主主义社会向社会主义社会过渡；到1956年底，国家基本上完成了对农业、手工业和资本主义工商业的社会主义改造。三大改造的基本完成，实现了生产资料私有制向社会主义公有制的转变，社会主义基本制度在我国建立起来，这是中国历史上最深刻的社会变革，我国从此进入社会主义初级阶段。</w:t>
      </w:r>
    </w:p>
    <w:p>
      <w:pPr>
        <w:bidi w:val="0"/>
        <w:rPr>
          <w:rFonts w:hint="default"/>
        </w:rPr>
      </w:pPr>
      <w:r>
        <w:rPr>
          <w:rFonts w:hint="default"/>
          <w:lang w:val="en-US" w:eastAsia="zh-CN"/>
        </w:rPr>
        <w:t>综上所述，中华人民共和国的成立标志着中国开始由新民主主义社会向社会主义社会过渡，而中国进入社会主义初级阶段是在新中国三大改造基本完成之后。</w:t>
      </w:r>
    </w:p>
    <w:p>
      <w:pPr>
        <w:rPr>
          <w:sz w:val="28"/>
          <w:szCs w:val="28"/>
        </w:rPr>
      </w:pPr>
    </w:p>
    <w:p>
      <w:pPr>
        <w:pStyle w:val="3"/>
        <w:bidi w:val="0"/>
        <w:rPr>
          <w:sz w:val="28"/>
          <w:szCs w:val="28"/>
        </w:rPr>
      </w:pPr>
      <w:r>
        <w:rPr>
          <w:sz w:val="28"/>
          <w:szCs w:val="28"/>
        </w:rPr>
        <w:t>4．论述中华人民共和国的成立开创了中国历史的新纪元。</w:t>
      </w:r>
    </w:p>
    <w:p>
      <w:pPr>
        <w:numPr>
          <w:ilvl w:val="0"/>
          <w:numId w:val="26"/>
        </w:numPr>
        <w:bidi w:val="0"/>
        <w:rPr>
          <w:rFonts w:hint="eastAsia"/>
          <w:lang w:eastAsia="zh-CN"/>
        </w:rPr>
      </w:pPr>
      <w:r>
        <w:rPr>
          <w:rFonts w:hint="eastAsia"/>
          <w:lang w:val="en-US" w:eastAsia="zh-CN"/>
        </w:rPr>
        <w:t>中华人民共和国的成立，是中国新民主主义革命的胜利，</w:t>
      </w:r>
      <w:r>
        <w:rPr>
          <w:rFonts w:hint="eastAsia"/>
          <w:color w:val="0000FF"/>
          <w:lang w:val="en-US" w:eastAsia="zh-CN"/>
        </w:rPr>
        <w:t>彻底结束了</w:t>
      </w:r>
      <w:r>
        <w:rPr>
          <w:rFonts w:hint="eastAsia"/>
          <w:lang w:val="en-US" w:eastAsia="zh-CN"/>
        </w:rPr>
        <w:t>旧中国半殖民地半封建社会的历史，</w:t>
      </w:r>
      <w:r>
        <w:rPr>
          <w:rFonts w:hint="eastAsia"/>
          <w:color w:val="0000FF"/>
          <w:lang w:val="en-US" w:eastAsia="zh-CN"/>
        </w:rPr>
        <w:t>彻底结束了</w:t>
      </w:r>
      <w:r>
        <w:rPr>
          <w:rFonts w:hint="eastAsia"/>
          <w:lang w:val="en-US" w:eastAsia="zh-CN"/>
        </w:rPr>
        <w:t>极少数剥削者统治广大劳动人民的历史，</w:t>
      </w:r>
      <w:r>
        <w:rPr>
          <w:rFonts w:hint="eastAsia"/>
          <w:color w:val="0000FF"/>
          <w:lang w:val="en-US" w:eastAsia="zh-CN"/>
        </w:rPr>
        <w:t>彻底结束了</w:t>
      </w:r>
      <w:r>
        <w:rPr>
          <w:rFonts w:hint="eastAsia"/>
          <w:lang w:val="en-US" w:eastAsia="zh-CN"/>
        </w:rPr>
        <w:t>旧中国一盘散沙的局面，</w:t>
      </w:r>
      <w:r>
        <w:rPr>
          <w:rFonts w:hint="eastAsia"/>
          <w:color w:val="0000FF"/>
          <w:lang w:val="en-US" w:eastAsia="zh-CN"/>
        </w:rPr>
        <w:t>彻底废除了</w:t>
      </w:r>
      <w:r>
        <w:rPr>
          <w:rFonts w:hint="eastAsia"/>
          <w:lang w:val="en-US" w:eastAsia="zh-CN"/>
        </w:rPr>
        <w:t>列强强加给中国的不平等条约和帝国主义在中国的一切特权，</w:t>
      </w:r>
      <w:r>
        <w:rPr>
          <w:rFonts w:hint="eastAsia"/>
          <w:color w:val="0000FF"/>
          <w:lang w:val="en-US" w:eastAsia="zh-CN"/>
        </w:rPr>
        <w:t>实现了</w:t>
      </w:r>
      <w:r>
        <w:rPr>
          <w:rFonts w:hint="eastAsia"/>
          <w:lang w:val="en-US" w:eastAsia="zh-CN"/>
        </w:rPr>
        <w:t>中国从几千年封建专制政治向人民民主的伟大飞跃，</w:t>
      </w:r>
      <w:r>
        <w:rPr>
          <w:rFonts w:hint="eastAsia"/>
          <w:color w:val="0000FF"/>
          <w:lang w:val="en-US" w:eastAsia="zh-CN"/>
        </w:rPr>
        <w:t>实现了</w:t>
      </w:r>
      <w:r>
        <w:rPr>
          <w:rFonts w:hint="eastAsia"/>
          <w:lang w:val="en-US" w:eastAsia="zh-CN"/>
        </w:rPr>
        <w:t>中国高度统一和各民族空前团结。中国人</w:t>
      </w:r>
      <w:r>
        <w:rPr>
          <w:rFonts w:hint="eastAsia"/>
          <w:color w:val="0000FF"/>
          <w:lang w:val="en-US" w:eastAsia="zh-CN"/>
        </w:rPr>
        <w:t>从此</w:t>
      </w:r>
      <w:r>
        <w:rPr>
          <w:rFonts w:hint="eastAsia"/>
          <w:lang w:val="en-US" w:eastAsia="zh-CN"/>
        </w:rPr>
        <w:t>站立起来了！中国人民</w:t>
      </w:r>
      <w:r>
        <w:rPr>
          <w:rFonts w:hint="eastAsia"/>
          <w:color w:val="0000FF"/>
          <w:lang w:val="en-US" w:eastAsia="zh-CN"/>
        </w:rPr>
        <w:t>从此</w:t>
      </w:r>
      <w:r>
        <w:rPr>
          <w:rFonts w:hint="eastAsia"/>
          <w:lang w:val="en-US" w:eastAsia="zh-CN"/>
        </w:rPr>
        <w:t>把命运牢牢掌握在自己手中，成为国家、社会和自己命运的主人！中华民族发展进步</w:t>
      </w:r>
      <w:r>
        <w:rPr>
          <w:rFonts w:hint="eastAsia"/>
          <w:color w:val="0000FF"/>
          <w:lang w:val="en-US" w:eastAsia="zh-CN"/>
        </w:rPr>
        <w:t>从此</w:t>
      </w:r>
      <w:r>
        <w:rPr>
          <w:rFonts w:hint="eastAsia"/>
          <w:lang w:val="en-US" w:eastAsia="zh-CN"/>
        </w:rPr>
        <w:t>开启了新纪元！</w:t>
      </w:r>
    </w:p>
    <w:p>
      <w:pPr>
        <w:numPr>
          <w:ilvl w:val="0"/>
          <w:numId w:val="26"/>
        </w:numPr>
        <w:bidi w:val="0"/>
      </w:pPr>
      <w:r>
        <w:rPr>
          <w:rFonts w:hint="eastAsia"/>
          <w:lang w:val="en-US" w:eastAsia="zh-CN"/>
        </w:rPr>
        <w:t>中华人民共和国的成立，是具有世界意义的大胜利，是马克思列宁主义在中国的胜利，是马克思列宁主义基本原理同中国革命具体实际相结合的思想﹣﹣毛泽东思想的胜利。这个胜利，使马克思列宁主义、毛泽东思想在中国人民中获得很高的威信，被接受为人民共和国各项事业的指导思想，在世界范围内扩大了影响。</w:t>
      </w:r>
    </w:p>
    <w:p>
      <w:pPr>
        <w:pStyle w:val="2"/>
        <w:bidi w:val="0"/>
        <w:rPr>
          <w:sz w:val="28"/>
          <w:szCs w:val="28"/>
        </w:rPr>
      </w:pPr>
      <w:r>
        <w:rPr>
          <w:sz w:val="28"/>
          <w:szCs w:val="28"/>
        </w:rPr>
        <w:t>第八章中华人民共和国的成立与中国社会主义建设道路的探索</w:t>
      </w:r>
    </w:p>
    <w:p>
      <w:pPr>
        <w:pStyle w:val="3"/>
        <w:bidi w:val="0"/>
        <w:rPr>
          <w:rFonts w:hint="default" w:ascii="Calibri" w:hAnsi="Calibri" w:eastAsia="宋体" w:cs="Arial"/>
          <w:b w:val="0"/>
          <w:bCs w:val="0"/>
          <w:i w:val="0"/>
          <w:iCs w:val="0"/>
          <w:color w:val="auto"/>
          <w:kern w:val="2"/>
          <w:sz w:val="28"/>
          <w:szCs w:val="28"/>
          <w:highlight w:val="yellow"/>
          <w:vertAlign w:val="baseline"/>
          <w:lang w:val="en-US" w:eastAsia="zh-CN" w:bidi="ar-SA"/>
        </w:rPr>
      </w:pPr>
      <w:r>
        <w:rPr>
          <w:sz w:val="28"/>
          <w:szCs w:val="28"/>
        </w:rPr>
        <w:t>01．社会主义三大改造完成后，我国国内的主要矛盾是无产阶级和资产阶级的矛盾（辨</w:t>
      </w:r>
      <w:r>
        <w:rPr>
          <w:rFonts w:hint="eastAsia"/>
          <w:sz w:val="28"/>
          <w:szCs w:val="28"/>
          <w:lang w:val="en-US" w:eastAsia="zh-CN"/>
        </w:rPr>
        <w:t>析</w:t>
      </w:r>
      <w:r>
        <w:rPr>
          <w:sz w:val="28"/>
          <w:szCs w:val="28"/>
        </w:rPr>
        <w:t>）</w:t>
      </w:r>
    </w:p>
    <w:p>
      <w:pPr>
        <w:pStyle w:val="3"/>
        <w:bidi w:val="0"/>
        <w:rPr>
          <w:sz w:val="28"/>
          <w:szCs w:val="28"/>
        </w:rPr>
      </w:pPr>
      <w:r>
        <w:rPr>
          <w:rFonts w:hint="default" w:ascii="Calibri" w:hAnsi="Calibri" w:eastAsia="宋体" w:cs="Arial"/>
          <w:b w:val="0"/>
          <w:bCs w:val="0"/>
          <w:i w:val="0"/>
          <w:iCs w:val="0"/>
          <w:color w:val="auto"/>
          <w:kern w:val="2"/>
          <w:sz w:val="28"/>
          <w:szCs w:val="28"/>
          <w:highlight w:val="yellow"/>
          <w:vertAlign w:val="baseline"/>
          <w:lang w:val="en-US" w:eastAsia="zh-CN" w:bidi="ar-SA"/>
        </w:rPr>
        <w:t>错.社</w:t>
      </w:r>
      <w:r>
        <w:rPr>
          <w:rFonts w:hint="default" w:ascii="Calibri" w:hAnsi="Calibri" w:eastAsia="宋体" w:cs="Arial"/>
          <w:b w:val="0"/>
          <w:bCs w:val="0"/>
          <w:i w:val="0"/>
          <w:iCs w:val="0"/>
          <w:color w:val="auto"/>
          <w:kern w:val="2"/>
          <w:sz w:val="28"/>
          <w:szCs w:val="28"/>
          <w:highlight w:val="none"/>
          <w:vertAlign w:val="baseline"/>
          <w:lang w:val="en-US" w:eastAsia="zh-CN" w:bidi="ar-SA"/>
        </w:rPr>
        <w:t>会主义</w:t>
      </w:r>
      <w:r>
        <w:rPr>
          <w:rFonts w:hint="eastAsia" w:ascii="Calibri" w:hAnsi="Calibri" w:eastAsia="宋体" w:cs="Arial"/>
          <w:b w:val="0"/>
          <w:bCs w:val="0"/>
          <w:i w:val="0"/>
          <w:iCs w:val="0"/>
          <w:color w:val="auto"/>
          <w:kern w:val="2"/>
          <w:sz w:val="28"/>
          <w:szCs w:val="28"/>
          <w:highlight w:val="none"/>
          <w:vertAlign w:val="baseline"/>
          <w:lang w:val="en-US" w:eastAsia="zh-CN" w:bidi="ar-SA"/>
        </w:rPr>
        <w:t>三大</w:t>
      </w:r>
      <w:r>
        <w:rPr>
          <w:rFonts w:hint="default" w:ascii="Calibri" w:hAnsi="Calibri" w:eastAsia="宋体" w:cs="Arial"/>
          <w:b w:val="0"/>
          <w:bCs w:val="0"/>
          <w:i w:val="0"/>
          <w:iCs w:val="0"/>
          <w:color w:val="auto"/>
          <w:kern w:val="2"/>
          <w:sz w:val="28"/>
          <w:szCs w:val="28"/>
          <w:highlight w:val="none"/>
          <w:vertAlign w:val="baseline"/>
          <w:lang w:val="en-US" w:eastAsia="zh-CN" w:bidi="ar-SA"/>
        </w:rPr>
        <w:t>改造完成后,资本主义工商业已经被改造成为社会主义全民所有制企业,作为剥削阶级的民族资产阶级已经被消灭,资产阶级分子已经被改造或者正在被改造成为自食其力的劳动者,无产阶级与资产阶级的矛盾、社会主义道路与资本主义道路的矛盾,已经不是我国社会的主要矛盾.此时</w:t>
      </w:r>
      <w:r>
        <w:rPr>
          <w:sz w:val="28"/>
          <w:szCs w:val="28"/>
        </w:rPr>
        <w:t>我国国内的主要矛盾已经是人民对于建立先进的工业国的要求同落后的农业国的现实之间的矛盾,是人民对于经济文化迅速发展的需要同当</w:t>
      </w:r>
      <w:r>
        <w:rPr>
          <w:rFonts w:hint="eastAsia"/>
          <w:sz w:val="28"/>
          <w:szCs w:val="28"/>
          <w:lang w:eastAsia="zh-CN"/>
        </w:rPr>
        <w:t>前</w:t>
      </w:r>
      <w:r>
        <w:rPr>
          <w:sz w:val="28"/>
          <w:szCs w:val="28"/>
        </w:rPr>
        <w:t>经济文化不能满足人民需要的状况之间的矛盾。</w:t>
      </w:r>
    </w:p>
    <w:p>
      <w:pPr>
        <w:pStyle w:val="3"/>
        <w:numPr>
          <w:ilvl w:val="0"/>
          <w:numId w:val="5"/>
        </w:numPr>
        <w:bidi w:val="0"/>
        <w:ind w:left="0" w:leftChars="0" w:firstLine="0" w:firstLineChars="0"/>
        <w:rPr>
          <w:sz w:val="28"/>
          <w:szCs w:val="28"/>
        </w:rPr>
      </w:pPr>
      <w:r>
        <w:rPr>
          <w:sz w:val="28"/>
          <w:szCs w:val="28"/>
        </w:rPr>
        <w:t>为什么说20世纪50年代中国选择社会主义具有历史必然性？</w:t>
      </w:r>
      <w:r>
        <w:rPr>
          <w:rFonts w:hint="eastAsia"/>
          <w:sz w:val="28"/>
          <w:szCs w:val="28"/>
          <w:lang w:eastAsia="zh-CN"/>
        </w:rPr>
        <w:t>（为什么说过渡时期总路线反映了历史的必然性）？</w:t>
      </w:r>
    </w:p>
    <w:p>
      <w:pPr>
        <w:numPr>
          <w:ilvl w:val="0"/>
          <w:numId w:val="0"/>
        </w:numPr>
        <w:bidi w:val="0"/>
        <w:ind w:left="0" w:leftChars="0" w:firstLine="0" w:firstLineChars="0"/>
        <w:rPr>
          <w:sz w:val="28"/>
          <w:szCs w:val="28"/>
        </w:rPr>
      </w:pPr>
      <w:r>
        <w:rPr>
          <w:rFonts w:hint="default"/>
          <w:sz w:val="28"/>
          <w:szCs w:val="28"/>
          <w:lang w:val="en-US" w:eastAsia="zh-CN"/>
        </w:rPr>
        <w:t>1</w:t>
      </w:r>
      <w:r>
        <w:rPr>
          <w:rFonts w:hint="eastAsia"/>
          <w:sz w:val="28"/>
          <w:szCs w:val="28"/>
          <w:lang w:val="en-US" w:eastAsia="zh-CN"/>
        </w:rPr>
        <w:t>、</w:t>
      </w:r>
      <w:r>
        <w:rPr>
          <w:rFonts w:hint="eastAsia"/>
          <w:sz w:val="28"/>
          <w:szCs w:val="28"/>
          <w:lang w:eastAsia="zh-CN"/>
        </w:rPr>
        <w:t>社会主义工业化是国家实现独立富强的首要条件。要改变落后面貌，巩固国家政权，就必须通过社会主义道路实现国家工业化。</w:t>
      </w:r>
    </w:p>
    <w:p>
      <w:pPr>
        <w:bidi w:val="0"/>
        <w:rPr>
          <w:sz w:val="28"/>
          <w:szCs w:val="28"/>
        </w:rPr>
      </w:pPr>
      <w:r>
        <w:rPr>
          <w:sz w:val="28"/>
          <w:szCs w:val="28"/>
          <w:lang w:val="en-US"/>
        </w:rPr>
        <w:t>2</w:t>
      </w:r>
      <w:r>
        <w:rPr>
          <w:rFonts w:hint="eastAsia"/>
          <w:sz w:val="28"/>
          <w:szCs w:val="28"/>
          <w:lang w:val="en-US" w:eastAsia="zh-CN"/>
        </w:rPr>
        <w:t>、</w:t>
      </w:r>
      <w:r>
        <w:rPr>
          <w:sz w:val="28"/>
          <w:szCs w:val="28"/>
        </w:rPr>
        <w:t>社会主义性质的国营经济力量比较强大,理应成为实现国家工业化的主要基础。</w:t>
      </w:r>
    </w:p>
    <w:p>
      <w:pPr>
        <w:bidi w:val="0"/>
        <w:rPr>
          <w:sz w:val="28"/>
          <w:szCs w:val="28"/>
        </w:rPr>
      </w:pPr>
      <w:r>
        <w:rPr>
          <w:sz w:val="28"/>
          <w:szCs w:val="28"/>
          <w:lang w:val="en-US"/>
        </w:rPr>
        <w:t>3</w:t>
      </w:r>
      <w:r>
        <w:rPr>
          <w:rFonts w:hint="eastAsia"/>
          <w:sz w:val="28"/>
          <w:szCs w:val="28"/>
          <w:lang w:val="en-US" w:eastAsia="zh-CN"/>
        </w:rPr>
        <w:t>、</w:t>
      </w:r>
      <w:r>
        <w:rPr>
          <w:sz w:val="28"/>
          <w:szCs w:val="28"/>
        </w:rPr>
        <w:t>资本主义经济力量弱小、发展困难,它不可能成为国民经济起飞的基地。</w:t>
      </w:r>
    </w:p>
    <w:p>
      <w:pPr>
        <w:bidi w:val="0"/>
        <w:rPr>
          <w:sz w:val="28"/>
          <w:szCs w:val="28"/>
        </w:rPr>
      </w:pPr>
      <w:r>
        <w:rPr>
          <w:sz w:val="28"/>
          <w:szCs w:val="28"/>
          <w:lang w:val="en-US"/>
        </w:rPr>
        <w:t>4</w:t>
      </w:r>
      <w:r>
        <w:rPr>
          <w:rFonts w:hint="eastAsia"/>
          <w:sz w:val="28"/>
          <w:szCs w:val="28"/>
          <w:lang w:val="en-US" w:eastAsia="zh-CN"/>
        </w:rPr>
        <w:t>、</w:t>
      </w:r>
      <w:r>
        <w:rPr>
          <w:sz w:val="28"/>
          <w:szCs w:val="28"/>
        </w:rPr>
        <w:t>对个体农业</w:t>
      </w:r>
      <w:r>
        <w:rPr>
          <w:rFonts w:hint="eastAsia"/>
          <w:sz w:val="28"/>
          <w:szCs w:val="28"/>
          <w:lang w:val="en-US" w:eastAsia="zh-CN"/>
        </w:rPr>
        <w:t>和手工业</w:t>
      </w:r>
      <w:r>
        <w:rPr>
          <w:sz w:val="28"/>
          <w:szCs w:val="28"/>
        </w:rPr>
        <w:t>进行社会主义改造,是实现国家工业化的一个必要条件。</w:t>
      </w:r>
    </w:p>
    <w:p>
      <w:pPr>
        <w:bidi w:val="0"/>
        <w:rPr>
          <w:sz w:val="28"/>
          <w:szCs w:val="28"/>
        </w:rPr>
      </w:pPr>
      <w:r>
        <w:rPr>
          <w:sz w:val="28"/>
          <w:szCs w:val="28"/>
          <w:lang w:val="en-US"/>
        </w:rPr>
        <w:t>5</w:t>
      </w:r>
      <w:r>
        <w:rPr>
          <w:rFonts w:hint="eastAsia"/>
          <w:sz w:val="28"/>
          <w:szCs w:val="28"/>
          <w:lang w:val="en-US" w:eastAsia="zh-CN"/>
        </w:rPr>
        <w:t>、</w:t>
      </w:r>
      <w:r>
        <w:rPr>
          <w:sz w:val="28"/>
          <w:szCs w:val="28"/>
        </w:rPr>
        <w:t>当时的国际环境也促使中国选择社会主义。</w:t>
      </w:r>
    </w:p>
    <w:p>
      <w:pPr>
        <w:pStyle w:val="3"/>
        <w:bidi w:val="0"/>
        <w:rPr>
          <w:sz w:val="28"/>
          <w:szCs w:val="28"/>
        </w:rPr>
      </w:pPr>
      <w:r>
        <w:rPr>
          <w:sz w:val="28"/>
          <w:szCs w:val="28"/>
        </w:rPr>
        <w:t>3．全面建设社会主义时期取得的历史性成就？</w:t>
      </w:r>
    </w:p>
    <w:p>
      <w:pPr>
        <w:pStyle w:val="12"/>
        <w:numPr>
          <w:ilvl w:val="0"/>
          <w:numId w:val="27"/>
        </w:numPr>
        <w:ind w:left="-350" w:leftChars="0" w:firstLine="560" w:firstLineChars="0"/>
        <w:rPr>
          <w:rFonts w:hint="eastAsia"/>
          <w:sz w:val="28"/>
          <w:szCs w:val="28"/>
          <w:lang w:val="en-US" w:eastAsia="zh-CN"/>
        </w:rPr>
      </w:pPr>
      <w:r>
        <w:rPr>
          <w:rFonts w:hint="eastAsia"/>
          <w:sz w:val="28"/>
          <w:szCs w:val="28"/>
          <w:lang w:val="en-US" w:eastAsia="zh-CN"/>
        </w:rPr>
        <w:t>建立了独立的、比较完整的工业体系和国民经济体系；</w:t>
      </w:r>
    </w:p>
    <w:p>
      <w:pPr>
        <w:numPr>
          <w:ilvl w:val="0"/>
          <w:numId w:val="27"/>
        </w:numPr>
        <w:ind w:left="-350" w:leftChars="0" w:firstLine="560" w:firstLineChars="0"/>
        <w:rPr>
          <w:rFonts w:hint="default"/>
          <w:sz w:val="28"/>
          <w:szCs w:val="28"/>
          <w:lang w:val="en-US" w:eastAsia="zh-CN"/>
        </w:rPr>
      </w:pPr>
      <w:r>
        <w:rPr>
          <w:rFonts w:hint="eastAsia"/>
          <w:sz w:val="28"/>
          <w:szCs w:val="28"/>
          <w:lang w:val="en-US" w:eastAsia="zh-CN"/>
        </w:rPr>
        <w:t>人民生活水平提高</w:t>
      </w:r>
    </w:p>
    <w:p>
      <w:pPr>
        <w:numPr>
          <w:ilvl w:val="0"/>
          <w:numId w:val="27"/>
        </w:numPr>
        <w:ind w:left="-350" w:leftChars="0" w:firstLine="560" w:firstLineChars="0"/>
        <w:rPr>
          <w:rFonts w:hint="default"/>
          <w:sz w:val="28"/>
          <w:szCs w:val="28"/>
          <w:lang w:val="en-US" w:eastAsia="zh-CN"/>
        </w:rPr>
      </w:pPr>
      <w:r>
        <w:rPr>
          <w:rFonts w:hint="eastAsia"/>
          <w:sz w:val="28"/>
          <w:szCs w:val="28"/>
          <w:lang w:val="en-US" w:eastAsia="zh-CN"/>
        </w:rPr>
        <w:t>文化、教育、医疗和科技事业普遍发展；</w:t>
      </w:r>
    </w:p>
    <w:p>
      <w:pPr>
        <w:numPr>
          <w:ilvl w:val="0"/>
          <w:numId w:val="27"/>
        </w:numPr>
        <w:ind w:left="-350" w:leftChars="0" w:firstLine="560" w:firstLineChars="0"/>
        <w:rPr>
          <w:rFonts w:hint="default"/>
          <w:sz w:val="28"/>
          <w:szCs w:val="28"/>
          <w:lang w:val="en-US" w:eastAsia="zh-CN"/>
        </w:rPr>
      </w:pPr>
      <w:r>
        <w:rPr>
          <w:rFonts w:hint="eastAsia"/>
          <w:sz w:val="28"/>
          <w:szCs w:val="28"/>
          <w:lang w:val="en-US" w:eastAsia="zh-CN"/>
        </w:rPr>
        <w:t>形成历久弥新的时代精神</w:t>
      </w:r>
    </w:p>
    <w:p>
      <w:pPr>
        <w:numPr>
          <w:ilvl w:val="0"/>
          <w:numId w:val="27"/>
        </w:numPr>
        <w:ind w:left="-350" w:leftChars="0" w:firstLine="560" w:firstLineChars="0"/>
        <w:rPr>
          <w:sz w:val="28"/>
          <w:szCs w:val="28"/>
        </w:rPr>
      </w:pPr>
      <w:r>
        <w:rPr>
          <w:rFonts w:hint="eastAsia"/>
          <w:sz w:val="28"/>
          <w:szCs w:val="28"/>
          <w:lang w:val="en-US" w:eastAsia="zh-CN"/>
        </w:rPr>
        <w:t>国际地位提高和国际环境改善</w:t>
      </w:r>
    </w:p>
    <w:p>
      <w:pPr>
        <w:pStyle w:val="2"/>
        <w:bidi w:val="0"/>
        <w:rPr>
          <w:sz w:val="28"/>
          <w:szCs w:val="28"/>
        </w:rPr>
      </w:pPr>
      <w:r>
        <w:rPr>
          <w:sz w:val="28"/>
          <w:szCs w:val="28"/>
        </w:rPr>
        <w:t>第九章改革开放与中国特色社会主义的开创和发展</w:t>
      </w:r>
    </w:p>
    <w:p>
      <w:pPr>
        <w:pStyle w:val="3"/>
        <w:numPr>
          <w:ilvl w:val="0"/>
          <w:numId w:val="28"/>
        </w:numPr>
        <w:bidi w:val="0"/>
        <w:rPr>
          <w:sz w:val="28"/>
          <w:szCs w:val="28"/>
        </w:rPr>
      </w:pPr>
      <w:r>
        <w:rPr>
          <w:sz w:val="28"/>
          <w:szCs w:val="28"/>
        </w:rPr>
        <w:t>简述新中国发展的两个历史时期及其相互关系？</w:t>
      </w:r>
    </w:p>
    <w:p>
      <w:pPr>
        <w:bidi w:val="0"/>
        <w:rPr>
          <w:rFonts w:hint="default"/>
          <w:lang w:val="en-US" w:eastAsia="zh-CN"/>
        </w:rPr>
      </w:pPr>
      <w:r>
        <w:rPr>
          <w:rFonts w:hint="default"/>
          <w:lang w:val="en-US" w:eastAsia="zh-CN"/>
        </w:rPr>
        <w:t>中国共产党领导人民进行社会主义建设，</w:t>
      </w:r>
      <w:r>
        <w:rPr>
          <w:rFonts w:hint="default"/>
          <w:highlight w:val="yellow"/>
          <w:lang w:val="en-US" w:eastAsia="zh-CN"/>
        </w:rPr>
        <w:t>有改革开放前和改革开放后两个历史时期</w:t>
      </w:r>
      <w:r>
        <w:rPr>
          <w:rFonts w:hint="default"/>
          <w:lang w:val="en-US" w:eastAsia="zh-CN"/>
        </w:rPr>
        <w:t>，这是两个相互联系又有重大区别的时期，但本质上都是中国共产党领导人民进行社会主义建设的实践探索。</w:t>
      </w:r>
    </w:p>
    <w:p>
      <w:pPr>
        <w:bidi w:val="0"/>
        <w:rPr>
          <w:rFonts w:hint="default"/>
          <w:lang w:val="en-US" w:eastAsia="zh-CN"/>
        </w:rPr>
      </w:pPr>
      <w:r>
        <w:rPr>
          <w:rFonts w:hint="default"/>
          <w:highlight w:val="yellow"/>
          <w:lang w:val="en-US" w:eastAsia="zh-CN"/>
        </w:rPr>
        <w:t>中国特色社会主义</w:t>
      </w:r>
      <w:r>
        <w:rPr>
          <w:rFonts w:hint="default"/>
          <w:lang w:val="en-US" w:eastAsia="zh-CN"/>
        </w:rPr>
        <w:t>是在改革开放历史新时期开创的，但也是在新中国已经建立起社会主义基本制度，并进行了二十多年建设的基础上开创的。虽然这两个历史时期在进行社会主义建设的指导</w:t>
      </w:r>
      <w:r>
        <w:rPr>
          <w:rFonts w:hint="eastAsia"/>
          <w:lang w:val="en-US" w:eastAsia="zh-CN"/>
        </w:rPr>
        <w:t>思想</w:t>
      </w:r>
      <w:r>
        <w:rPr>
          <w:rFonts w:hint="default"/>
          <w:lang w:val="en-US" w:eastAsia="zh-CN"/>
        </w:rPr>
        <w:t>、方针政策、实际工作上有很大差别，但两者决不是彼此割裂的，更不是根本对立的。</w:t>
      </w:r>
    </w:p>
    <w:p>
      <w:pPr>
        <w:bidi w:val="0"/>
      </w:pPr>
      <w:r>
        <w:rPr>
          <w:rFonts w:hint="default"/>
          <w:lang w:val="en-US" w:eastAsia="zh-CN"/>
        </w:rPr>
        <w:t>改革开放前的社会主义实践探索为改革开放后的社会主义实践探索</w:t>
      </w:r>
      <w:r>
        <w:rPr>
          <w:rFonts w:hint="default"/>
          <w:highlight w:val="yellow"/>
          <w:lang w:val="en-US" w:eastAsia="zh-CN"/>
        </w:rPr>
        <w:t>积累了条件</w:t>
      </w:r>
      <w:r>
        <w:rPr>
          <w:rFonts w:hint="default"/>
          <w:lang w:val="en-US" w:eastAsia="zh-CN"/>
        </w:rPr>
        <w:t>，改革开放后的社会主义实践探索是对</w:t>
      </w:r>
      <w:r>
        <w:rPr>
          <w:rFonts w:hint="default"/>
          <w:highlight w:val="yellow"/>
          <w:lang w:val="en-US" w:eastAsia="zh-CN"/>
        </w:rPr>
        <w:t>前一个时期的坚持、改革、发展</w:t>
      </w:r>
      <w:r>
        <w:rPr>
          <w:rFonts w:hint="default"/>
          <w:lang w:val="en-US" w:eastAsia="zh-CN"/>
        </w:rPr>
        <w:t>。不能用改革开放后的历史时期</w:t>
      </w:r>
      <w:r>
        <w:rPr>
          <w:rFonts w:hint="default"/>
          <w:highlight w:val="yellow"/>
          <w:lang w:val="en-US" w:eastAsia="zh-CN"/>
        </w:rPr>
        <w:t>否定</w:t>
      </w:r>
      <w:r>
        <w:rPr>
          <w:rFonts w:hint="default"/>
          <w:lang w:val="en-US" w:eastAsia="zh-CN"/>
        </w:rPr>
        <w:t>改革开放前的历史时期，也不能用改革开放前的历史时期</w:t>
      </w:r>
      <w:r>
        <w:rPr>
          <w:rFonts w:hint="default"/>
          <w:highlight w:val="yellow"/>
          <w:lang w:val="en-US" w:eastAsia="zh-CN"/>
        </w:rPr>
        <w:t>否定</w:t>
      </w:r>
      <w:r>
        <w:rPr>
          <w:rFonts w:hint="default"/>
          <w:lang w:val="en-US" w:eastAsia="zh-CN"/>
        </w:rPr>
        <w:t>改革开放后的历史时期。</w:t>
      </w:r>
    </w:p>
    <w:p>
      <w:pPr>
        <w:bidi w:val="0"/>
        <w:rPr>
          <w:rFonts w:hint="default"/>
        </w:rPr>
      </w:pPr>
      <w:r>
        <w:rPr>
          <w:rFonts w:hint="default"/>
          <w:lang w:val="en-US" w:eastAsia="zh-CN"/>
        </w:rPr>
        <w:t>正确认识和处理改革开放前后</w:t>
      </w:r>
      <w:r>
        <w:rPr>
          <w:rFonts w:hint="eastAsia"/>
          <w:lang w:val="en-US" w:eastAsia="zh-CN"/>
        </w:rPr>
        <w:t>两个历史时期</w:t>
      </w:r>
      <w:r>
        <w:rPr>
          <w:rFonts w:hint="default"/>
          <w:lang w:val="en-US" w:eastAsia="zh-CN"/>
        </w:rPr>
        <w:t>的关系，不只是一个历史问题，更主要的是一个政治问题。对改革开放</w:t>
      </w:r>
      <w:r>
        <w:rPr>
          <w:rFonts w:hint="eastAsia"/>
          <w:lang w:val="en-US" w:eastAsia="zh-CN"/>
        </w:rPr>
        <w:t>后</w:t>
      </w:r>
      <w:r>
        <w:rPr>
          <w:rFonts w:hint="default"/>
          <w:lang w:val="en-US" w:eastAsia="zh-CN"/>
        </w:rPr>
        <w:t>的社会主义实践探索，要坚持实事求是的思想路线，分清主流和支流，坚持真理，修正错误，发扬经验，吸取教训，在这个基础上把党和人民的事业继续推向前进。</w:t>
      </w:r>
    </w:p>
    <w:p>
      <w:pPr>
        <w:numPr>
          <w:ilvl w:val="0"/>
          <w:numId w:val="0"/>
        </w:numPr>
        <w:rPr>
          <w:sz w:val="28"/>
          <w:szCs w:val="28"/>
        </w:rPr>
      </w:pPr>
    </w:p>
    <w:p>
      <w:pPr>
        <w:pStyle w:val="3"/>
        <w:bidi w:val="0"/>
        <w:rPr>
          <w:sz w:val="28"/>
          <w:szCs w:val="28"/>
        </w:rPr>
      </w:pPr>
      <w:r>
        <w:rPr>
          <w:sz w:val="28"/>
          <w:szCs w:val="28"/>
        </w:rPr>
        <w:t>2．为什么说十一届三中全会是新中国成立以来的伟大历史转折？</w:t>
      </w:r>
    </w:p>
    <w:p>
      <w:pPr>
        <w:pStyle w:val="12"/>
        <w:numPr>
          <w:ilvl w:val="0"/>
          <w:numId w:val="29"/>
        </w:numPr>
        <w:ind w:left="-140" w:leftChars="0" w:firstLine="560" w:firstLineChars="0"/>
        <w:rPr>
          <w:rFonts w:hint="default"/>
          <w:sz w:val="28"/>
          <w:szCs w:val="28"/>
          <w:lang w:val="en-US" w:eastAsia="zh-CN"/>
        </w:rPr>
      </w:pPr>
      <w:r>
        <w:rPr>
          <w:rFonts w:hint="eastAsia"/>
          <w:sz w:val="28"/>
          <w:szCs w:val="28"/>
          <w:lang w:val="en-US" w:eastAsia="zh-CN"/>
        </w:rPr>
        <w:t>冲破长期"左"的错误的严重束缚，彻底否定"两个凡是"的错误方针；</w:t>
      </w:r>
    </w:p>
    <w:p>
      <w:pPr>
        <w:pStyle w:val="12"/>
        <w:numPr>
          <w:ilvl w:val="0"/>
          <w:numId w:val="0"/>
        </w:numPr>
        <w:ind w:left="420" w:firstLine="0" w:firstLineChars="0"/>
        <w:rPr>
          <w:rFonts w:hint="default"/>
          <w:sz w:val="28"/>
          <w:szCs w:val="28"/>
          <w:lang w:val="en-US" w:eastAsia="zh-CN"/>
        </w:rPr>
      </w:pPr>
      <w:r>
        <w:rPr>
          <w:rFonts w:hint="eastAsia"/>
          <w:sz w:val="28"/>
          <w:szCs w:val="28"/>
          <w:lang w:val="en-US" w:eastAsia="zh-CN"/>
        </w:rPr>
        <w:t>②高度评价了关于真理标准问题的讨论，果断停用"以阶级斗争为纲"的口号，将全党的工作重心转移到社会主义现代化建设上来</w:t>
      </w:r>
    </w:p>
    <w:p>
      <w:pPr>
        <w:pStyle w:val="12"/>
        <w:numPr>
          <w:ilvl w:val="0"/>
          <w:numId w:val="0"/>
        </w:numPr>
        <w:ind w:left="420" w:firstLine="0" w:firstLineChars="0"/>
        <w:rPr>
          <w:rFonts w:hint="default"/>
          <w:sz w:val="28"/>
          <w:szCs w:val="28"/>
          <w:lang w:val="en-US" w:eastAsia="zh-CN"/>
        </w:rPr>
      </w:pPr>
      <w:r>
        <w:rPr>
          <w:rFonts w:hint="eastAsia"/>
          <w:sz w:val="28"/>
          <w:szCs w:val="28"/>
          <w:lang w:val="en-US" w:eastAsia="zh-CN"/>
        </w:rPr>
        <w:t>③提出改革开放的任务，强调要充分发扬民主，提出要健全党的民主集中制，健全党规党法，严肃党纪。</w:t>
      </w:r>
    </w:p>
    <w:p>
      <w:pPr>
        <w:numPr>
          <w:ilvl w:val="0"/>
          <w:numId w:val="0"/>
        </w:numPr>
        <w:rPr>
          <w:rFonts w:hint="default"/>
          <w:sz w:val="28"/>
          <w:szCs w:val="28"/>
          <w:lang w:val="en-US" w:eastAsia="zh-CN"/>
        </w:rPr>
      </w:pPr>
      <w:r>
        <w:rPr>
          <w:rFonts w:hint="eastAsia"/>
          <w:sz w:val="28"/>
          <w:szCs w:val="28"/>
          <w:lang w:val="en-US" w:eastAsia="zh-CN"/>
        </w:rPr>
        <w:t>⑤要正确对待毛泽东的历史地位和毛泽东思想的科学体系</w:t>
      </w:r>
    </w:p>
    <w:p>
      <w:pPr>
        <w:pStyle w:val="12"/>
        <w:numPr>
          <w:ilvl w:val="0"/>
          <w:numId w:val="0"/>
        </w:numPr>
        <w:ind w:left="420" w:firstLine="0" w:firstLineChars="0"/>
        <w:rPr>
          <w:rFonts w:hint="default"/>
          <w:sz w:val="28"/>
          <w:szCs w:val="28"/>
          <w:lang w:val="en-US" w:eastAsia="zh-CN"/>
        </w:rPr>
      </w:pPr>
      <w:r>
        <w:rPr>
          <w:rFonts w:hint="eastAsia"/>
          <w:sz w:val="28"/>
          <w:szCs w:val="28"/>
          <w:lang w:val="en-US" w:eastAsia="zh-CN"/>
        </w:rPr>
        <w:t>⑥增选了中央领导机构成员，选举中共中央纪律检查委员会</w:t>
      </w:r>
    </w:p>
    <w:p>
      <w:pPr>
        <w:pStyle w:val="12"/>
        <w:numPr>
          <w:ilvl w:val="0"/>
          <w:numId w:val="0"/>
        </w:numPr>
        <w:ind w:left="420" w:firstLine="0" w:firstLineChars="0"/>
        <w:rPr>
          <w:rFonts w:hint="default"/>
          <w:sz w:val="28"/>
          <w:szCs w:val="28"/>
          <w:lang w:val="en-US" w:eastAsia="zh-CN"/>
        </w:rPr>
      </w:pPr>
      <w:r>
        <w:rPr>
          <w:rFonts w:hint="eastAsia"/>
          <w:sz w:val="28"/>
          <w:szCs w:val="28"/>
          <w:lang w:val="en-US" w:eastAsia="zh-CN"/>
        </w:rPr>
        <w:t>实际上形成了以邓小平为核心的党的第二代中央领导集体。</w:t>
      </w:r>
    </w:p>
    <w:p>
      <w:pPr>
        <w:pStyle w:val="12"/>
        <w:numPr>
          <w:ilvl w:val="0"/>
          <w:numId w:val="0"/>
        </w:numPr>
        <w:rPr>
          <w:sz w:val="28"/>
          <w:szCs w:val="28"/>
        </w:rPr>
      </w:pPr>
      <w:r>
        <w:rPr>
          <w:rFonts w:hint="default"/>
          <w:sz w:val="28"/>
          <w:szCs w:val="28"/>
          <w:lang w:val="en-US" w:eastAsia="zh-CN"/>
        </w:rPr>
        <w:t>党的十一届三中全会的胜利召开，结束了粉碎"四人帮"后党和国家工作徘徊中前进的局面，标志着中国共产党重新确立了马克思主义的思想路线、政治路线、组织路线，开启了我国改革开放和社会主义现代化建设新时期，实现了历史性的伟大转折。</w:t>
      </w:r>
    </w:p>
    <w:p>
      <w:pPr>
        <w:pStyle w:val="2"/>
        <w:bidi w:val="0"/>
        <w:rPr>
          <w:sz w:val="28"/>
          <w:szCs w:val="28"/>
        </w:rPr>
      </w:pPr>
      <w:r>
        <w:rPr>
          <w:sz w:val="28"/>
          <w:szCs w:val="28"/>
        </w:rPr>
        <w:t>第十章</w:t>
      </w:r>
      <w:r>
        <w:rPr>
          <w:rFonts w:hint="eastAsia"/>
          <w:sz w:val="28"/>
          <w:szCs w:val="28"/>
          <w:lang w:val="en-US" w:eastAsia="zh-CN"/>
        </w:rPr>
        <w:t xml:space="preserve">  </w:t>
      </w:r>
      <w:r>
        <w:rPr>
          <w:sz w:val="28"/>
          <w:szCs w:val="28"/>
        </w:rPr>
        <w:t>中国特色社会主义进入新时代</w:t>
      </w:r>
    </w:p>
    <w:p>
      <w:pPr>
        <w:pStyle w:val="3"/>
        <w:bidi w:val="0"/>
        <w:rPr>
          <w:sz w:val="28"/>
          <w:szCs w:val="28"/>
        </w:rPr>
      </w:pPr>
      <w:r>
        <w:rPr>
          <w:sz w:val="28"/>
          <w:szCs w:val="28"/>
        </w:rPr>
        <w:t>1．结合中国共产党成立一百周年对党如何坚守初心和使命进行论述。</w:t>
      </w:r>
    </w:p>
    <w:p>
      <w:pPr>
        <w:bidi w:val="0"/>
      </w:pPr>
      <w:r>
        <w:t>习近平总书记在庆祝中国共产党成立100周年大会上指出：“中国共产党一经诞生，就把为中国人民谋幸福、为中华民族谋复兴确立为自己的初心使命。一百年来，中国共产党团结带领中国人民进行的一切奋斗、一切牺牲、一切创造，归结起来就是一个主题：实现中华民族伟大复兴。</w:t>
      </w:r>
    </w:p>
    <w:p>
      <w:pPr>
        <w:bidi w:val="0"/>
        <w:rPr>
          <w:rFonts w:hint="eastAsia"/>
          <w:sz w:val="28"/>
          <w:szCs w:val="28"/>
        </w:rPr>
      </w:pPr>
      <w:r>
        <w:rPr>
          <w:rFonts w:hint="default"/>
        </w:rPr>
        <w:t>一、</w:t>
      </w:r>
      <w:r>
        <w:rPr>
          <w:rFonts w:hint="eastAsia"/>
          <w:sz w:val="28"/>
          <w:szCs w:val="28"/>
          <w:lang w:eastAsia="zh-CN"/>
        </w:rPr>
        <w:t>加强理论学习，筑牢信仰之基。</w:t>
      </w:r>
    </w:p>
    <w:p>
      <w:pPr>
        <w:bidi w:val="0"/>
        <w:rPr>
          <w:rFonts w:hint="default"/>
        </w:rPr>
      </w:pPr>
      <w:r>
        <w:rPr>
          <w:rFonts w:hint="default"/>
        </w:rPr>
        <w:t>要不断学习马克思主义基本原理和马克思主义中国化的最新理论成果，从而保证政治正确和政治坚定；要始终用马克思主义的立场、观点、方法来指导工作、分析问题、解决问题；要不断强化中国特色社会主义的理想信念，坚定共产主义的信心，将为民服务的宗旨落实实际工作中来，永远保持对人民的赤子之心，永葆党忠诚为民的政治本色。</w:t>
      </w:r>
    </w:p>
    <w:p>
      <w:pPr>
        <w:bidi w:val="0"/>
        <w:rPr>
          <w:rFonts w:hint="default"/>
          <w:sz w:val="28"/>
          <w:szCs w:val="28"/>
        </w:rPr>
      </w:pPr>
      <w:r>
        <w:rPr>
          <w:rFonts w:hint="default"/>
          <w:sz w:val="28"/>
          <w:szCs w:val="28"/>
        </w:rPr>
        <w:t>二</w:t>
      </w:r>
      <w:r>
        <w:rPr>
          <w:rFonts w:hint="eastAsia"/>
          <w:sz w:val="28"/>
          <w:szCs w:val="28"/>
          <w:lang w:eastAsia="zh-CN"/>
        </w:rPr>
        <w:t>、树立服务理念，淬炼为民之魂。</w:t>
      </w:r>
    </w:p>
    <w:p>
      <w:pPr>
        <w:bidi w:val="0"/>
        <w:rPr>
          <w:rFonts w:hint="default"/>
        </w:rPr>
      </w:pPr>
      <w:r>
        <w:rPr>
          <w:rFonts w:hint="default"/>
        </w:rPr>
        <w:t>要牢固树立“以人民为中心”的思想，始终把服务群众、维护好群众利益放在首位。</w:t>
      </w:r>
    </w:p>
    <w:p>
      <w:pPr>
        <w:bidi w:val="0"/>
        <w:rPr>
          <w:rFonts w:hint="default"/>
          <w:sz w:val="28"/>
          <w:szCs w:val="28"/>
        </w:rPr>
      </w:pPr>
      <w:r>
        <w:rPr>
          <w:rFonts w:hint="default"/>
          <w:sz w:val="28"/>
          <w:szCs w:val="28"/>
        </w:rPr>
        <w:t>三、</w:t>
      </w:r>
      <w:r>
        <w:rPr>
          <w:rFonts w:hint="eastAsia"/>
          <w:sz w:val="28"/>
          <w:szCs w:val="28"/>
          <w:lang w:eastAsia="zh-CN"/>
        </w:rPr>
        <w:t>勇于担当履职，把握责任之杖。</w:t>
      </w:r>
    </w:p>
    <w:p>
      <w:pPr>
        <w:bidi w:val="0"/>
        <w:rPr>
          <w:sz w:val="28"/>
          <w:szCs w:val="28"/>
        </w:rPr>
      </w:pPr>
      <w:r>
        <w:rPr>
          <w:rFonts w:hint="eastAsia"/>
          <w:lang w:eastAsia="zh-CN"/>
        </w:rPr>
        <w:t>要敢于挑重担、啃硬骨头。不畏艰难险阻，面对矛盾冲突敢于迎难而上，危难险急面前敢于挺身而出，牢记责任所在、使命所系。要敢于负责、勇于担当，撸起袖子加油干，俯下身子抓落实。</w:t>
      </w:r>
    </w:p>
    <w:p>
      <w:pPr>
        <w:pStyle w:val="3"/>
        <w:numPr>
          <w:ilvl w:val="0"/>
          <w:numId w:val="28"/>
        </w:numPr>
        <w:bidi w:val="0"/>
        <w:ind w:left="0" w:leftChars="0" w:firstLine="0" w:firstLineChars="0"/>
        <w:rPr>
          <w:sz w:val="28"/>
          <w:szCs w:val="28"/>
        </w:rPr>
      </w:pPr>
      <w:r>
        <w:rPr>
          <w:sz w:val="28"/>
          <w:szCs w:val="28"/>
        </w:rPr>
        <w:t>论述中国共产党是如何终结近代中国落后挨打的屈辱历史？</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color w:val="0000FF"/>
          <w:sz w:val="28"/>
          <w:szCs w:val="28"/>
        </w:rPr>
      </w:pPr>
      <w:r>
        <w:rPr>
          <w:rFonts w:ascii="Arial" w:hAnsi="Arial" w:cs="Arial"/>
          <w:b/>
          <w:bCs/>
          <w:i w:val="0"/>
          <w:iCs w:val="0"/>
          <w:caps w:val="0"/>
          <w:color w:val="0000FF"/>
          <w:spacing w:val="0"/>
          <w:sz w:val="28"/>
          <w:szCs w:val="28"/>
          <w:shd w:val="clear" w:color="auto" w:fill="FFFFFF"/>
        </w:rPr>
        <w:t>一是推翻压在中国人民头上的帝国主义、封建主义、官僚资本主义三座大山，实现民族独立、人民解放</w:t>
      </w:r>
    </w:p>
    <w:p>
      <w:pPr>
        <w:bidi w:val="0"/>
        <w:rPr>
          <w:rFonts w:hint="default"/>
        </w:rPr>
      </w:pPr>
      <w:r>
        <w:rPr>
          <w:rFonts w:hint="eastAsia"/>
          <w:lang w:val="en-US" w:eastAsia="zh-CN"/>
        </w:rPr>
        <w:t>中国共产党领导人民在</w:t>
      </w:r>
      <w:r>
        <w:rPr>
          <w:rFonts w:hint="default"/>
        </w:rPr>
        <w:t>战胜日本帝国主义侵略后，经过人民解放战争，推翻了三座大山，夺取了</w:t>
      </w:r>
      <w:r>
        <w:rPr>
          <w:rFonts w:hint="default"/>
          <w:color w:val="0000FF"/>
        </w:rPr>
        <w:t>新民主主义革命</w:t>
      </w:r>
      <w:r>
        <w:rPr>
          <w:rFonts w:hint="default"/>
        </w:rPr>
        <w:t>的胜利，实现几代中国人梦寐以求的民族独立和人民解放。这一胜利，结束了中国人民被剥削被压迫的历史，中国人从此站立起来、当家作主；</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color w:val="0000FF"/>
          <w:sz w:val="28"/>
          <w:szCs w:val="28"/>
        </w:rPr>
      </w:pPr>
      <w:r>
        <w:rPr>
          <w:rFonts w:hint="default" w:ascii="Arial" w:hAnsi="Arial" w:cs="Arial"/>
          <w:b/>
          <w:bCs/>
          <w:i w:val="0"/>
          <w:iCs w:val="0"/>
          <w:caps w:val="0"/>
          <w:color w:val="0000FF"/>
          <w:spacing w:val="0"/>
          <w:sz w:val="28"/>
          <w:szCs w:val="28"/>
          <w:shd w:val="clear" w:color="auto" w:fill="FFFFFF"/>
        </w:rPr>
        <w:t>二是建立符合我国实际的先进社会制度，推进现代化建设，逐步实现国家富强、人民幸福</w:t>
      </w:r>
    </w:p>
    <w:p>
      <w:pPr>
        <w:pStyle w:val="12"/>
        <w:numPr>
          <w:ilvl w:val="0"/>
          <w:numId w:val="0"/>
        </w:numPr>
        <w:ind w:left="210" w:leftChars="0"/>
        <w:rPr>
          <w:rFonts w:hint="default"/>
          <w:lang w:val="en-US"/>
        </w:rPr>
      </w:pPr>
      <w:r>
        <w:rPr>
          <w:rFonts w:hint="default"/>
        </w:rPr>
        <w:t>新中国成立后，以毛泽东同志为主要代表的中国共产党人提出了过渡时期总路线，</w:t>
      </w:r>
      <w:r>
        <w:rPr>
          <w:rFonts w:hint="eastAsia"/>
          <w:lang w:val="en-US" w:eastAsia="zh-CN"/>
        </w:rPr>
        <w:t>进行社会主义三大改造，</w:t>
      </w:r>
      <w:r>
        <w:rPr>
          <w:rFonts w:hint="default"/>
        </w:rPr>
        <w:t>创造性地完成了由新民主主义</w:t>
      </w:r>
      <w:r>
        <w:rPr>
          <w:rFonts w:hint="eastAsia"/>
          <w:lang w:val="en-US" w:eastAsia="zh-CN"/>
        </w:rPr>
        <w:t>社会</w:t>
      </w:r>
      <w:r>
        <w:rPr>
          <w:rFonts w:hint="default"/>
        </w:rPr>
        <w:t>向社会主义</w:t>
      </w:r>
      <w:r>
        <w:rPr>
          <w:rFonts w:hint="eastAsia"/>
          <w:lang w:val="en-US" w:eastAsia="zh-CN"/>
        </w:rPr>
        <w:t>社会</w:t>
      </w:r>
      <w:r>
        <w:rPr>
          <w:rFonts w:hint="default"/>
        </w:rPr>
        <w:t>的转变，成功实现了中国历史上最深刻最伟大的社会变革。</w:t>
      </w:r>
      <w:r>
        <w:rPr>
          <w:rFonts w:hint="eastAsia"/>
          <w:lang w:val="en-US" w:eastAsia="zh-CN"/>
        </w:rPr>
        <w:t>在</w:t>
      </w:r>
      <w:r>
        <w:rPr>
          <w:sz w:val="21"/>
          <w:szCs w:val="21"/>
        </w:rPr>
        <w:t>全面建设社会主义时期</w:t>
      </w:r>
      <w:r>
        <w:rPr>
          <w:rFonts w:hint="eastAsia"/>
          <w:sz w:val="21"/>
          <w:szCs w:val="21"/>
          <w:lang w:eastAsia="zh-CN"/>
        </w:rPr>
        <w:t>，</w:t>
      </w:r>
      <w:r>
        <w:rPr>
          <w:rFonts w:hint="eastAsia"/>
          <w:sz w:val="21"/>
          <w:szCs w:val="21"/>
          <w:lang w:val="en-US" w:eastAsia="zh-CN"/>
        </w:rPr>
        <w:t>我国建立了独立的、比较完整的工业体系和国民经济体系；人民生活水平极大提高，文化、教育、医疗和科技事业普遍发展；我国的国际地位和国际影响力显著提高。</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color w:val="0000FF"/>
          <w:sz w:val="28"/>
          <w:szCs w:val="28"/>
        </w:rPr>
      </w:pPr>
      <w:r>
        <w:rPr>
          <w:rFonts w:hint="default" w:ascii="Arial" w:hAnsi="Arial" w:cs="Arial"/>
          <w:b/>
          <w:bCs/>
          <w:i w:val="0"/>
          <w:iCs w:val="0"/>
          <w:caps w:val="0"/>
          <w:color w:val="0000FF"/>
          <w:spacing w:val="0"/>
          <w:sz w:val="28"/>
          <w:szCs w:val="28"/>
          <w:shd w:val="clear" w:color="auto" w:fill="FFFFFF"/>
        </w:rPr>
        <w:t>三是合乎时代潮流、顺应人民意愿，勇于改革开放，把我国建设成为社会主义现代化强国</w:t>
      </w:r>
    </w:p>
    <w:p>
      <w:pPr>
        <w:bidi w:val="0"/>
      </w:pPr>
      <w:r>
        <w:rPr>
          <w:rFonts w:hint="eastAsia"/>
          <w:lang w:val="en-US" w:eastAsia="zh-CN"/>
        </w:rPr>
        <w:t>十一届三中全会后</w:t>
      </w:r>
      <w:r>
        <w:rPr>
          <w:rFonts w:hint="default"/>
        </w:rPr>
        <w:t>，以邓小平同志为代表的中国共产党人坚持解放思想、实事求是，作出把党和国家工作中心转移到经济建设上来、实行改革开放的历史性决策，成功开创了中国特色社会主义。党的十八大以来，以习近平同志为主要代表的中国共产党人，团结带领全党全国各族人民统揽伟大斗争、伟大工程、伟大事业、伟大梦想，形成了习近平新时代中国特色社会主义思想，统筹推进“五位一体”总体布局，协调推进“四个全面”战略布局，解决了许多长期想解决而没有解决的难题，办成了许多过去想办而没有办成的大事，推动党和国家事业发生历史性变革、取得历史性成就，近代以来久经磨难的中华民族迎来了从站起来、富起来到强起来的伟大飞跃，迎来了实现中华民族伟大复兴的光明前景。</w:t>
      </w:r>
    </w:p>
    <w:p>
      <w:pPr>
        <w:pStyle w:val="11"/>
        <w:rPr>
          <w:sz w:val="28"/>
          <w:szCs w:val="28"/>
        </w:rPr>
      </w:pPr>
      <w:bookmarkStart w:id="0" w:name="_GoBack"/>
      <w:bookmarkEnd w:id="0"/>
    </w:p>
    <w:sectPr>
      <w:pgSz w:w="11906" w:h="16838"/>
      <w:pgMar w:top="1440" w:right="1800" w:bottom="1440" w:left="1800" w:header="720" w:footer="72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altName w:val="宋体"/>
    <w:panose1 w:val="02010600040000010101"/>
    <w:charset w:val="86"/>
    <w:family w:val="auto"/>
    <w:pitch w:val="default"/>
    <w:sig w:usb0="00000000" w:usb1="00000000" w:usb2="00000000" w:usb3="00000000" w:csb0="0004009F" w:csb1="DFD70000"/>
  </w:font>
  <w:font w:name="微软雅黑 Light">
    <w:panose1 w:val="020B0502040204020203"/>
    <w:charset w:val="86"/>
    <w:family w:val="auto"/>
    <w:pitch w:val="default"/>
    <w:sig w:usb0="80000287" w:usb1="2ACF0010" w:usb2="00000016" w:usb3="00000000" w:csb0="0004001F" w:csb1="00000000"/>
  </w:font>
  <w:font w:name="华文行楷">
    <w:altName w:val="微软雅黑"/>
    <w:panose1 w:val="02010800040000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ź�">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lvlText w:val="(%1)"/>
      <w:lvlJc w:val="left"/>
      <w:pPr>
        <w:ind w:left="425" w:hanging="425"/>
      </w:pPr>
      <w:rPr>
        <w:rFonts w:hint="default"/>
      </w:rPr>
    </w:lvl>
  </w:abstractNum>
  <w:abstractNum w:abstractNumId="1">
    <w:nsid w:val="00000001"/>
    <w:multiLevelType w:val="singleLevel"/>
    <w:tmpl w:val="00000001"/>
    <w:lvl w:ilvl="0" w:tentative="0">
      <w:start w:val="1"/>
      <w:numFmt w:val="decimal"/>
      <w:suff w:val="nothing"/>
      <w:lvlText w:val="%1．"/>
      <w:lvlJc w:val="left"/>
    </w:lvl>
  </w:abstractNum>
  <w:abstractNum w:abstractNumId="2">
    <w:nsid w:val="00000002"/>
    <w:multiLevelType w:val="singleLevel"/>
    <w:tmpl w:val="00000002"/>
    <w:lvl w:ilvl="0" w:tentative="0">
      <w:start w:val="1"/>
      <w:numFmt w:val="decimal"/>
      <w:suff w:val="nothing"/>
      <w:lvlText w:val="%1、"/>
      <w:lvlJc w:val="left"/>
    </w:lvl>
  </w:abstractNum>
  <w:abstractNum w:abstractNumId="3">
    <w:nsid w:val="00000003"/>
    <w:multiLevelType w:val="singleLevel"/>
    <w:tmpl w:val="00000003"/>
    <w:lvl w:ilvl="0" w:tentative="0">
      <w:start w:val="1"/>
      <w:numFmt w:val="decimal"/>
      <w:lvlText w:val="(%1)"/>
      <w:lvlJc w:val="left"/>
      <w:pPr>
        <w:ind w:left="425" w:hanging="425"/>
      </w:pPr>
      <w:rPr>
        <w:rFonts w:hint="default"/>
      </w:rPr>
    </w:lvl>
  </w:abstractNum>
  <w:abstractNum w:abstractNumId="4">
    <w:nsid w:val="00000004"/>
    <w:multiLevelType w:val="singleLevel"/>
    <w:tmpl w:val="00000004"/>
    <w:lvl w:ilvl="0" w:tentative="0">
      <w:start w:val="1"/>
      <w:numFmt w:val="decimalEnclosedCircleChinese"/>
      <w:suff w:val="nothing"/>
      <w:lvlText w:val="%1　"/>
      <w:lvlJc w:val="left"/>
      <w:pPr>
        <w:ind w:left="0" w:firstLine="400"/>
      </w:pPr>
      <w:rPr>
        <w:rFonts w:hint="eastAsia"/>
      </w:rPr>
    </w:lvl>
  </w:abstractNum>
  <w:abstractNum w:abstractNumId="5">
    <w:nsid w:val="00000005"/>
    <w:multiLevelType w:val="singleLevel"/>
    <w:tmpl w:val="00000005"/>
    <w:lvl w:ilvl="0" w:tentative="0">
      <w:start w:val="1"/>
      <w:numFmt w:val="decimalEnclosedCircleChinese"/>
      <w:suff w:val="nothing"/>
      <w:lvlText w:val="%1　"/>
      <w:lvlJc w:val="left"/>
      <w:pPr>
        <w:ind w:left="0" w:firstLine="400"/>
      </w:pPr>
      <w:rPr>
        <w:rFonts w:hint="eastAsia"/>
      </w:rPr>
    </w:lvl>
  </w:abstractNum>
  <w:abstractNum w:abstractNumId="6">
    <w:nsid w:val="00000006"/>
    <w:multiLevelType w:val="singleLevel"/>
    <w:tmpl w:val="00000006"/>
    <w:lvl w:ilvl="0" w:tentative="0">
      <w:start w:val="1"/>
      <w:numFmt w:val="decimalEnclosedCircleChinese"/>
      <w:suff w:val="nothing"/>
      <w:lvlText w:val="%1　"/>
      <w:lvlJc w:val="left"/>
      <w:pPr>
        <w:ind w:left="0" w:firstLine="400"/>
      </w:pPr>
      <w:rPr>
        <w:rFonts w:hint="eastAsia"/>
      </w:rPr>
    </w:lvl>
  </w:abstractNum>
  <w:abstractNum w:abstractNumId="7">
    <w:nsid w:val="00000007"/>
    <w:multiLevelType w:val="singleLevel"/>
    <w:tmpl w:val="00000007"/>
    <w:lvl w:ilvl="0" w:tentative="0">
      <w:start w:val="2"/>
      <w:numFmt w:val="decimal"/>
      <w:suff w:val="nothing"/>
      <w:lvlText w:val="%1．"/>
      <w:lvlJc w:val="left"/>
    </w:lvl>
  </w:abstractNum>
  <w:abstractNum w:abstractNumId="8">
    <w:nsid w:val="00000008"/>
    <w:multiLevelType w:val="singleLevel"/>
    <w:tmpl w:val="00000008"/>
    <w:lvl w:ilvl="0" w:tentative="0">
      <w:start w:val="1"/>
      <w:numFmt w:val="decimalEnclosedCircleChinese"/>
      <w:suff w:val="nothing"/>
      <w:lvlText w:val="%1　"/>
      <w:lvlJc w:val="left"/>
      <w:pPr>
        <w:ind w:left="0" w:firstLine="400"/>
      </w:pPr>
      <w:rPr>
        <w:rFonts w:hint="eastAsia"/>
      </w:rPr>
    </w:lvl>
  </w:abstractNum>
  <w:abstractNum w:abstractNumId="9">
    <w:nsid w:val="00000009"/>
    <w:multiLevelType w:val="singleLevel"/>
    <w:tmpl w:val="00000009"/>
    <w:lvl w:ilvl="0" w:tentative="0">
      <w:start w:val="1"/>
      <w:numFmt w:val="decimalEnclosedCircleChinese"/>
      <w:suff w:val="nothing"/>
      <w:lvlText w:val="%1　"/>
      <w:lvlJc w:val="left"/>
      <w:pPr>
        <w:ind w:left="0" w:firstLine="400"/>
      </w:pPr>
      <w:rPr>
        <w:rFonts w:hint="eastAsia"/>
      </w:rPr>
    </w:lvl>
  </w:abstractNum>
  <w:abstractNum w:abstractNumId="10">
    <w:nsid w:val="0000000A"/>
    <w:multiLevelType w:val="singleLevel"/>
    <w:tmpl w:val="0000000A"/>
    <w:lvl w:ilvl="0" w:tentative="0">
      <w:start w:val="1"/>
      <w:numFmt w:val="decimalEnclosedCircleChinese"/>
      <w:suff w:val="nothing"/>
      <w:lvlText w:val="%1　"/>
      <w:lvlJc w:val="left"/>
      <w:pPr>
        <w:ind w:left="0" w:firstLine="400"/>
      </w:pPr>
      <w:rPr>
        <w:rFonts w:hint="eastAsia"/>
      </w:rPr>
    </w:lvl>
  </w:abstractNum>
  <w:abstractNum w:abstractNumId="11">
    <w:nsid w:val="0000000B"/>
    <w:multiLevelType w:val="singleLevel"/>
    <w:tmpl w:val="0000000B"/>
    <w:lvl w:ilvl="0" w:tentative="0">
      <w:start w:val="1"/>
      <w:numFmt w:val="bullet"/>
      <w:lvlText w:val=""/>
      <w:lvlJc w:val="left"/>
      <w:pPr>
        <w:ind w:left="420" w:hanging="420"/>
      </w:pPr>
      <w:rPr>
        <w:rFonts w:hint="default" w:ascii="Wingdings" w:hAnsi="Wingdings"/>
      </w:rPr>
    </w:lvl>
  </w:abstractNum>
  <w:abstractNum w:abstractNumId="12">
    <w:nsid w:val="0000000C"/>
    <w:multiLevelType w:val="singleLevel"/>
    <w:tmpl w:val="0000000C"/>
    <w:lvl w:ilvl="0" w:tentative="0">
      <w:start w:val="1"/>
      <w:numFmt w:val="bullet"/>
      <w:lvlText w:val=""/>
      <w:lvlJc w:val="left"/>
      <w:pPr>
        <w:ind w:left="420" w:hanging="420"/>
      </w:pPr>
      <w:rPr>
        <w:rFonts w:hint="default" w:ascii="Wingdings" w:hAnsi="Wingdings"/>
      </w:rPr>
    </w:lvl>
  </w:abstractNum>
  <w:abstractNum w:abstractNumId="13">
    <w:nsid w:val="0000000D"/>
    <w:multiLevelType w:val="multilevel"/>
    <w:tmpl w:val="0000000D"/>
    <w:lvl w:ilvl="0" w:tentative="0">
      <w:start w:val="1"/>
      <w:numFmt w:val="chineseCounting"/>
      <w:lvlText w:val="（%1）"/>
      <w:lvlJc w:val="left"/>
      <w:pPr>
        <w:ind w:left="63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0000000E"/>
    <w:multiLevelType w:val="singleLevel"/>
    <w:tmpl w:val="0000000E"/>
    <w:lvl w:ilvl="0" w:tentative="0">
      <w:start w:val="1"/>
      <w:numFmt w:val="decimal"/>
      <w:suff w:val="nothing"/>
      <w:lvlText w:val="%1、"/>
      <w:lvlJc w:val="left"/>
      <w:pPr>
        <w:ind w:left="0"/>
      </w:pPr>
    </w:lvl>
  </w:abstractNum>
  <w:abstractNum w:abstractNumId="15">
    <w:nsid w:val="0000000F"/>
    <w:multiLevelType w:val="singleLevel"/>
    <w:tmpl w:val="0000000F"/>
    <w:lvl w:ilvl="0" w:tentative="0">
      <w:start w:val="2"/>
      <w:numFmt w:val="chineseCounting"/>
      <w:suff w:val="space"/>
      <w:lvlText w:val="第%1章"/>
      <w:lvlJc w:val="left"/>
      <w:rPr>
        <w:rFonts w:hint="eastAsia"/>
      </w:rPr>
    </w:lvl>
  </w:abstractNum>
  <w:abstractNum w:abstractNumId="16">
    <w:nsid w:val="00000010"/>
    <w:multiLevelType w:val="singleLevel"/>
    <w:tmpl w:val="00000010"/>
    <w:lvl w:ilvl="0" w:tentative="0">
      <w:start w:val="1"/>
      <w:numFmt w:val="decimalEnclosedCircleChinese"/>
      <w:suff w:val="nothing"/>
      <w:lvlText w:val="%1　"/>
      <w:lvlJc w:val="left"/>
      <w:pPr>
        <w:ind w:left="0" w:firstLine="400"/>
      </w:pPr>
      <w:rPr>
        <w:rFonts w:hint="eastAsia"/>
      </w:rPr>
    </w:lvl>
  </w:abstractNum>
  <w:abstractNum w:abstractNumId="17">
    <w:nsid w:val="00000011"/>
    <w:multiLevelType w:val="singleLevel"/>
    <w:tmpl w:val="00000011"/>
    <w:lvl w:ilvl="0" w:tentative="0">
      <w:start w:val="1"/>
      <w:numFmt w:val="decimal"/>
      <w:suff w:val="nothing"/>
      <w:lvlText w:val="%1．"/>
      <w:lvlJc w:val="left"/>
    </w:lvl>
  </w:abstractNum>
  <w:abstractNum w:abstractNumId="18">
    <w:nsid w:val="00000012"/>
    <w:multiLevelType w:val="multilevel"/>
    <w:tmpl w:val="00000012"/>
    <w:lvl w:ilvl="0" w:tentative="0">
      <w:start w:val="2"/>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00000013"/>
    <w:multiLevelType w:val="multilevel"/>
    <w:tmpl w:val="0000001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00000014"/>
    <w:multiLevelType w:val="singleLevel"/>
    <w:tmpl w:val="00000014"/>
    <w:lvl w:ilvl="0" w:tentative="0">
      <w:start w:val="1"/>
      <w:numFmt w:val="decimalEnclosedCircleChinese"/>
      <w:suff w:val="nothing"/>
      <w:lvlText w:val="%1　"/>
      <w:lvlJc w:val="left"/>
      <w:pPr>
        <w:ind w:left="0" w:firstLine="400"/>
      </w:pPr>
      <w:rPr>
        <w:rFonts w:hint="eastAsia"/>
      </w:rPr>
    </w:lvl>
  </w:abstractNum>
  <w:abstractNum w:abstractNumId="21">
    <w:nsid w:val="00000015"/>
    <w:multiLevelType w:val="singleLevel"/>
    <w:tmpl w:val="00000015"/>
    <w:lvl w:ilvl="0" w:tentative="0">
      <w:start w:val="1"/>
      <w:numFmt w:val="bullet"/>
      <w:lvlText w:val=""/>
      <w:lvlJc w:val="left"/>
      <w:pPr>
        <w:ind w:left="420" w:hanging="420"/>
      </w:pPr>
      <w:rPr>
        <w:rFonts w:hint="default" w:ascii="Wingdings" w:hAnsi="Wingdings"/>
      </w:rPr>
    </w:lvl>
  </w:abstractNum>
  <w:abstractNum w:abstractNumId="22">
    <w:nsid w:val="00000016"/>
    <w:multiLevelType w:val="singleLevel"/>
    <w:tmpl w:val="00000016"/>
    <w:lvl w:ilvl="0" w:tentative="0">
      <w:start w:val="1"/>
      <w:numFmt w:val="decimalEnclosedCircleChinese"/>
      <w:suff w:val="nothing"/>
      <w:lvlText w:val="%1　"/>
      <w:lvlJc w:val="left"/>
      <w:pPr>
        <w:ind w:left="0" w:firstLine="400"/>
      </w:pPr>
      <w:rPr>
        <w:rFonts w:hint="eastAsia"/>
      </w:rPr>
    </w:lvl>
  </w:abstractNum>
  <w:abstractNum w:abstractNumId="23">
    <w:nsid w:val="00000017"/>
    <w:multiLevelType w:val="singleLevel"/>
    <w:tmpl w:val="00000017"/>
    <w:lvl w:ilvl="0" w:tentative="0">
      <w:start w:val="1"/>
      <w:numFmt w:val="decimal"/>
      <w:suff w:val="nothing"/>
      <w:lvlText w:val="%1．"/>
      <w:lvlJc w:val="left"/>
    </w:lvl>
  </w:abstractNum>
  <w:abstractNum w:abstractNumId="24">
    <w:nsid w:val="00000018"/>
    <w:multiLevelType w:val="singleLevel"/>
    <w:tmpl w:val="00000018"/>
    <w:lvl w:ilvl="0" w:tentative="0">
      <w:start w:val="1"/>
      <w:numFmt w:val="decimalEnclosedCircleChinese"/>
      <w:suff w:val="nothing"/>
      <w:lvlText w:val="%1　"/>
      <w:lvlJc w:val="left"/>
      <w:pPr>
        <w:ind w:left="-140" w:firstLine="400"/>
      </w:pPr>
      <w:rPr>
        <w:rFonts w:hint="eastAsia"/>
      </w:rPr>
    </w:lvl>
  </w:abstractNum>
  <w:abstractNum w:abstractNumId="25">
    <w:nsid w:val="00000019"/>
    <w:multiLevelType w:val="singleLevel"/>
    <w:tmpl w:val="00000019"/>
    <w:lvl w:ilvl="0" w:tentative="0">
      <w:start w:val="1"/>
      <w:numFmt w:val="decimalEnclosedCircleChinese"/>
      <w:suff w:val="nothing"/>
      <w:lvlText w:val="%1　"/>
      <w:lvlJc w:val="left"/>
      <w:pPr>
        <w:ind w:left="-350" w:firstLine="400"/>
      </w:pPr>
      <w:rPr>
        <w:rFonts w:hint="eastAsia"/>
      </w:rPr>
    </w:lvl>
  </w:abstractNum>
  <w:abstractNum w:abstractNumId="26">
    <w:nsid w:val="0000001A"/>
    <w:multiLevelType w:val="singleLevel"/>
    <w:tmpl w:val="0000001A"/>
    <w:lvl w:ilvl="0" w:tentative="0">
      <w:start w:val="1"/>
      <w:numFmt w:val="chineseCounting"/>
      <w:suff w:val="nothing"/>
      <w:lvlText w:val="%1、"/>
      <w:lvlJc w:val="left"/>
      <w:pPr>
        <w:ind w:left="0" w:firstLine="420"/>
      </w:pPr>
      <w:rPr>
        <w:rFonts w:hint="eastAsia"/>
      </w:rPr>
    </w:lvl>
  </w:abstractNum>
  <w:abstractNum w:abstractNumId="27">
    <w:nsid w:val="0000001B"/>
    <w:multiLevelType w:val="multilevel"/>
    <w:tmpl w:val="0000001B"/>
    <w:lvl w:ilvl="0" w:tentative="0">
      <w:start w:val="3"/>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0000001C"/>
    <w:multiLevelType w:val="singleLevel"/>
    <w:tmpl w:val="0000001C"/>
    <w:lvl w:ilvl="0" w:tentative="0">
      <w:start w:val="1"/>
      <w:numFmt w:val="decimalEnclosedCircleChinese"/>
      <w:suff w:val="nothing"/>
      <w:lvlText w:val="%1　"/>
      <w:lvlJc w:val="left"/>
      <w:pPr>
        <w:ind w:left="0" w:firstLine="400"/>
      </w:pPr>
      <w:rPr>
        <w:rFonts w:hint="eastAsia"/>
      </w:rPr>
    </w:lvl>
  </w:abstractNum>
  <w:num w:numId="1">
    <w:abstractNumId w:val="10"/>
  </w:num>
  <w:num w:numId="2">
    <w:abstractNumId w:val="15"/>
  </w:num>
  <w:num w:numId="3">
    <w:abstractNumId w:val="14"/>
  </w:num>
  <w:num w:numId="4">
    <w:abstractNumId w:val="5"/>
  </w:num>
  <w:num w:numId="5">
    <w:abstractNumId w:val="7"/>
  </w:num>
  <w:num w:numId="6">
    <w:abstractNumId w:val="9"/>
  </w:num>
  <w:num w:numId="7">
    <w:abstractNumId w:val="6"/>
  </w:num>
  <w:num w:numId="8">
    <w:abstractNumId w:val="8"/>
  </w:num>
  <w:num w:numId="9">
    <w:abstractNumId w:val="16"/>
  </w:num>
  <w:num w:numId="10">
    <w:abstractNumId w:val="11"/>
  </w:num>
  <w:num w:numId="11">
    <w:abstractNumId w:val="13"/>
  </w:num>
  <w:num w:numId="12">
    <w:abstractNumId w:val="12"/>
  </w:num>
  <w:num w:numId="13">
    <w:abstractNumId w:val="0"/>
  </w:num>
  <w:num w:numId="14">
    <w:abstractNumId w:val="18"/>
  </w:num>
  <w:num w:numId="15">
    <w:abstractNumId w:val="22"/>
  </w:num>
  <w:num w:numId="16">
    <w:abstractNumId w:val="19"/>
  </w:num>
  <w:num w:numId="17">
    <w:abstractNumId w:val="3"/>
  </w:num>
  <w:num w:numId="18">
    <w:abstractNumId w:val="26"/>
  </w:num>
  <w:num w:numId="19">
    <w:abstractNumId w:val="27"/>
  </w:num>
  <w:num w:numId="20">
    <w:abstractNumId w:val="1"/>
  </w:num>
  <w:num w:numId="21">
    <w:abstractNumId w:val="21"/>
  </w:num>
  <w:num w:numId="22">
    <w:abstractNumId w:val="2"/>
  </w:num>
  <w:num w:numId="23">
    <w:abstractNumId w:val="4"/>
  </w:num>
  <w:num w:numId="24">
    <w:abstractNumId w:val="23"/>
  </w:num>
  <w:num w:numId="25">
    <w:abstractNumId w:val="28"/>
  </w:num>
  <w:num w:numId="26">
    <w:abstractNumId w:val="20"/>
  </w:num>
  <w:num w:numId="27">
    <w:abstractNumId w:val="25"/>
  </w:num>
  <w:num w:numId="28">
    <w:abstractNumId w:val="17"/>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yNTMxM2IyNjkyZWZkY2NiYTVkNmM5NWY0ZGU1OTIifQ=="/>
  </w:docVars>
  <w:rsids>
    <w:rsidRoot w:val="00000000"/>
    <w:rsid w:val="163F2557"/>
    <w:rsid w:val="305927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Calibri" w:hAnsi="Calibri" w:eastAsia="宋体" w:cs="Arial"/>
      <w:kern w:val="2"/>
      <w:sz w:val="21"/>
      <w:szCs w:val="24"/>
      <w:lang w:val="en-US" w:eastAsia="zh-CN" w:bidi="ar-SA"/>
    </w:rPr>
  </w:style>
  <w:style w:type="paragraph" w:styleId="2">
    <w:name w:val="heading 1"/>
    <w:basedOn w:val="1"/>
    <w:next w:val="1"/>
    <w:qFormat/>
    <w:uiPriority w:val="0"/>
    <w:pPr>
      <w:keepNext/>
      <w:keepLines/>
      <w:spacing w:before="340" w:beforeAutospacing="0" w:after="330" w:afterAutospacing="0" w:line="576" w:lineRule="auto"/>
      <w:outlineLvl w:val="0"/>
    </w:pPr>
    <w:rPr>
      <w:rFonts w:eastAsia="华文楷体"/>
      <w:b/>
      <w:kern w:val="44"/>
      <w:sz w:val="30"/>
    </w:rPr>
  </w:style>
  <w:style w:type="paragraph" w:styleId="3">
    <w:name w:val="heading 2"/>
    <w:basedOn w:val="1"/>
    <w:next w:val="1"/>
    <w:qFormat/>
    <w:uiPriority w:val="0"/>
    <w:pPr>
      <w:keepNext/>
      <w:keepLines/>
      <w:spacing w:before="260" w:beforeAutospacing="0" w:after="260" w:afterAutospacing="0" w:line="413" w:lineRule="auto"/>
      <w:outlineLvl w:val="1"/>
    </w:pPr>
    <w:rPr>
      <w:rFonts w:ascii="Arial" w:hAnsi="Arial" w:eastAsia="微软雅黑 Light"/>
      <w:b/>
      <w:sz w:val="28"/>
    </w:rPr>
  </w:style>
  <w:style w:type="character" w:default="1" w:styleId="8">
    <w:name w:val="Default Paragraph Font"/>
    <w:qFormat/>
    <w:uiPriority w:val="0"/>
  </w:style>
  <w:style w:type="table" w:default="1" w:styleId="7">
    <w:name w:val="Normal Table"/>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rPr>
  </w:style>
  <w:style w:type="character" w:styleId="9">
    <w:name w:val="Strong"/>
    <w:basedOn w:val="8"/>
    <w:qFormat/>
    <w:uiPriority w:val="0"/>
    <w:rPr>
      <w:b/>
    </w:rPr>
  </w:style>
  <w:style w:type="character" w:styleId="10">
    <w:name w:val="Hyperlink"/>
    <w:basedOn w:val="8"/>
    <w:qFormat/>
    <w:uiPriority w:val="0"/>
    <w:rPr>
      <w:color w:val="0000FF"/>
      <w:u w:val="single"/>
    </w:rPr>
  </w:style>
  <w:style w:type="paragraph" w:customStyle="1" w:styleId="11">
    <w:name w:val="NOTE_Normal"/>
    <w:basedOn w:val="1"/>
    <w:qFormat/>
    <w:uiPriority w:val="0"/>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13267</Words>
  <Characters>13407</Characters>
  <Paragraphs>242</Paragraphs>
  <TotalTime>29</TotalTime>
  <ScaleCrop>false</ScaleCrop>
  <LinksUpToDate>false</LinksUpToDate>
  <CharactersWithSpaces>13443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2020-04-26T02:44:00Z</dcterms:created>
  <dc:creator>tian</dc:creator>
  <cp:lastModifiedBy>Jay叫周杰伦</cp:lastModifiedBy>
  <dcterms:modified xsi:type="dcterms:W3CDTF">2023-07-04T13:44:41Z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07F0D0847CF74301A9B1731C85E6C996_13</vt:lpwstr>
  </property>
</Properties>
</file>