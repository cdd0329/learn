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bidi w:val="0"/>
        <w:rPr>
          <w:rFonts w:ascii="汉仪青云简" w:hAnsi="汉仪青云简" w:eastAsia="汉仪青云简" w:cs="汉仪青云简"/>
          <w:color w:val="BF0000"/>
          <w:sz w:val="28"/>
          <w:szCs w:val="28"/>
        </w:rPr>
      </w:pPr>
      <w:bookmarkStart w:id="0" w:name="_GoBack"/>
      <w:bookmarkEnd w:id="0"/>
      <w:r>
        <w:rPr>
          <w:rFonts w:hint="eastAsia" w:ascii="汉仪青云简" w:hAnsi="汉仪青云简" w:eastAsia="汉仪青云简" w:cs="汉仪青云简"/>
          <w:color w:val="BF0000"/>
          <w:sz w:val="28"/>
          <w:szCs w:val="28"/>
          <w:lang w:eastAsia="zh-CN"/>
        </w:rPr>
        <w:t>第一章</w:t>
      </w:r>
      <w:r>
        <w:rPr>
          <w:rFonts w:hint="default" w:ascii="汉仪青云简" w:hAnsi="汉仪青云简" w:eastAsia="汉仪青云简" w:cs="汉仪青云简"/>
          <w:color w:val="BF0000"/>
          <w:sz w:val="28"/>
          <w:szCs w:val="28"/>
          <w:lang w:val="en-US" w:eastAsia="zh-CN"/>
        </w:rPr>
        <w:t xml:space="preserve"> </w:t>
      </w:r>
      <w:r>
        <w:rPr>
          <w:rFonts w:hint="eastAsia" w:ascii="汉仪青云简" w:hAnsi="汉仪青云简" w:eastAsia="汉仪青云简" w:cs="汉仪青云简"/>
          <w:color w:val="BF0000"/>
          <w:sz w:val="28"/>
          <w:szCs w:val="28"/>
          <w:lang w:val="en-US" w:eastAsia="zh-CN"/>
        </w:rPr>
        <w:t>进入近代后中华民族的磨难与抗争</w:t>
      </w:r>
    </w:p>
    <w:p>
      <w:pPr>
        <w:pStyle w:val="3"/>
        <w:bidi w:val="0"/>
        <w:rPr>
          <w:rFonts w:hint="eastAsia"/>
          <w:sz w:val="28"/>
          <w:szCs w:val="28"/>
          <w:lang w:eastAsia="zh-CN"/>
        </w:rPr>
      </w:pPr>
      <w:r>
        <w:rPr>
          <w:rFonts w:hint="eastAsia"/>
          <w:sz w:val="28"/>
          <w:szCs w:val="28"/>
          <w:lang w:eastAsia="zh-CN"/>
        </w:rPr>
        <w:t>第一节  鸦片战争前后的中国与世界</w:t>
      </w:r>
    </w:p>
    <w:p>
      <w:pPr>
        <w:rPr>
          <w:rFonts w:hint="eastAsia"/>
          <w:color w:val="002060"/>
          <w:sz w:val="28"/>
          <w:szCs w:val="28"/>
          <w:highlight w:val="cyan"/>
          <w:lang w:eastAsia="zh-CN"/>
        </w:rPr>
      </w:pPr>
      <w:r>
        <w:rPr>
          <w:rFonts w:hint="eastAsia"/>
          <w:color w:val="002060"/>
          <w:sz w:val="28"/>
          <w:szCs w:val="28"/>
          <w:highlight w:val="cyan"/>
          <w:lang w:eastAsia="zh-CN"/>
        </w:rPr>
        <w:t>一、中国封建社会的衰落</w:t>
      </w:r>
    </w:p>
    <w:p>
      <w:pPr>
        <w:rPr>
          <w:rFonts w:hint="eastAsia"/>
          <w:sz w:val="28"/>
          <w:szCs w:val="28"/>
          <w:lang w:eastAsia="zh-CN"/>
        </w:rPr>
      </w:pPr>
      <w:r>
        <w:rPr>
          <w:rFonts w:hint="eastAsia"/>
          <w:sz w:val="28"/>
          <w:szCs w:val="28"/>
          <w:lang w:eastAsia="zh-CN"/>
        </w:rPr>
        <w:t>中国封建社会的基本特点：</w:t>
      </w:r>
      <w:r>
        <w:rPr>
          <w:rFonts w:hint="default"/>
          <w:sz w:val="28"/>
          <w:szCs w:val="28"/>
          <w:lang w:val="en-US" w:eastAsia="zh-CN"/>
        </w:rPr>
        <w:t>1</w:t>
      </w:r>
      <w:r>
        <w:rPr>
          <w:rFonts w:hint="eastAsia"/>
          <w:sz w:val="28"/>
          <w:szCs w:val="28"/>
          <w:lang w:val="en-US" w:eastAsia="zh-CN"/>
        </w:rPr>
        <w:t>、</w:t>
      </w:r>
      <w:r>
        <w:rPr>
          <w:rFonts w:hint="eastAsia"/>
          <w:sz w:val="28"/>
          <w:szCs w:val="28"/>
          <w:lang w:eastAsia="zh-CN"/>
        </w:rPr>
        <w:t>经济上，封建土地所有制占主导地位；</w:t>
      </w:r>
    </w:p>
    <w:p>
      <w:pPr>
        <w:pStyle w:val="8"/>
        <w:numPr>
          <w:ilvl w:val="0"/>
          <w:numId w:val="1"/>
        </w:numPr>
        <w:ind w:firstLineChars="0"/>
        <w:rPr>
          <w:rFonts w:hint="eastAsia"/>
          <w:sz w:val="28"/>
          <w:szCs w:val="28"/>
          <w:lang w:eastAsia="zh-CN"/>
        </w:rPr>
      </w:pPr>
      <w:r>
        <w:rPr>
          <w:rFonts w:hint="eastAsia"/>
          <w:sz w:val="28"/>
          <w:szCs w:val="28"/>
          <w:lang w:eastAsia="zh-CN"/>
        </w:rPr>
        <w:t>政治上，实行高度中央集权的封建君主专制制度；</w:t>
      </w:r>
    </w:p>
    <w:p>
      <w:pPr>
        <w:pStyle w:val="8"/>
        <w:numPr>
          <w:ilvl w:val="0"/>
          <w:numId w:val="1"/>
        </w:numPr>
        <w:ind w:firstLineChars="0"/>
        <w:rPr>
          <w:rFonts w:hint="eastAsia"/>
          <w:sz w:val="28"/>
          <w:szCs w:val="28"/>
          <w:lang w:eastAsia="zh-CN"/>
        </w:rPr>
      </w:pPr>
      <w:r>
        <w:rPr>
          <w:rFonts w:hint="eastAsia"/>
          <w:sz w:val="28"/>
          <w:szCs w:val="28"/>
          <w:lang w:eastAsia="zh-CN"/>
        </w:rPr>
        <w:t>文化上，儒家思想占正统地位。</w:t>
      </w:r>
    </w:p>
    <w:p>
      <w:pPr>
        <w:pStyle w:val="8"/>
        <w:numPr>
          <w:ilvl w:val="0"/>
          <w:numId w:val="1"/>
        </w:numPr>
        <w:ind w:firstLineChars="0"/>
        <w:rPr>
          <w:rFonts w:hint="eastAsia"/>
          <w:sz w:val="28"/>
          <w:szCs w:val="28"/>
          <w:lang w:eastAsia="zh-CN"/>
        </w:rPr>
      </w:pPr>
      <w:r>
        <w:rPr>
          <w:rFonts w:hint="eastAsia"/>
          <w:sz w:val="28"/>
          <w:szCs w:val="28"/>
          <w:lang w:eastAsia="zh-CN"/>
        </w:rPr>
        <w:t>社会结构上，族权和政权相结合的封建宗法等级制度。其核心是宗族家长制，突出君权、父权、夫权。</w:t>
      </w:r>
    </w:p>
    <w:p>
      <w:pPr>
        <w:numPr>
          <w:ilvl w:val="0"/>
          <w:numId w:val="2"/>
        </w:numPr>
        <w:bidi w:val="0"/>
        <w:rPr>
          <w:rFonts w:hint="eastAsia"/>
          <w:sz w:val="28"/>
          <w:szCs w:val="28"/>
          <w:lang w:eastAsia="zh-CN"/>
        </w:rPr>
      </w:pPr>
      <w:r>
        <w:rPr>
          <w:rFonts w:hint="eastAsia"/>
          <w:sz w:val="28"/>
          <w:szCs w:val="28"/>
          <w:lang w:eastAsia="zh-CN"/>
        </w:rPr>
        <w:t>世界资本主义的发展与扩张</w:t>
      </w:r>
    </w:p>
    <w:p>
      <w:pPr>
        <w:numPr>
          <w:ilvl w:val="0"/>
          <w:numId w:val="0"/>
        </w:numPr>
        <w:bidi w:val="0"/>
        <w:ind w:left="420" w:firstLine="0"/>
        <w:rPr>
          <w:rFonts w:hint="eastAsia"/>
          <w:sz w:val="28"/>
          <w:szCs w:val="28"/>
          <w:lang w:eastAsia="zh-CN"/>
        </w:rPr>
      </w:pPr>
      <w:r>
        <w:rPr>
          <w:rFonts w:hint="default"/>
          <w:sz w:val="28"/>
          <w:szCs w:val="28"/>
          <w:lang w:val="en-US" w:eastAsia="zh-CN"/>
        </w:rPr>
        <w:t>1640</w:t>
      </w:r>
      <w:r>
        <w:rPr>
          <w:rFonts w:hint="eastAsia"/>
          <w:sz w:val="28"/>
          <w:szCs w:val="28"/>
          <w:lang w:val="en-US" w:eastAsia="zh-CN"/>
        </w:rPr>
        <w:t>年的英国资产阶级革命标志着历史开始进入资本主义时代。</w:t>
      </w:r>
    </w:p>
    <w:p>
      <w:pPr>
        <w:numPr>
          <w:ilvl w:val="0"/>
          <w:numId w:val="0"/>
        </w:numPr>
        <w:bidi w:val="0"/>
        <w:ind w:left="420" w:firstLine="0"/>
        <w:rPr>
          <w:rFonts w:hint="eastAsia"/>
          <w:sz w:val="28"/>
          <w:szCs w:val="28"/>
          <w:lang w:eastAsia="zh-CN"/>
        </w:rPr>
      </w:pPr>
      <w:r>
        <w:rPr>
          <w:rFonts w:hint="eastAsia"/>
          <w:sz w:val="28"/>
          <w:szCs w:val="28"/>
          <w:lang w:val="en-US" w:eastAsia="zh-CN"/>
        </w:rPr>
        <w:t>在</w:t>
      </w:r>
      <w:r>
        <w:rPr>
          <w:rFonts w:hint="default"/>
          <w:sz w:val="28"/>
          <w:szCs w:val="28"/>
          <w:lang w:val="en-US" w:eastAsia="zh-CN"/>
        </w:rPr>
        <w:t>19</w:t>
      </w:r>
      <w:r>
        <w:rPr>
          <w:rFonts w:hint="eastAsia"/>
          <w:sz w:val="28"/>
          <w:szCs w:val="28"/>
          <w:lang w:val="en-US" w:eastAsia="zh-CN"/>
        </w:rPr>
        <w:t>世纪末资本主义进入帝国主义阶段后，资本输出成为殖民剥削的重要形式。</w:t>
      </w:r>
    </w:p>
    <w:p>
      <w:pPr>
        <w:numPr>
          <w:ilvl w:val="0"/>
          <w:numId w:val="2"/>
        </w:numPr>
        <w:ind w:left="420" w:leftChars="0" w:hanging="420" w:firstLineChars="0"/>
        <w:rPr>
          <w:rFonts w:hint="eastAsia"/>
          <w:sz w:val="28"/>
          <w:szCs w:val="28"/>
          <w:lang w:eastAsia="zh-CN"/>
        </w:rPr>
      </w:pPr>
      <w:r>
        <w:rPr>
          <w:rFonts w:hint="eastAsia"/>
          <w:sz w:val="28"/>
          <w:szCs w:val="28"/>
          <w:lang w:eastAsia="zh-CN"/>
        </w:rPr>
        <w:t>鸦片战争的爆发</w:t>
      </w:r>
    </w:p>
    <w:p>
      <w:pPr>
        <w:numPr>
          <w:ilvl w:val="0"/>
          <w:numId w:val="0"/>
        </w:numPr>
        <w:ind w:left="420" w:firstLine="0"/>
        <w:rPr>
          <w:rFonts w:hint="eastAsia"/>
          <w:sz w:val="28"/>
          <w:szCs w:val="28"/>
          <w:lang w:eastAsia="zh-CN"/>
        </w:rPr>
      </w:pPr>
      <w:r>
        <w:rPr>
          <w:rFonts w:hint="default"/>
          <w:sz w:val="28"/>
          <w:szCs w:val="28"/>
          <w:lang w:val="en-US" w:eastAsia="zh-CN"/>
        </w:rPr>
        <w:t>1840</w:t>
      </w:r>
      <w:r>
        <w:rPr>
          <w:rFonts w:hint="eastAsia"/>
          <w:sz w:val="28"/>
          <w:szCs w:val="28"/>
          <w:lang w:val="en-US" w:eastAsia="zh-CN"/>
        </w:rPr>
        <w:t>年，英国发动鸦片战争</w:t>
      </w:r>
    </w:p>
    <w:p>
      <w:pPr>
        <w:numPr>
          <w:ilvl w:val="0"/>
          <w:numId w:val="0"/>
        </w:numPr>
        <w:ind w:left="420" w:firstLine="0"/>
        <w:rPr>
          <w:rFonts w:hint="eastAsia"/>
          <w:sz w:val="28"/>
          <w:szCs w:val="28"/>
          <w:lang w:eastAsia="zh-CN"/>
        </w:rPr>
      </w:pPr>
      <w:r>
        <w:rPr>
          <w:rFonts w:hint="default"/>
          <w:sz w:val="28"/>
          <w:szCs w:val="28"/>
          <w:lang w:val="en-US" w:eastAsia="zh-CN"/>
        </w:rPr>
        <w:t>1842</w:t>
      </w:r>
      <w:r>
        <w:rPr>
          <w:rFonts w:hint="eastAsia"/>
          <w:sz w:val="28"/>
          <w:szCs w:val="28"/>
          <w:lang w:val="en-US" w:eastAsia="zh-CN"/>
        </w:rPr>
        <w:t>年，签订《南京条约》</w:t>
      </w:r>
    </w:p>
    <w:p>
      <w:pPr>
        <w:numPr>
          <w:ilvl w:val="0"/>
          <w:numId w:val="0"/>
        </w:numPr>
        <w:ind w:leftChars="0"/>
        <w:rPr>
          <w:rFonts w:hint="default"/>
          <w:sz w:val="28"/>
          <w:szCs w:val="28"/>
          <w:lang w:val="en-US" w:eastAsia="zh-CN"/>
        </w:rPr>
      </w:pPr>
      <w:r>
        <w:rPr>
          <w:rFonts w:hint="eastAsia"/>
          <w:sz w:val="28"/>
          <w:szCs w:val="28"/>
          <w:lang w:eastAsia="zh-CN"/>
        </w:rPr>
        <w:t>（</w:t>
      </w:r>
      <w:r>
        <w:rPr>
          <w:rFonts w:hint="eastAsia"/>
          <w:b/>
          <w:bCs/>
          <w:sz w:val="28"/>
          <w:szCs w:val="28"/>
          <w:u w:val="single"/>
          <w:lang w:val="en-US" w:eastAsia="zh-CN"/>
        </w:rPr>
        <w:t>论述：为什么鸦片战争是中国近代史的起点</w:t>
      </w:r>
      <w:r>
        <w:rPr>
          <w:rFonts w:hint="eastAsia"/>
          <w:b/>
          <w:bCs/>
          <w:sz w:val="28"/>
          <w:szCs w:val="28"/>
          <w:u w:val="single"/>
          <w:lang w:eastAsia="zh-CN"/>
        </w:rPr>
        <w:t>）</w:t>
      </w:r>
    </w:p>
    <w:p>
      <w:pPr>
        <w:numPr>
          <w:ilvl w:val="0"/>
          <w:numId w:val="0"/>
        </w:numPr>
        <w:ind w:leftChars="0"/>
        <w:rPr>
          <w:rFonts w:hint="default"/>
          <w:sz w:val="28"/>
          <w:szCs w:val="28"/>
          <w:lang w:val="en-US" w:eastAsia="zh-CN"/>
        </w:rPr>
      </w:pPr>
      <w:r>
        <w:rPr>
          <w:rFonts w:hint="eastAsia"/>
          <w:sz w:val="28"/>
          <w:szCs w:val="28"/>
          <w:lang w:val="en-US" w:eastAsia="zh-CN"/>
        </w:rPr>
        <w:t>随着外国资本主义的入侵，中国的封建社会逐步变为半殖民地半封建社会。中国人民逐渐开始了反帝反封建的资产阶级民主革命。</w:t>
      </w:r>
    </w:p>
    <w:p>
      <w:pPr>
        <w:bidi w:val="0"/>
        <w:rPr>
          <w:rFonts w:hint="default"/>
          <w:sz w:val="28"/>
          <w:szCs w:val="28"/>
          <w:lang w:val="en-US" w:eastAsia="zh-CN"/>
        </w:rPr>
      </w:pPr>
      <w:r>
        <w:rPr>
          <w:rFonts w:hint="eastAsia"/>
          <w:sz w:val="28"/>
          <w:szCs w:val="28"/>
          <w:lang w:eastAsia="zh-CN"/>
        </w:rPr>
        <w:t>（</w:t>
      </w:r>
      <w:r>
        <w:rPr>
          <w:rFonts w:hint="eastAsia"/>
          <w:sz w:val="28"/>
          <w:szCs w:val="28"/>
          <w:lang w:val="en-US" w:eastAsia="zh-CN"/>
        </w:rPr>
        <w:t>二</w:t>
      </w:r>
      <w:r>
        <w:rPr>
          <w:rFonts w:hint="eastAsia"/>
          <w:sz w:val="28"/>
          <w:szCs w:val="28"/>
          <w:lang w:eastAsia="zh-CN"/>
        </w:rPr>
        <w:t>）</w:t>
      </w:r>
      <w:r>
        <w:rPr>
          <w:rFonts w:hint="eastAsia"/>
          <w:sz w:val="28"/>
          <w:szCs w:val="28"/>
          <w:lang w:val="en-US" w:eastAsia="zh-CN"/>
        </w:rPr>
        <w:t>近代中国的半殖民地半封建性质</w:t>
      </w:r>
    </w:p>
    <w:p>
      <w:pPr>
        <w:rPr>
          <w:sz w:val="28"/>
          <w:szCs w:val="28"/>
        </w:rPr>
      </w:pPr>
      <w:r>
        <w:rPr>
          <w:rFonts w:hint="eastAsia"/>
          <w:sz w:val="28"/>
          <w:szCs w:val="28"/>
          <w:lang w:eastAsia="zh-CN"/>
        </w:rPr>
        <w:t>中国半殖民地半封建社会的特点</w:t>
      </w:r>
    </w:p>
    <w:p>
      <w:pPr>
        <w:rPr>
          <w:rFonts w:hint="eastAsia"/>
          <w:sz w:val="28"/>
          <w:szCs w:val="28"/>
          <w:lang w:eastAsia="zh-CN"/>
        </w:rPr>
      </w:pPr>
      <w:r>
        <w:rPr>
          <w:rFonts w:hint="eastAsia"/>
          <w:sz w:val="28"/>
          <w:szCs w:val="28"/>
          <w:lang w:eastAsia="zh-CN"/>
        </w:rPr>
        <w:t>政治方面：</w:t>
      </w:r>
    </w:p>
    <w:p>
      <w:pPr>
        <w:rPr>
          <w:sz w:val="28"/>
          <w:szCs w:val="28"/>
        </w:rPr>
      </w:pPr>
      <w:r>
        <w:rPr>
          <w:rFonts w:hint="eastAsia"/>
          <w:sz w:val="28"/>
          <w:szCs w:val="28"/>
          <w:lang w:eastAsia="zh-CN"/>
        </w:rPr>
        <w:t>(1）资本帝国主义不但操纵中国的财政和经济命脉，而且控制了中国的政治，日益成为支配中国的决定性力量。</w:t>
      </w:r>
    </w:p>
    <w:p>
      <w:pPr>
        <w:rPr>
          <w:sz w:val="28"/>
          <w:szCs w:val="28"/>
        </w:rPr>
      </w:pPr>
      <w:r>
        <w:rPr>
          <w:rFonts w:hint="eastAsia"/>
          <w:sz w:val="28"/>
          <w:szCs w:val="28"/>
          <w:lang w:eastAsia="zh-CN"/>
        </w:rPr>
        <w:t>(2）中国的封建势力同外国侵略势力相勾结，成为外国列强奴役中国人民的社会基础和统治支柱。（中外反动势力对中国人民实行联合专政）</w:t>
      </w:r>
    </w:p>
    <w:p>
      <w:pPr>
        <w:ind w:left="1050" w:hanging="1400" w:hangingChars="500"/>
        <w:rPr>
          <w:rFonts w:hint="eastAsia"/>
          <w:sz w:val="28"/>
          <w:szCs w:val="28"/>
          <w:lang w:eastAsia="zh-CN"/>
        </w:rPr>
      </w:pPr>
      <w:r>
        <w:rPr>
          <w:rFonts w:hint="eastAsia"/>
          <w:sz w:val="28"/>
          <w:szCs w:val="28"/>
          <w:lang w:eastAsia="zh-CN"/>
        </w:rPr>
        <w:t>经济方面</w:t>
      </w:r>
    </w:p>
    <w:p>
      <w:pPr>
        <w:numPr>
          <w:ilvl w:val="0"/>
          <w:numId w:val="3"/>
        </w:numPr>
        <w:ind w:left="425" w:leftChars="0" w:hanging="425" w:firstLineChars="0"/>
        <w:rPr>
          <w:sz w:val="28"/>
          <w:szCs w:val="28"/>
        </w:rPr>
      </w:pPr>
      <w:r>
        <w:rPr>
          <w:rFonts w:hint="eastAsia"/>
          <w:sz w:val="28"/>
          <w:szCs w:val="28"/>
          <w:lang w:eastAsia="zh-CN"/>
        </w:rPr>
        <w:t>中国自然经济的基础虽然遭到破坏，但封建剥削制度的根基</w:t>
      </w:r>
      <w:r>
        <w:rPr>
          <w:rFonts w:hint="eastAsia"/>
          <w:sz w:val="28"/>
          <w:szCs w:val="28"/>
          <w:lang w:val="en-US" w:eastAsia="zh-CN"/>
        </w:rPr>
        <w:t>即封建地主的土地所有制</w:t>
      </w:r>
      <w:r>
        <w:rPr>
          <w:rFonts w:hint="eastAsia"/>
          <w:sz w:val="28"/>
          <w:szCs w:val="28"/>
          <w:lang w:eastAsia="zh-CN"/>
        </w:rPr>
        <w:t>依然存在，成为中国</w:t>
      </w:r>
      <w:r>
        <w:rPr>
          <w:rFonts w:hint="eastAsia"/>
          <w:sz w:val="28"/>
          <w:szCs w:val="28"/>
          <w:lang w:val="en-US" w:eastAsia="zh-CN"/>
        </w:rPr>
        <w:t>发展进步</w:t>
      </w:r>
      <w:r>
        <w:rPr>
          <w:rFonts w:hint="eastAsia"/>
          <w:sz w:val="28"/>
          <w:szCs w:val="28"/>
          <w:lang w:eastAsia="zh-CN"/>
        </w:rPr>
        <w:t>的严重障碍。</w:t>
      </w:r>
    </w:p>
    <w:p>
      <w:pPr>
        <w:numPr>
          <w:ilvl w:val="0"/>
          <w:numId w:val="3"/>
        </w:numPr>
        <w:ind w:left="425" w:leftChars="0" w:hanging="425" w:firstLineChars="0"/>
        <w:rPr>
          <w:sz w:val="28"/>
          <w:szCs w:val="28"/>
        </w:rPr>
      </w:pPr>
      <w:r>
        <w:rPr>
          <w:rFonts w:hint="eastAsia"/>
          <w:sz w:val="28"/>
          <w:szCs w:val="28"/>
          <w:lang w:eastAsia="zh-CN"/>
        </w:rPr>
        <w:t>中国资本主义经济有所发展，在中国政治、文化生活中有一定作用，但发展很缓慢，力量很软弱。</w:t>
      </w:r>
    </w:p>
    <w:p>
      <w:pPr>
        <w:numPr>
          <w:ilvl w:val="0"/>
          <w:numId w:val="0"/>
        </w:numPr>
        <w:ind w:leftChars="0"/>
        <w:rPr>
          <w:rFonts w:hint="eastAsia"/>
          <w:sz w:val="28"/>
          <w:szCs w:val="28"/>
          <w:lang w:eastAsia="zh-CN"/>
        </w:rPr>
      </w:pPr>
      <w:r>
        <w:rPr>
          <w:rFonts w:hint="eastAsia"/>
          <w:sz w:val="28"/>
          <w:szCs w:val="28"/>
          <w:lang w:eastAsia="zh-CN"/>
        </w:rPr>
        <w:t>社会方面：</w:t>
      </w:r>
    </w:p>
    <w:p>
      <w:pPr>
        <w:numPr>
          <w:ilvl w:val="0"/>
          <w:numId w:val="4"/>
        </w:numPr>
        <w:ind w:left="425" w:leftChars="0" w:hanging="425" w:firstLineChars="0"/>
        <w:rPr>
          <w:rFonts w:hint="eastAsia"/>
          <w:sz w:val="28"/>
          <w:szCs w:val="28"/>
          <w:lang w:eastAsia="zh-CN"/>
        </w:rPr>
      </w:pPr>
      <w:r>
        <w:rPr>
          <w:rFonts w:hint="eastAsia"/>
          <w:sz w:val="28"/>
          <w:szCs w:val="28"/>
          <w:lang w:eastAsia="zh-CN"/>
        </w:rPr>
        <w:t>在列强争夺和间接统治下，加之地方性农业经济所形成的地方割据势力的存在，使近代中国经济、政治和文化发展的极不平衡性。</w:t>
      </w:r>
    </w:p>
    <w:p>
      <w:pPr>
        <w:numPr>
          <w:ilvl w:val="0"/>
          <w:numId w:val="4"/>
        </w:numPr>
        <w:ind w:left="425" w:leftChars="0" w:hanging="425" w:firstLineChars="0"/>
        <w:rPr>
          <w:rFonts w:hint="eastAsia"/>
          <w:sz w:val="28"/>
          <w:szCs w:val="28"/>
          <w:lang w:eastAsia="zh-CN"/>
        </w:rPr>
      </w:pPr>
      <w:r>
        <w:rPr>
          <w:rFonts w:hint="eastAsia"/>
          <w:sz w:val="28"/>
          <w:szCs w:val="28"/>
          <w:lang w:eastAsia="zh-CN"/>
        </w:rPr>
        <w:t>在资本﹣帝国主义和封建主义的双重压迫下（</w:t>
      </w:r>
      <w:r>
        <w:rPr>
          <w:rFonts w:hint="eastAsia"/>
          <w:sz w:val="28"/>
          <w:szCs w:val="28"/>
          <w:lang w:val="en-US" w:eastAsia="zh-CN"/>
        </w:rPr>
        <w:t>后来还加上官僚资本主义的压迫</w:t>
      </w:r>
      <w:r>
        <w:rPr>
          <w:rFonts w:hint="eastAsia"/>
          <w:sz w:val="28"/>
          <w:szCs w:val="28"/>
          <w:lang w:eastAsia="zh-CN"/>
        </w:rPr>
        <w:t>），人民群众毫无政治权利和生活的极端贫困化。</w:t>
      </w:r>
    </w:p>
    <w:p>
      <w:pPr>
        <w:numPr>
          <w:ilvl w:val="0"/>
          <w:numId w:val="5"/>
        </w:numPr>
        <w:bidi w:val="0"/>
        <w:rPr>
          <w:rFonts w:hint="eastAsia"/>
          <w:color w:val="02A5E3"/>
          <w:sz w:val="28"/>
          <w:szCs w:val="28"/>
          <w:lang w:eastAsia="zh-CN"/>
        </w:rPr>
      </w:pPr>
      <w:r>
        <w:rPr>
          <w:rFonts w:hint="eastAsia"/>
          <w:color w:val="002060"/>
          <w:sz w:val="28"/>
          <w:szCs w:val="28"/>
          <w:highlight w:val="cyan"/>
          <w:lang w:val="en-US" w:eastAsia="zh-CN"/>
        </w:rPr>
        <w:t>近代中国</w:t>
      </w:r>
      <w:r>
        <w:rPr>
          <w:rFonts w:hint="eastAsia"/>
          <w:color w:val="002060"/>
          <w:sz w:val="28"/>
          <w:szCs w:val="28"/>
          <w:highlight w:val="cyan"/>
          <w:lang w:eastAsia="zh-CN"/>
        </w:rPr>
        <w:t>社会阶级关系的变化</w:t>
      </w:r>
      <w:r>
        <w:rPr>
          <w:rFonts w:hint="eastAsia"/>
          <w:color w:val="02A5E3"/>
          <w:sz w:val="28"/>
          <w:szCs w:val="28"/>
          <w:lang w:eastAsia="zh-CN"/>
        </w:rPr>
        <w:t>：</w:t>
      </w:r>
    </w:p>
    <w:p>
      <w:pPr>
        <w:numPr>
          <w:ilvl w:val="0"/>
          <w:numId w:val="6"/>
        </w:numPr>
        <w:bidi w:val="0"/>
        <w:rPr>
          <w:rFonts w:hint="eastAsia"/>
          <w:sz w:val="28"/>
          <w:szCs w:val="28"/>
          <w:lang w:val="en-US" w:eastAsia="zh-CN"/>
        </w:rPr>
      </w:pPr>
      <w:r>
        <w:rPr>
          <w:rFonts w:hint="eastAsia"/>
          <w:sz w:val="28"/>
          <w:szCs w:val="28"/>
          <w:lang w:eastAsia="zh-CN"/>
        </w:rPr>
        <w:t>旧的封建统治阶级</w:t>
      </w:r>
      <w:r>
        <w:rPr>
          <w:rFonts w:hint="eastAsia"/>
          <w:sz w:val="28"/>
          <w:szCs w:val="28"/>
          <w:lang w:val="en-US" w:eastAsia="zh-CN"/>
        </w:rPr>
        <w:t>即</w:t>
      </w:r>
      <w:r>
        <w:rPr>
          <w:rFonts w:hint="eastAsia"/>
          <w:sz w:val="28"/>
          <w:szCs w:val="28"/>
          <w:lang w:eastAsia="zh-CN"/>
        </w:rPr>
        <w:t>地主阶级</w:t>
      </w:r>
      <w:r>
        <w:rPr>
          <w:rFonts w:hint="eastAsia"/>
          <w:sz w:val="28"/>
          <w:szCs w:val="28"/>
          <w:lang w:val="en-US" w:eastAsia="zh-CN"/>
        </w:rPr>
        <w:t>继续占有大量土地，掌握着国家政权，对人民实行专制统治。</w:t>
      </w:r>
    </w:p>
    <w:p>
      <w:pPr>
        <w:numPr>
          <w:ilvl w:val="0"/>
          <w:numId w:val="6"/>
        </w:numPr>
        <w:bidi w:val="0"/>
        <w:rPr>
          <w:rFonts w:hint="default"/>
          <w:sz w:val="28"/>
          <w:szCs w:val="28"/>
          <w:lang w:val="en-US" w:eastAsia="zh-CN"/>
        </w:rPr>
      </w:pPr>
      <w:r>
        <w:rPr>
          <w:rFonts w:hint="eastAsia"/>
          <w:sz w:val="28"/>
          <w:szCs w:val="28"/>
          <w:lang w:eastAsia="zh-CN"/>
        </w:rPr>
        <w:t>旧的被统治阶级是农民阶级，</w:t>
      </w:r>
      <w:r>
        <w:rPr>
          <w:rFonts w:hint="eastAsia"/>
          <w:sz w:val="28"/>
          <w:szCs w:val="28"/>
          <w:lang w:val="en-US" w:eastAsia="zh-CN"/>
        </w:rPr>
        <w:t>仍是近代中国社会人数最多的被剥削阶级。</w:t>
      </w:r>
    </w:p>
    <w:p>
      <w:pPr>
        <w:numPr>
          <w:ilvl w:val="0"/>
          <w:numId w:val="0"/>
        </w:numPr>
        <w:bidi w:val="0"/>
        <w:ind w:left="0" w:firstLine="0"/>
        <w:rPr>
          <w:rFonts w:hint="default"/>
          <w:sz w:val="28"/>
          <w:szCs w:val="28"/>
          <w:lang w:val="en-US" w:eastAsia="zh-CN"/>
        </w:rPr>
      </w:pPr>
      <w:r>
        <w:rPr>
          <w:rFonts w:hint="default"/>
          <w:sz w:val="28"/>
          <w:szCs w:val="28"/>
          <w:lang w:val="en-US" w:eastAsia="zh-CN"/>
        </w:rPr>
        <w:t xml:space="preserve">  </w:t>
      </w:r>
      <w:r>
        <w:rPr>
          <w:rFonts w:hint="eastAsia"/>
          <w:sz w:val="28"/>
          <w:szCs w:val="28"/>
          <w:lang w:val="en-US" w:eastAsia="zh-CN"/>
        </w:rPr>
        <w:t>近代中国的农民是中国革命的主力军。</w:t>
      </w:r>
    </w:p>
    <w:p>
      <w:pPr>
        <w:bidi w:val="0"/>
        <w:rPr>
          <w:rFonts w:hint="eastAsia"/>
          <w:sz w:val="28"/>
          <w:szCs w:val="28"/>
          <w:lang w:val="en-US" w:eastAsia="zh-CN"/>
        </w:rPr>
      </w:pPr>
      <w:r>
        <w:rPr>
          <w:rFonts w:hint="eastAsia"/>
          <w:sz w:val="28"/>
          <w:szCs w:val="28"/>
          <w:lang w:val="en-US" w:eastAsia="zh-CN"/>
        </w:rPr>
        <w:t>(3)</w:t>
      </w:r>
      <w:r>
        <w:rPr>
          <w:rFonts w:hint="eastAsia"/>
          <w:sz w:val="28"/>
          <w:szCs w:val="28"/>
          <w:lang w:eastAsia="zh-CN"/>
        </w:rPr>
        <w:t>新</w:t>
      </w:r>
      <w:r>
        <w:rPr>
          <w:rFonts w:hint="eastAsia"/>
          <w:sz w:val="28"/>
          <w:szCs w:val="28"/>
          <w:lang w:val="en-US" w:eastAsia="zh-CN"/>
        </w:rPr>
        <w:t>兴的被压迫</w:t>
      </w:r>
      <w:r>
        <w:rPr>
          <w:rFonts w:hint="eastAsia"/>
          <w:sz w:val="28"/>
          <w:szCs w:val="28"/>
          <w:lang w:eastAsia="zh-CN"/>
        </w:rPr>
        <w:t>阶级是</w:t>
      </w:r>
      <w:r>
        <w:rPr>
          <w:rFonts w:hint="eastAsia"/>
          <w:sz w:val="28"/>
          <w:szCs w:val="28"/>
          <w:lang w:val="en-US" w:eastAsia="zh-CN"/>
        </w:rPr>
        <w:t>工人</w:t>
      </w:r>
      <w:r>
        <w:rPr>
          <w:rFonts w:hint="eastAsia"/>
          <w:sz w:val="28"/>
          <w:szCs w:val="28"/>
          <w:lang w:eastAsia="zh-CN"/>
        </w:rPr>
        <w:t>阶级。</w:t>
      </w:r>
      <w:r>
        <w:rPr>
          <w:rFonts w:hint="eastAsia"/>
          <w:sz w:val="28"/>
          <w:szCs w:val="28"/>
          <w:lang w:val="en-US" w:eastAsia="zh-CN"/>
        </w:rPr>
        <w:t>它的来源主要是城乡破产失业的农民、手工业者和城市贫民。</w:t>
      </w:r>
    </w:p>
    <w:p>
      <w:pPr>
        <w:bidi w:val="0"/>
        <w:rPr>
          <w:rFonts w:hint="eastAsia"/>
          <w:sz w:val="28"/>
          <w:szCs w:val="28"/>
          <w:lang w:eastAsia="zh-CN"/>
        </w:rPr>
      </w:pPr>
      <w:r>
        <w:rPr>
          <w:rFonts w:hint="eastAsia"/>
          <w:sz w:val="28"/>
          <w:szCs w:val="28"/>
          <w:lang w:val="en-US" w:eastAsia="zh-CN"/>
        </w:rPr>
        <w:t>(4)近代中国新产生的阶级是中国资产阶级，是在外国资本主义的入侵的影响和刺激下，主要由一些买办、商人、地主、官僚投资新式企业转化而来。</w:t>
      </w:r>
      <w:r>
        <w:rPr>
          <w:rFonts w:hint="eastAsia"/>
          <w:sz w:val="28"/>
          <w:szCs w:val="28"/>
          <w:lang w:eastAsia="zh-CN"/>
        </w:rPr>
        <w:t>分为官僚资产阶级和民族资产阶级（具有软弱性和革命性的两面性特征）；</w:t>
      </w:r>
    </w:p>
    <w:p>
      <w:pPr>
        <w:rPr>
          <w:rFonts w:hint="eastAsia"/>
          <w:color w:val="02A5E3"/>
          <w:sz w:val="28"/>
          <w:szCs w:val="28"/>
          <w:lang w:val="en-US" w:eastAsia="zh-CN"/>
        </w:rPr>
      </w:pPr>
      <w:r>
        <w:rPr>
          <w:rFonts w:hint="eastAsia"/>
          <w:color w:val="02A5E3"/>
          <w:sz w:val="28"/>
          <w:szCs w:val="28"/>
          <w:lang w:val="en-US" w:eastAsia="zh-CN"/>
        </w:rPr>
        <w:t>（四）</w:t>
      </w:r>
      <w:r>
        <w:rPr>
          <w:rFonts w:hint="eastAsia"/>
          <w:color w:val="002060"/>
          <w:sz w:val="28"/>
          <w:szCs w:val="28"/>
          <w:highlight w:val="cyan"/>
          <w:lang w:val="en-US" w:eastAsia="zh-CN"/>
        </w:rPr>
        <w:t>近代中国的社会主要矛盾和两大历史任务</w:t>
      </w:r>
    </w:p>
    <w:p>
      <w:pPr>
        <w:rPr>
          <w:rFonts w:hint="eastAsia"/>
          <w:sz w:val="28"/>
          <w:szCs w:val="28"/>
          <w:lang w:val="en-US" w:eastAsia="zh-CN"/>
        </w:rPr>
      </w:pPr>
      <w:r>
        <w:rPr>
          <w:rFonts w:hint="eastAsia"/>
          <w:sz w:val="28"/>
          <w:szCs w:val="28"/>
          <w:lang w:val="en-US" w:eastAsia="zh-CN"/>
        </w:rPr>
        <w:t>在诸多矛盾中，占支配地位的主要矛盾，是帝国主义和中华民族的矛盾，封建主义和人民大众的矛盾。这两对主要矛盾及其斗争贯穿中国半殖半封社会的始终，并对中国近代社会的发展变化起决定性作用。</w:t>
      </w:r>
    </w:p>
    <w:p>
      <w:pPr>
        <w:rPr>
          <w:rFonts w:hint="default"/>
          <w:color w:val="0000FF"/>
          <w:sz w:val="28"/>
          <w:szCs w:val="28"/>
          <w:lang w:val="en-US" w:eastAsia="zh-CN"/>
        </w:rPr>
      </w:pPr>
      <w:r>
        <w:rPr>
          <w:rFonts w:hint="eastAsia"/>
          <w:sz w:val="28"/>
          <w:szCs w:val="28"/>
          <w:lang w:val="en-US" w:eastAsia="zh-CN"/>
        </w:rPr>
        <w:t>中国近代社会的两对主要矛盾是互相交织在一起的，而</w:t>
      </w:r>
      <w:r>
        <w:rPr>
          <w:rFonts w:hint="eastAsia"/>
          <w:color w:val="0000FF"/>
          <w:sz w:val="28"/>
          <w:szCs w:val="28"/>
          <w:lang w:val="en-US" w:eastAsia="zh-CN"/>
        </w:rPr>
        <w:t>帝国主义和中华民族的矛盾，是最重要的矛盾。</w:t>
      </w:r>
    </w:p>
    <w:p>
      <w:pPr>
        <w:rPr>
          <w:sz w:val="28"/>
          <w:szCs w:val="28"/>
        </w:rPr>
      </w:pPr>
      <w:r>
        <w:rPr>
          <w:rFonts w:hint="eastAsia"/>
          <w:sz w:val="28"/>
          <w:szCs w:val="28"/>
          <w:lang w:eastAsia="zh-CN"/>
        </w:rPr>
        <w:t>(</w:t>
      </w:r>
      <w:r>
        <w:rPr>
          <w:rFonts w:hint="eastAsia"/>
          <w:sz w:val="28"/>
          <w:szCs w:val="28"/>
          <w:lang w:val="en-US" w:eastAsia="zh-CN"/>
        </w:rPr>
        <w:t>1</w:t>
      </w:r>
      <w:r>
        <w:rPr>
          <w:rFonts w:hint="eastAsia"/>
          <w:sz w:val="28"/>
          <w:szCs w:val="28"/>
          <w:lang w:eastAsia="zh-CN"/>
        </w:rPr>
        <w:t>）当外国列强向中国发动侵略战争时，民族矛盾上升为主要矛盾；</w:t>
      </w:r>
    </w:p>
    <w:p>
      <w:pPr>
        <w:rPr>
          <w:sz w:val="28"/>
          <w:szCs w:val="28"/>
        </w:rPr>
      </w:pPr>
      <w:r>
        <w:rPr>
          <w:rFonts w:hint="eastAsia"/>
          <w:sz w:val="28"/>
          <w:szCs w:val="28"/>
          <w:lang w:eastAsia="zh-CN"/>
        </w:rPr>
        <w:t>(2）当外国列强同封建政权勾结，共同镇压中国革命时，阶级矛盾上升为主要矛盾；</w:t>
      </w:r>
    </w:p>
    <w:p>
      <w:pPr>
        <w:rPr>
          <w:rFonts w:hint="eastAsia"/>
          <w:sz w:val="28"/>
          <w:szCs w:val="28"/>
          <w:lang w:val="en-US" w:eastAsia="zh-CN"/>
        </w:rPr>
      </w:pPr>
      <w:r>
        <w:rPr>
          <w:rFonts w:hint="eastAsia"/>
          <w:sz w:val="28"/>
          <w:szCs w:val="28"/>
          <w:lang w:eastAsia="zh-CN"/>
        </w:rPr>
        <w:t>(3）国内战争威胁帝国主义利益和封建主义的统治时，帝国主义和封建主义完全勾结</w:t>
      </w:r>
      <w:r>
        <w:rPr>
          <w:rFonts w:hint="eastAsia"/>
          <w:sz w:val="28"/>
          <w:szCs w:val="28"/>
          <w:lang w:val="en-US" w:eastAsia="zh-CN"/>
        </w:rPr>
        <w:t>.</w:t>
      </w:r>
    </w:p>
    <w:p>
      <w:pPr>
        <w:rPr>
          <w:rFonts w:hint="eastAsia"/>
          <w:sz w:val="28"/>
          <w:szCs w:val="28"/>
          <w:highlight w:val="yellow"/>
          <w:lang w:eastAsia="zh-CN"/>
        </w:rPr>
      </w:pPr>
      <w:r>
        <w:rPr>
          <w:rFonts w:hint="eastAsia"/>
          <w:sz w:val="28"/>
          <w:szCs w:val="28"/>
          <w:highlight w:val="yellow"/>
          <w:lang w:val="en-US" w:eastAsia="zh-CN"/>
        </w:rPr>
        <w:t>中国近代社会的主要矛盾决定了</w:t>
      </w:r>
      <w:r>
        <w:rPr>
          <w:rFonts w:hint="eastAsia"/>
          <w:sz w:val="28"/>
          <w:szCs w:val="28"/>
          <w:highlight w:val="yellow"/>
          <w:lang w:eastAsia="zh-CN"/>
        </w:rPr>
        <w:t>两大历史任务：</w:t>
      </w:r>
    </w:p>
    <w:p>
      <w:pPr>
        <w:rPr>
          <w:rFonts w:hint="eastAsia"/>
          <w:sz w:val="28"/>
          <w:szCs w:val="28"/>
          <w:lang w:eastAsia="zh-CN"/>
        </w:rPr>
      </w:pPr>
      <w:r>
        <w:rPr>
          <w:rFonts w:hint="eastAsia"/>
          <w:sz w:val="28"/>
          <w:szCs w:val="28"/>
          <w:lang w:val="en-US" w:eastAsia="zh-CN"/>
        </w:rPr>
        <w:t>争得民族独立</w:t>
      </w:r>
      <w:r>
        <w:rPr>
          <w:rFonts w:hint="eastAsia"/>
          <w:sz w:val="28"/>
          <w:szCs w:val="28"/>
          <w:lang w:eastAsia="zh-CN"/>
        </w:rPr>
        <w:t>和人民解放,</w:t>
      </w:r>
    </w:p>
    <w:p>
      <w:pPr>
        <w:rPr>
          <w:rFonts w:hint="default"/>
          <w:sz w:val="28"/>
          <w:szCs w:val="28"/>
          <w:lang w:val="en-US"/>
        </w:rPr>
      </w:pPr>
      <w:r>
        <w:rPr>
          <w:rFonts w:hint="eastAsia"/>
          <w:sz w:val="28"/>
          <w:szCs w:val="28"/>
          <w:lang w:val="en-US" w:eastAsia="zh-CN"/>
        </w:rPr>
        <w:t>实现</w:t>
      </w:r>
      <w:r>
        <w:rPr>
          <w:rFonts w:hint="eastAsia"/>
          <w:sz w:val="28"/>
          <w:szCs w:val="28"/>
          <w:lang w:eastAsia="zh-CN"/>
        </w:rPr>
        <w:t>国家富强和人民</w:t>
      </w:r>
      <w:r>
        <w:rPr>
          <w:rFonts w:hint="eastAsia"/>
          <w:sz w:val="28"/>
          <w:szCs w:val="28"/>
          <w:lang w:val="en-US" w:eastAsia="zh-CN"/>
        </w:rPr>
        <w:t>幸福。</w:t>
      </w:r>
    </w:p>
    <w:p>
      <w:pPr>
        <w:pStyle w:val="3"/>
        <w:bidi w:val="0"/>
        <w:rPr>
          <w:rFonts w:hint="default"/>
          <w:sz w:val="28"/>
          <w:szCs w:val="28"/>
          <w:lang w:val="en-US" w:eastAsia="zh-CN"/>
        </w:rPr>
      </w:pPr>
      <w:r>
        <w:rPr>
          <w:rFonts w:hint="eastAsia"/>
          <w:sz w:val="28"/>
          <w:szCs w:val="28"/>
          <w:lang w:val="en-US" w:eastAsia="zh-CN"/>
        </w:rPr>
        <w:t>第二节 西方</w:t>
      </w:r>
      <w:r>
        <w:rPr>
          <w:rFonts w:hint="eastAsia"/>
          <w:sz w:val="28"/>
          <w:szCs w:val="28"/>
          <w:lang w:eastAsia="zh-CN"/>
        </w:rPr>
        <w:t>列强对中国的侵略</w:t>
      </w:r>
    </w:p>
    <w:p>
      <w:pPr>
        <w:pStyle w:val="8"/>
        <w:numPr>
          <w:ilvl w:val="0"/>
          <w:numId w:val="0"/>
        </w:numPr>
        <w:rPr>
          <w:rFonts w:hint="eastAsia"/>
          <w:sz w:val="28"/>
          <w:szCs w:val="28"/>
          <w:lang w:eastAsia="zh-CN"/>
        </w:rPr>
      </w:pPr>
      <w:r>
        <w:rPr>
          <w:rFonts w:hint="eastAsia"/>
          <w:sz w:val="28"/>
          <w:szCs w:val="28"/>
          <w:lang w:eastAsia="zh-CN"/>
        </w:rPr>
        <w:t>军事侵略、政治控制、经济掠夺、文化渗透</w:t>
      </w:r>
    </w:p>
    <w:p>
      <w:pPr>
        <w:pStyle w:val="3"/>
        <w:numPr>
          <w:ilvl w:val="0"/>
          <w:numId w:val="7"/>
        </w:numPr>
        <w:bidi w:val="0"/>
        <w:rPr>
          <w:rFonts w:hint="eastAsia"/>
          <w:sz w:val="28"/>
          <w:szCs w:val="28"/>
          <w:lang w:val="en-US" w:eastAsia="zh-CN"/>
        </w:rPr>
      </w:pPr>
      <w:r>
        <w:rPr>
          <w:rFonts w:hint="eastAsia"/>
          <w:sz w:val="28"/>
          <w:szCs w:val="28"/>
          <w:lang w:val="en-US" w:eastAsia="zh-CN"/>
        </w:rPr>
        <w:t xml:space="preserve"> 反对外国武装侵略的斗争</w:t>
      </w:r>
    </w:p>
    <w:p>
      <w:pPr>
        <w:numPr>
          <w:ilvl w:val="0"/>
          <w:numId w:val="8"/>
        </w:numPr>
        <w:rPr>
          <w:rFonts w:hint="eastAsia"/>
          <w:sz w:val="28"/>
          <w:szCs w:val="28"/>
          <w:lang w:val="en-US" w:eastAsia="zh-CN"/>
        </w:rPr>
      </w:pPr>
      <w:r>
        <w:rPr>
          <w:rFonts w:hint="eastAsia"/>
          <w:sz w:val="28"/>
          <w:szCs w:val="28"/>
          <w:lang w:val="en-US" w:eastAsia="zh-CN"/>
        </w:rPr>
        <w:t>抵御外来侵略的斗争历程</w:t>
      </w:r>
    </w:p>
    <w:p>
      <w:pPr>
        <w:numPr>
          <w:ilvl w:val="0"/>
          <w:numId w:val="9"/>
        </w:numPr>
        <w:ind w:left="420" w:leftChars="0" w:hanging="420" w:firstLineChars="0"/>
        <w:rPr>
          <w:rFonts w:hint="eastAsia"/>
          <w:sz w:val="28"/>
          <w:szCs w:val="28"/>
          <w:lang w:val="en-US" w:eastAsia="zh-CN"/>
        </w:rPr>
      </w:pPr>
      <w:r>
        <w:rPr>
          <w:rFonts w:hint="eastAsia"/>
          <w:sz w:val="28"/>
          <w:szCs w:val="28"/>
          <w:lang w:val="en-US" w:eastAsia="zh-CN"/>
        </w:rPr>
        <w:t>人民群众的反侵略斗争：1841年5月，三元里抗英（</w:t>
      </w:r>
      <w:r>
        <w:rPr>
          <w:rFonts w:hint="eastAsia"/>
          <w:sz w:val="28"/>
          <w:szCs w:val="28"/>
          <w:lang w:eastAsia="zh-CN"/>
        </w:rPr>
        <w:t>近代史上中国人民</w:t>
      </w:r>
      <w:r>
        <w:rPr>
          <w:rFonts w:hint="eastAsia"/>
          <w:sz w:val="28"/>
          <w:szCs w:val="28"/>
          <w:lang w:val="en-US" w:eastAsia="zh-CN"/>
        </w:rPr>
        <w:t>第</w:t>
      </w:r>
      <w:r>
        <w:rPr>
          <w:rFonts w:hint="eastAsia"/>
          <w:sz w:val="28"/>
          <w:szCs w:val="28"/>
          <w:lang w:eastAsia="zh-CN"/>
        </w:rPr>
        <w:t>一次大规模的反侵略武装斗争）</w:t>
      </w:r>
      <w:r>
        <w:rPr>
          <w:rFonts w:hint="eastAsia"/>
          <w:sz w:val="28"/>
          <w:szCs w:val="28"/>
          <w:lang w:val="en-US" w:eastAsia="zh-CN"/>
        </w:rPr>
        <w:t>，太平军，台湾人民、义和团。</w:t>
      </w:r>
    </w:p>
    <w:p>
      <w:pPr>
        <w:numPr>
          <w:ilvl w:val="0"/>
          <w:numId w:val="9"/>
        </w:numPr>
        <w:ind w:left="420" w:leftChars="0" w:hanging="420" w:firstLineChars="0"/>
        <w:rPr>
          <w:rFonts w:hint="eastAsia"/>
          <w:sz w:val="28"/>
          <w:szCs w:val="28"/>
          <w:lang w:val="en-US" w:eastAsia="zh-CN"/>
        </w:rPr>
      </w:pPr>
      <w:r>
        <w:rPr>
          <w:rFonts w:hint="eastAsia"/>
          <w:sz w:val="28"/>
          <w:szCs w:val="28"/>
          <w:lang w:val="en-US" w:eastAsia="zh-CN"/>
        </w:rPr>
        <w:t>爱国官兵的反侵略斗争：左宗棠收复新疆，冯子材抗击法军，黄海海战中。</w:t>
      </w:r>
    </w:p>
    <w:p>
      <w:pPr>
        <w:numPr>
          <w:ilvl w:val="0"/>
          <w:numId w:val="8"/>
        </w:numPr>
        <w:ind w:left="0" w:leftChars="0" w:firstLine="0" w:firstLineChars="0"/>
        <w:rPr>
          <w:rFonts w:hint="eastAsia"/>
          <w:sz w:val="28"/>
          <w:szCs w:val="28"/>
          <w:lang w:val="en-US" w:eastAsia="zh-CN"/>
        </w:rPr>
      </w:pPr>
      <w:r>
        <w:rPr>
          <w:rFonts w:hint="eastAsia"/>
          <w:sz w:val="28"/>
          <w:szCs w:val="28"/>
          <w:lang w:val="en-US" w:eastAsia="zh-CN"/>
        </w:rPr>
        <w:t>义和团运动与列强瓜分中国图谋的破产</w:t>
      </w:r>
    </w:p>
    <w:p>
      <w:pPr>
        <w:numPr>
          <w:ilvl w:val="0"/>
          <w:numId w:val="10"/>
        </w:numPr>
        <w:ind w:left="420" w:leftChars="0" w:hanging="420" w:firstLineChars="0"/>
        <w:rPr>
          <w:rFonts w:hint="eastAsia"/>
          <w:sz w:val="28"/>
          <w:szCs w:val="28"/>
          <w:lang w:val="en-US" w:eastAsia="zh-CN"/>
        </w:rPr>
      </w:pPr>
      <w:r>
        <w:rPr>
          <w:rFonts w:hint="eastAsia"/>
          <w:sz w:val="28"/>
          <w:szCs w:val="28"/>
          <w:lang w:val="en-US" w:eastAsia="zh-CN"/>
        </w:rPr>
        <w:t>边疆危机和瓜分危机：19世纪70至80年代，列强从侵占中国周边邻国发展到蚕食中国边疆地区，使中国陷入</w:t>
      </w:r>
      <w:r>
        <w:rPr>
          <w:rFonts w:hint="default"/>
          <w:sz w:val="28"/>
          <w:szCs w:val="28"/>
          <w:lang w:val="en-US" w:eastAsia="zh-CN"/>
        </w:rPr>
        <w:t>”</w:t>
      </w:r>
      <w:r>
        <w:rPr>
          <w:rFonts w:hint="eastAsia"/>
          <w:sz w:val="28"/>
          <w:szCs w:val="28"/>
          <w:lang w:val="en-US" w:eastAsia="zh-CN"/>
        </w:rPr>
        <w:t>边疆危机”。</w:t>
      </w:r>
    </w:p>
    <w:p>
      <w:pPr>
        <w:numPr>
          <w:ilvl w:val="0"/>
          <w:numId w:val="10"/>
        </w:numPr>
        <w:ind w:left="420" w:leftChars="0" w:hanging="420" w:firstLineChars="0"/>
        <w:rPr>
          <w:rFonts w:hint="eastAsia"/>
          <w:sz w:val="28"/>
          <w:szCs w:val="28"/>
          <w:lang w:val="en-US" w:eastAsia="zh-CN"/>
        </w:rPr>
      </w:pPr>
      <w:r>
        <w:rPr>
          <w:rFonts w:hint="eastAsia"/>
          <w:sz w:val="28"/>
          <w:szCs w:val="28"/>
          <w:lang w:val="en-US" w:eastAsia="zh-CN"/>
        </w:rPr>
        <w:t>帝国主义瓜分中国的图谋，在1894年中日甲午战争爆发后达到高潮。</w:t>
      </w:r>
    </w:p>
    <w:p>
      <w:pPr>
        <w:rPr>
          <w:rFonts w:hint="eastAsia"/>
          <w:color w:val="002060"/>
          <w:sz w:val="28"/>
          <w:szCs w:val="28"/>
          <w:highlight w:val="red"/>
          <w:lang w:val="en-US" w:eastAsia="zh-CN"/>
        </w:rPr>
      </w:pPr>
      <w:r>
        <w:rPr>
          <w:rFonts w:hint="eastAsia"/>
          <w:color w:val="002060"/>
          <w:sz w:val="28"/>
          <w:szCs w:val="28"/>
          <w:highlight w:val="yellow"/>
          <w:lang w:val="en-US" w:eastAsia="zh-CN"/>
        </w:rPr>
        <w:t>列强瓜分中国图谋的破产的原因是什么？</w:t>
      </w:r>
    </w:p>
    <w:p>
      <w:pPr>
        <w:numPr>
          <w:ilvl w:val="0"/>
          <w:numId w:val="11"/>
        </w:numPr>
        <w:rPr>
          <w:rFonts w:hint="eastAsia"/>
          <w:sz w:val="28"/>
          <w:szCs w:val="28"/>
          <w:lang w:eastAsia="zh-CN"/>
        </w:rPr>
      </w:pPr>
      <w:r>
        <w:rPr>
          <w:rFonts w:hint="eastAsia"/>
          <w:sz w:val="28"/>
          <w:szCs w:val="28"/>
          <w:lang w:eastAsia="zh-CN"/>
        </w:rPr>
        <w:t>帝国主义列强之间的矛盾和相互制约是重要原因</w:t>
      </w:r>
    </w:p>
    <w:p>
      <w:pPr>
        <w:numPr>
          <w:ilvl w:val="0"/>
          <w:numId w:val="11"/>
        </w:numPr>
        <w:rPr>
          <w:sz w:val="28"/>
          <w:szCs w:val="28"/>
        </w:rPr>
      </w:pPr>
      <w:r>
        <w:rPr>
          <w:rFonts w:hint="eastAsia"/>
          <w:sz w:val="28"/>
          <w:szCs w:val="28"/>
          <w:lang w:eastAsia="zh-CN"/>
        </w:rPr>
        <w:t>中国人民进行了不屈不饶的反侵</w:t>
      </w:r>
      <w:r>
        <w:rPr>
          <w:rFonts w:hint="eastAsia"/>
          <w:sz w:val="28"/>
          <w:szCs w:val="28"/>
          <w:lang w:val="en-US" w:eastAsia="zh-CN"/>
        </w:rPr>
        <w:t>略斗争是根本原因。</w:t>
      </w:r>
    </w:p>
    <w:p>
      <w:pPr>
        <w:pStyle w:val="3"/>
        <w:bidi w:val="0"/>
        <w:rPr>
          <w:rFonts w:hint="default"/>
          <w:sz w:val="28"/>
          <w:szCs w:val="28"/>
          <w:lang w:val="en-US" w:eastAsia="zh-CN"/>
        </w:rPr>
      </w:pPr>
      <w:r>
        <w:rPr>
          <w:rFonts w:hint="eastAsia"/>
          <w:sz w:val="28"/>
          <w:szCs w:val="28"/>
          <w:lang w:val="en-US" w:eastAsia="zh-CN"/>
        </w:rPr>
        <w:t>第四节 反侵略战争的失败与民族意识的觉醒</w:t>
      </w:r>
    </w:p>
    <w:p>
      <w:pPr>
        <w:numPr>
          <w:ilvl w:val="0"/>
          <w:numId w:val="0"/>
        </w:numPr>
        <w:ind w:leftChars="0"/>
        <w:rPr>
          <w:rFonts w:hint="eastAsia"/>
          <w:sz w:val="28"/>
          <w:szCs w:val="28"/>
          <w:lang w:val="en-US" w:eastAsia="zh-CN"/>
        </w:rPr>
      </w:pPr>
      <w:r>
        <w:rPr>
          <w:rFonts w:hint="eastAsia"/>
          <w:sz w:val="28"/>
          <w:szCs w:val="28"/>
          <w:lang w:val="en-US" w:eastAsia="zh-CN"/>
        </w:rPr>
        <w:t>一、反侵略的失败及原因</w:t>
      </w:r>
    </w:p>
    <w:p>
      <w:pPr>
        <w:numPr>
          <w:ilvl w:val="0"/>
          <w:numId w:val="0"/>
        </w:numPr>
        <w:ind w:leftChars="0"/>
        <w:rPr>
          <w:rFonts w:hint="eastAsia"/>
          <w:sz w:val="28"/>
          <w:szCs w:val="28"/>
          <w:lang w:val="en-US" w:eastAsia="zh-CN"/>
        </w:rPr>
      </w:pPr>
      <w:r>
        <w:rPr>
          <w:rFonts w:hint="eastAsia"/>
          <w:sz w:val="28"/>
          <w:szCs w:val="28"/>
          <w:lang w:val="en-US" w:eastAsia="zh-CN"/>
        </w:rPr>
        <w:t>原因：</w:t>
      </w:r>
      <w:r>
        <w:rPr>
          <w:rFonts w:hint="eastAsia"/>
          <w:color w:val="0000FF"/>
          <w:sz w:val="28"/>
          <w:szCs w:val="28"/>
          <w:lang w:val="en-US" w:eastAsia="zh-CN"/>
        </w:rPr>
        <w:t>社会制度的腐败（根本原因）</w:t>
      </w:r>
    </w:p>
    <w:p>
      <w:pPr>
        <w:numPr>
          <w:ilvl w:val="0"/>
          <w:numId w:val="0"/>
        </w:numPr>
        <w:ind w:leftChars="0"/>
        <w:rPr>
          <w:rFonts w:hint="eastAsia"/>
          <w:sz w:val="28"/>
          <w:szCs w:val="28"/>
          <w:lang w:val="en-US" w:eastAsia="zh-CN"/>
        </w:rPr>
      </w:pPr>
      <w:r>
        <w:rPr>
          <w:rFonts w:hint="eastAsia"/>
          <w:sz w:val="28"/>
          <w:szCs w:val="28"/>
          <w:lang w:val="en-US" w:eastAsia="zh-CN"/>
        </w:rPr>
        <w:t>经济技术的落后（重要原因，中国近代史上落后挨打的根子就是经济技术的落后）</w:t>
      </w:r>
    </w:p>
    <w:p>
      <w:pPr>
        <w:numPr>
          <w:ilvl w:val="0"/>
          <w:numId w:val="0"/>
        </w:numPr>
        <w:ind w:leftChars="0"/>
        <w:rPr>
          <w:rFonts w:hint="eastAsia"/>
          <w:sz w:val="28"/>
          <w:szCs w:val="28"/>
          <w:lang w:val="en-US" w:eastAsia="zh-CN"/>
        </w:rPr>
      </w:pPr>
      <w:r>
        <w:rPr>
          <w:rFonts w:hint="eastAsia"/>
          <w:sz w:val="28"/>
          <w:szCs w:val="28"/>
          <w:lang w:val="en-US" w:eastAsia="zh-CN"/>
        </w:rPr>
        <w:t>二、民族意识的觉醒</w:t>
      </w:r>
    </w:p>
    <w:p>
      <w:pPr>
        <w:numPr>
          <w:ilvl w:val="0"/>
          <w:numId w:val="12"/>
        </w:numPr>
        <w:ind w:left="420" w:leftChars="0" w:hanging="420" w:firstLineChars="0"/>
        <w:rPr>
          <w:rFonts w:hint="default"/>
          <w:sz w:val="28"/>
          <w:szCs w:val="28"/>
          <w:lang w:val="en-US" w:eastAsia="zh-CN"/>
        </w:rPr>
      </w:pPr>
      <w:r>
        <w:rPr>
          <w:rFonts w:hint="eastAsia"/>
          <w:sz w:val="28"/>
          <w:szCs w:val="28"/>
          <w:lang w:val="en-US" w:eastAsia="zh-CN"/>
        </w:rPr>
        <w:t>鸦片战争以后，先进的中国人开始睁眼看世界了；中日甲午战争以后，中国人民的民族意识开始普遍觉醒。</w:t>
      </w:r>
    </w:p>
    <w:p>
      <w:pPr>
        <w:numPr>
          <w:ilvl w:val="0"/>
          <w:numId w:val="12"/>
        </w:numPr>
        <w:ind w:left="420" w:leftChars="0" w:hanging="420" w:firstLineChars="0"/>
        <w:rPr>
          <w:rFonts w:hint="eastAsia"/>
          <w:sz w:val="28"/>
          <w:szCs w:val="28"/>
          <w:lang w:eastAsia="zh-CN"/>
        </w:rPr>
      </w:pPr>
      <w:r>
        <w:rPr>
          <w:rFonts w:hint="eastAsia"/>
          <w:sz w:val="28"/>
          <w:szCs w:val="28"/>
          <w:lang w:eastAsia="zh-CN"/>
        </w:rPr>
        <w:t>林则徐近代中国睁眼看世界的第一人。</w:t>
      </w:r>
    </w:p>
    <w:p>
      <w:pPr>
        <w:numPr>
          <w:ilvl w:val="0"/>
          <w:numId w:val="12"/>
        </w:numPr>
        <w:ind w:left="420" w:leftChars="0" w:hanging="420" w:firstLineChars="0"/>
        <w:rPr>
          <w:sz w:val="28"/>
          <w:szCs w:val="28"/>
        </w:rPr>
      </w:pPr>
      <w:r>
        <w:rPr>
          <w:rFonts w:hint="eastAsia"/>
          <w:sz w:val="28"/>
          <w:szCs w:val="28"/>
          <w:lang w:eastAsia="zh-CN"/>
        </w:rPr>
        <w:t>魏源编撰《海国图志》,提出了师夷长技以制夷-的思想,开创了中国近代向西方学习的新风。</w:t>
      </w:r>
    </w:p>
    <w:p>
      <w:pPr>
        <w:numPr>
          <w:ilvl w:val="0"/>
          <w:numId w:val="12"/>
        </w:numPr>
        <w:ind w:left="420" w:leftChars="0" w:hanging="420" w:firstLineChars="0"/>
        <w:rPr>
          <w:sz w:val="28"/>
          <w:szCs w:val="28"/>
        </w:rPr>
      </w:pPr>
      <w:r>
        <w:rPr>
          <w:rFonts w:hint="eastAsia"/>
          <w:sz w:val="28"/>
          <w:szCs w:val="28"/>
          <w:lang w:eastAsia="zh-CN"/>
        </w:rPr>
        <w:t>1</w:t>
      </w:r>
      <w:r>
        <w:rPr>
          <w:rFonts w:hint="default"/>
          <w:sz w:val="28"/>
          <w:szCs w:val="28"/>
          <w:lang w:val="en-US" w:eastAsia="zh-CN"/>
        </w:rPr>
        <w:t>89</w:t>
      </w:r>
      <w:r>
        <w:rPr>
          <w:rFonts w:hint="eastAsia"/>
          <w:sz w:val="28"/>
          <w:szCs w:val="28"/>
          <w:lang w:eastAsia="zh-CN"/>
        </w:rPr>
        <w:t>5年严复在《救亡决论》中响亮喊出“救亡”</w:t>
      </w:r>
      <w:r>
        <w:rPr>
          <w:rFonts w:hint="eastAsia"/>
          <w:sz w:val="28"/>
          <w:szCs w:val="28"/>
          <w:lang w:val="en-US" w:eastAsia="zh-CN"/>
        </w:rPr>
        <w:t>的</w:t>
      </w:r>
      <w:r>
        <w:rPr>
          <w:rFonts w:hint="eastAsia"/>
          <w:sz w:val="28"/>
          <w:szCs w:val="28"/>
          <w:lang w:eastAsia="zh-CN"/>
        </w:rPr>
        <w:t>ロ号,他翻译的《天演论》,用物</w:t>
      </w:r>
      <w:r>
        <w:rPr>
          <w:rFonts w:hint="eastAsia"/>
          <w:sz w:val="28"/>
          <w:szCs w:val="28"/>
          <w:lang w:val="en-US" w:eastAsia="zh-CN"/>
        </w:rPr>
        <w:t>竞</w:t>
      </w:r>
      <w:r>
        <w:rPr>
          <w:rFonts w:hint="eastAsia"/>
          <w:sz w:val="28"/>
          <w:szCs w:val="28"/>
          <w:lang w:eastAsia="zh-CN"/>
        </w:rPr>
        <w:t>天择、适者生存的社会进化论思想,</w:t>
      </w:r>
      <w:r>
        <w:rPr>
          <w:rFonts w:hint="eastAsia"/>
          <w:sz w:val="28"/>
          <w:szCs w:val="28"/>
          <w:lang w:val="en-US" w:eastAsia="zh-CN"/>
        </w:rPr>
        <w:t>激</w:t>
      </w:r>
      <w:r>
        <w:rPr>
          <w:rFonts w:hint="eastAsia"/>
          <w:sz w:val="28"/>
          <w:szCs w:val="28"/>
          <w:lang w:eastAsia="zh-CN"/>
        </w:rPr>
        <w:t>发人们的危机意识和民</w:t>
      </w:r>
      <w:r>
        <w:rPr>
          <w:rFonts w:hint="eastAsia"/>
          <w:sz w:val="28"/>
          <w:szCs w:val="28"/>
          <w:lang w:val="en-US" w:eastAsia="zh-CN"/>
        </w:rPr>
        <w:t>族意</w:t>
      </w:r>
      <w:r>
        <w:rPr>
          <w:rFonts w:hint="eastAsia"/>
          <w:sz w:val="28"/>
          <w:szCs w:val="28"/>
          <w:lang w:eastAsia="zh-CN"/>
        </w:rPr>
        <w:t>识.</w:t>
      </w:r>
    </w:p>
    <w:p>
      <w:pPr>
        <w:rPr>
          <w:rFonts w:hint="eastAsia"/>
          <w:sz w:val="28"/>
          <w:szCs w:val="28"/>
          <w:lang w:eastAsia="zh-CN"/>
        </w:rPr>
      </w:pPr>
    </w:p>
    <w:p>
      <w:pPr>
        <w:pStyle w:val="2"/>
        <w:bidi w:val="0"/>
        <w:rPr>
          <w:rFonts w:hint="default"/>
          <w:sz w:val="28"/>
          <w:szCs w:val="28"/>
          <w:lang w:val="en-US" w:eastAsia="zh-CN"/>
        </w:rPr>
      </w:pPr>
      <w:r>
        <w:rPr>
          <w:rFonts w:hint="eastAsia"/>
          <w:sz w:val="28"/>
          <w:szCs w:val="28"/>
          <w:lang w:val="en-US" w:eastAsia="zh-CN"/>
        </w:rPr>
        <w:t>第二章  不同社会力量对国家出路的早期探索</w:t>
      </w:r>
    </w:p>
    <w:p>
      <w:pPr>
        <w:pStyle w:val="3"/>
        <w:bidi w:val="0"/>
        <w:rPr>
          <w:rFonts w:hint="default"/>
          <w:sz w:val="28"/>
          <w:szCs w:val="28"/>
          <w:lang w:val="en-US"/>
        </w:rPr>
      </w:pPr>
      <w:r>
        <w:rPr>
          <w:rFonts w:hint="eastAsia"/>
          <w:sz w:val="28"/>
          <w:szCs w:val="28"/>
          <w:lang w:val="en-US" w:eastAsia="zh-CN"/>
        </w:rPr>
        <w:t xml:space="preserve">第一节 </w:t>
      </w:r>
      <w:r>
        <w:rPr>
          <w:rFonts w:hint="eastAsia"/>
          <w:sz w:val="28"/>
          <w:szCs w:val="28"/>
          <w:lang w:eastAsia="zh-CN"/>
        </w:rPr>
        <w:t>太平天国运动</w:t>
      </w:r>
      <w:r>
        <w:rPr>
          <w:rFonts w:hint="eastAsia"/>
          <w:sz w:val="28"/>
          <w:szCs w:val="28"/>
          <w:lang w:val="en-US" w:eastAsia="zh-CN"/>
        </w:rPr>
        <w:t>的起落</w:t>
      </w:r>
    </w:p>
    <w:p>
      <w:pPr>
        <w:rPr>
          <w:rFonts w:hint="eastAsia" w:ascii="华文新魏" w:hAnsi="华文新魏" w:eastAsia="华文新魏" w:cs="华文新魏"/>
          <w:b/>
          <w:bCs/>
          <w:sz w:val="28"/>
          <w:szCs w:val="28"/>
          <w:lang w:val="en-US" w:eastAsia="zh-CN"/>
        </w:rPr>
      </w:pPr>
      <w:r>
        <w:rPr>
          <w:rFonts w:hint="eastAsia"/>
          <w:sz w:val="28"/>
          <w:szCs w:val="28"/>
          <w:lang w:val="en-US" w:eastAsia="zh-CN"/>
        </w:rPr>
        <w:t xml:space="preserve">  </w:t>
      </w:r>
      <w:r>
        <w:rPr>
          <w:rFonts w:hint="eastAsia"/>
          <w:b/>
          <w:bCs/>
          <w:sz w:val="28"/>
          <w:szCs w:val="28"/>
          <w:lang w:val="en-US" w:eastAsia="zh-CN"/>
        </w:rPr>
        <w:t>一</w:t>
      </w:r>
      <w:r>
        <w:rPr>
          <w:rFonts w:hint="eastAsia" w:ascii="华文新魏" w:hAnsi="华文新魏" w:eastAsia="华文新魏" w:cs="华文新魏"/>
          <w:b/>
          <w:bCs/>
          <w:sz w:val="28"/>
          <w:szCs w:val="28"/>
          <w:lang w:val="en-US" w:eastAsia="zh-CN"/>
        </w:rPr>
        <w:t>、太平天国农民战争</w:t>
      </w:r>
    </w:p>
    <w:p>
      <w:pPr>
        <w:rPr>
          <w:rFonts w:hint="eastAsia"/>
          <w:sz w:val="28"/>
          <w:szCs w:val="28"/>
          <w:lang w:val="en-US" w:eastAsia="zh-CN"/>
        </w:rPr>
      </w:pPr>
      <w:r>
        <w:rPr>
          <w:rFonts w:hint="eastAsia"/>
          <w:sz w:val="28"/>
          <w:szCs w:val="28"/>
          <w:lang w:val="en-US" w:eastAsia="zh-CN"/>
        </w:rPr>
        <w:t>1、</w:t>
      </w:r>
      <w:r>
        <w:rPr>
          <w:rFonts w:hint="eastAsia"/>
          <w:sz w:val="28"/>
          <w:szCs w:val="28"/>
          <w:lang w:eastAsia="zh-CN"/>
        </w:rPr>
        <w:t>金田起义:1851年1月，洪秀全率领拜上帝教教众在广西桂平县金田村发动起义，建号太平天国。</w:t>
      </w:r>
      <w:r>
        <w:rPr>
          <w:rFonts w:hint="eastAsia"/>
          <w:sz w:val="28"/>
          <w:szCs w:val="28"/>
          <w:lang w:val="en-US" w:eastAsia="zh-CN"/>
        </w:rPr>
        <w:t>1853年3月，占领南京，定为首都，改名天京，正式宣告太平天国农民政权的建立。</w:t>
      </w:r>
    </w:p>
    <w:p>
      <w:pPr>
        <w:rPr>
          <w:rFonts w:hint="default"/>
          <w:sz w:val="28"/>
          <w:szCs w:val="28"/>
          <w:lang w:val="en-US" w:eastAsia="zh-CN"/>
        </w:rPr>
      </w:pPr>
      <w:r>
        <w:rPr>
          <w:rFonts w:hint="eastAsia"/>
          <w:sz w:val="28"/>
          <w:szCs w:val="28"/>
          <w:lang w:val="en-US" w:eastAsia="zh-CN"/>
        </w:rPr>
        <w:t>太平军所进行的战争，是一次反对清政府腐朽统治和地主阶级压迫剥削的正义战争。</w:t>
      </w:r>
    </w:p>
    <w:p>
      <w:pPr>
        <w:rPr>
          <w:rFonts w:hint="eastAsia"/>
          <w:sz w:val="28"/>
          <w:szCs w:val="28"/>
          <w:highlight w:val="yellow"/>
          <w:lang w:eastAsia="zh-CN"/>
        </w:rPr>
      </w:pPr>
      <w:r>
        <w:rPr>
          <w:rFonts w:hint="eastAsia"/>
          <w:sz w:val="28"/>
          <w:szCs w:val="28"/>
          <w:highlight w:val="red"/>
          <w:lang w:val="en-US" w:eastAsia="zh-CN"/>
        </w:rPr>
        <w:t>/</w:t>
      </w:r>
      <w:r>
        <w:rPr>
          <w:rFonts w:hint="eastAsia"/>
          <w:sz w:val="28"/>
          <w:szCs w:val="28"/>
          <w:highlight w:val="yellow"/>
          <w:lang w:val="en-US" w:eastAsia="zh-CN"/>
        </w:rPr>
        <w:t>2、</w:t>
      </w:r>
      <w:r>
        <w:rPr>
          <w:rFonts w:hint="eastAsia"/>
          <w:sz w:val="28"/>
          <w:szCs w:val="28"/>
          <w:highlight w:val="yellow"/>
          <w:lang w:eastAsia="zh-CN"/>
        </w:rPr>
        <w:t>《天朝田亩制度》</w:t>
      </w:r>
    </w:p>
    <w:p>
      <w:pPr>
        <w:numPr>
          <w:ilvl w:val="0"/>
          <w:numId w:val="13"/>
        </w:numPr>
        <w:ind w:left="420" w:leftChars="0" w:hanging="420" w:firstLineChars="0"/>
        <w:rPr>
          <w:rFonts w:hint="eastAsia"/>
          <w:sz w:val="28"/>
          <w:szCs w:val="28"/>
          <w:u w:val="single"/>
          <w:lang w:val="en-US" w:eastAsia="zh-CN"/>
        </w:rPr>
      </w:pPr>
      <w:r>
        <w:rPr>
          <w:rFonts w:hint="eastAsia"/>
          <w:sz w:val="28"/>
          <w:szCs w:val="28"/>
          <w:lang w:eastAsia="zh-CN"/>
        </w:rPr>
        <w:t>1853年颁布，</w:t>
      </w:r>
      <w:r>
        <w:rPr>
          <w:rFonts w:hint="eastAsia"/>
          <w:sz w:val="28"/>
          <w:szCs w:val="28"/>
          <w:u w:val="single"/>
          <w:lang w:val="en-US" w:eastAsia="zh-CN"/>
        </w:rPr>
        <w:t>最能体现太平天国理想和这次农民起义特色的纲领性文件。</w:t>
      </w:r>
    </w:p>
    <w:p>
      <w:pPr>
        <w:numPr>
          <w:ilvl w:val="0"/>
          <w:numId w:val="13"/>
        </w:numPr>
        <w:ind w:left="420" w:leftChars="0" w:hanging="420" w:firstLineChars="0"/>
        <w:rPr>
          <w:rFonts w:hint="eastAsia"/>
          <w:sz w:val="28"/>
          <w:szCs w:val="28"/>
          <w:lang w:val="en-US" w:eastAsia="zh-CN"/>
        </w:rPr>
      </w:pPr>
      <w:r>
        <w:rPr>
          <w:rFonts w:hint="eastAsia"/>
          <w:sz w:val="28"/>
          <w:szCs w:val="28"/>
          <w:lang w:val="en-US" w:eastAsia="zh-CN"/>
        </w:rPr>
        <w:t>实际上是一个以解决</w:t>
      </w:r>
      <w:r>
        <w:rPr>
          <w:rFonts w:hint="eastAsia"/>
          <w:color w:val="0000FF"/>
          <w:sz w:val="28"/>
          <w:szCs w:val="28"/>
          <w:lang w:val="en-US" w:eastAsia="zh-CN"/>
        </w:rPr>
        <w:t>土地问题</w:t>
      </w:r>
      <w:r>
        <w:rPr>
          <w:rFonts w:hint="eastAsia"/>
          <w:sz w:val="28"/>
          <w:szCs w:val="28"/>
          <w:lang w:val="en-US" w:eastAsia="zh-CN"/>
        </w:rPr>
        <w:t>为中心的比较完整的社会改革方案。</w:t>
      </w:r>
    </w:p>
    <w:p>
      <w:pPr>
        <w:numPr>
          <w:ilvl w:val="0"/>
          <w:numId w:val="13"/>
        </w:numPr>
        <w:ind w:left="420" w:leftChars="0" w:hanging="420" w:firstLineChars="0"/>
        <w:rPr>
          <w:sz w:val="28"/>
          <w:szCs w:val="28"/>
        </w:rPr>
      </w:pPr>
      <w:r>
        <w:rPr>
          <w:rFonts w:hint="eastAsia"/>
          <w:sz w:val="28"/>
          <w:szCs w:val="28"/>
          <w:lang w:eastAsia="zh-CN"/>
        </w:rPr>
        <w:t>积极性:代表了农民要求平均分配土地的强烈愿望，反映了农民反对封建土地所有制的普遍要求，与以往农民起义相比，有更完备的内容，深刻</w:t>
      </w:r>
      <w:r>
        <w:rPr>
          <w:rFonts w:hint="eastAsia"/>
          <w:color w:val="0000FF"/>
          <w:sz w:val="28"/>
          <w:szCs w:val="28"/>
          <w:lang w:eastAsia="zh-CN"/>
        </w:rPr>
        <w:t>触及了封建社会矛盾核心</w:t>
      </w:r>
      <w:r>
        <w:rPr>
          <w:rFonts w:hint="eastAsia"/>
          <w:sz w:val="28"/>
          <w:szCs w:val="28"/>
          <w:lang w:eastAsia="zh-CN"/>
        </w:rPr>
        <w:t>。</w:t>
      </w:r>
    </w:p>
    <w:p>
      <w:pPr>
        <w:numPr>
          <w:ilvl w:val="0"/>
          <w:numId w:val="13"/>
        </w:numPr>
        <w:ind w:left="420" w:leftChars="0" w:hanging="420" w:firstLineChars="0"/>
        <w:rPr>
          <w:rFonts w:hint="eastAsia"/>
          <w:sz w:val="28"/>
          <w:szCs w:val="28"/>
          <w:lang w:eastAsia="zh-CN"/>
        </w:rPr>
      </w:pPr>
      <w:r>
        <w:rPr>
          <w:rFonts w:hint="eastAsia"/>
          <w:sz w:val="28"/>
          <w:szCs w:val="28"/>
          <w:lang w:eastAsia="zh-CN"/>
        </w:rPr>
        <w:t>局限性：没有超出农民小生产者的狭隘眼界。它所追求的理想天国，是不切实际的空想。</w:t>
      </w:r>
    </w:p>
    <w:p>
      <w:pPr>
        <w:rPr>
          <w:rFonts w:hint="eastAsia"/>
          <w:sz w:val="28"/>
          <w:szCs w:val="28"/>
          <w:lang w:val="en-US" w:eastAsia="zh-CN"/>
        </w:rPr>
      </w:pPr>
      <w:r>
        <w:rPr>
          <w:rFonts w:hint="eastAsia"/>
          <w:sz w:val="28"/>
          <w:szCs w:val="28"/>
          <w:lang w:val="en-US" w:eastAsia="zh-CN"/>
        </w:rPr>
        <w:t>3、</w:t>
      </w:r>
      <w:r>
        <w:rPr>
          <w:rFonts w:hint="eastAsia"/>
          <w:sz w:val="28"/>
          <w:szCs w:val="28"/>
          <w:highlight w:val="yellow"/>
          <w:lang w:val="en-US" w:eastAsia="zh-CN"/>
        </w:rPr>
        <w:t>《资政新篇》</w:t>
      </w:r>
    </w:p>
    <w:p>
      <w:pPr>
        <w:numPr>
          <w:ilvl w:val="0"/>
          <w:numId w:val="13"/>
        </w:numPr>
        <w:ind w:left="420" w:leftChars="0" w:hanging="420" w:firstLineChars="0"/>
        <w:rPr>
          <w:sz w:val="28"/>
          <w:szCs w:val="28"/>
        </w:rPr>
      </w:pPr>
      <w:r>
        <w:rPr>
          <w:rFonts w:hint="eastAsia"/>
          <w:sz w:val="28"/>
          <w:szCs w:val="28"/>
          <w:lang w:val="en-US" w:eastAsia="zh-CN"/>
        </w:rPr>
        <w:t>1859年，洪仁轩的</w:t>
      </w:r>
      <w:r>
        <w:rPr>
          <w:rFonts w:hint="eastAsia"/>
          <w:sz w:val="28"/>
          <w:szCs w:val="28"/>
          <w:highlight w:val="none"/>
          <w:lang w:val="en-US" w:eastAsia="zh-CN"/>
        </w:rPr>
        <w:t>《资政新篇》是</w:t>
      </w:r>
      <w:r>
        <w:rPr>
          <w:rFonts w:hint="eastAsia"/>
          <w:sz w:val="28"/>
          <w:szCs w:val="28"/>
          <w:lang w:val="en-US" w:eastAsia="zh-CN"/>
        </w:rPr>
        <w:t>一个具有资本主义色彩的方案。</w:t>
      </w:r>
      <w:r>
        <w:rPr>
          <w:rFonts w:hint="default"/>
          <w:sz w:val="28"/>
          <w:szCs w:val="28"/>
          <w:lang w:val="en-US" w:eastAsia="zh-CN"/>
        </w:rPr>
        <w:t>反映出太平天国具有不同于以往农民战争的历史特点</w:t>
      </w:r>
    </w:p>
    <w:p>
      <w:pPr>
        <w:numPr>
          <w:ilvl w:val="0"/>
          <w:numId w:val="13"/>
        </w:numPr>
        <w:ind w:left="420" w:leftChars="0" w:hanging="420" w:firstLineChars="0"/>
        <w:rPr>
          <w:rFonts w:hint="default"/>
          <w:sz w:val="28"/>
          <w:szCs w:val="28"/>
          <w:lang w:val="en-US" w:eastAsia="zh-CN"/>
        </w:rPr>
      </w:pPr>
      <w:r>
        <w:rPr>
          <w:rFonts w:hint="default"/>
          <w:sz w:val="28"/>
          <w:szCs w:val="28"/>
          <w:lang w:val="en-US" w:eastAsia="zh-CN"/>
        </w:rPr>
        <w:t>局限性：未涉及农民问題和土地问题，缺乏实施的阶级基础和社会条件。</w:t>
      </w:r>
    </w:p>
    <w:p>
      <w:pPr>
        <w:pStyle w:val="8"/>
        <w:numPr>
          <w:ilvl w:val="0"/>
          <w:numId w:val="14"/>
        </w:numPr>
        <w:ind w:firstLineChars="0"/>
        <w:rPr>
          <w:rFonts w:hint="eastAsia"/>
          <w:sz w:val="28"/>
          <w:szCs w:val="28"/>
          <w:lang w:val="en-US" w:eastAsia="zh-CN"/>
        </w:rPr>
      </w:pPr>
      <w:r>
        <w:rPr>
          <w:rFonts w:hint="eastAsia"/>
          <w:sz w:val="28"/>
          <w:szCs w:val="28"/>
          <w:lang w:val="en-US" w:eastAsia="zh-CN"/>
        </w:rPr>
        <w:t>从天京事变到太平天国败亡</w:t>
      </w:r>
    </w:p>
    <w:p>
      <w:pPr>
        <w:numPr>
          <w:ilvl w:val="0"/>
          <w:numId w:val="15"/>
        </w:numPr>
        <w:ind w:left="420" w:leftChars="0" w:hanging="420" w:firstLineChars="0"/>
        <w:rPr>
          <w:rFonts w:hint="default"/>
          <w:sz w:val="28"/>
          <w:szCs w:val="28"/>
          <w:lang w:val="en-US" w:eastAsia="zh-CN"/>
        </w:rPr>
      </w:pPr>
      <w:r>
        <w:rPr>
          <w:rFonts w:hint="eastAsia"/>
          <w:sz w:val="28"/>
          <w:szCs w:val="28"/>
          <w:lang w:val="en-US" w:eastAsia="zh-CN"/>
        </w:rPr>
        <w:t>1856年，发生了太平天国内部自相残杀的天京事变。天京事变成为太平天国由盛转衰的转折点。</w:t>
      </w:r>
    </w:p>
    <w:p>
      <w:pPr>
        <w:numPr>
          <w:ilvl w:val="0"/>
          <w:numId w:val="15"/>
        </w:numPr>
        <w:ind w:left="420" w:leftChars="0" w:hanging="420" w:firstLineChars="0"/>
        <w:rPr>
          <w:rFonts w:hint="eastAsia"/>
          <w:sz w:val="28"/>
          <w:szCs w:val="28"/>
          <w:lang w:eastAsia="zh-CN"/>
        </w:rPr>
      </w:pPr>
      <w:r>
        <w:rPr>
          <w:rFonts w:hint="eastAsia"/>
          <w:sz w:val="28"/>
          <w:szCs w:val="28"/>
          <w:lang w:eastAsia="zh-CN"/>
        </w:rPr>
        <w:t>1864年</w:t>
      </w:r>
      <w:r>
        <w:rPr>
          <w:rFonts w:hint="eastAsia"/>
          <w:sz w:val="28"/>
          <w:szCs w:val="28"/>
          <w:lang w:val="en-US" w:eastAsia="zh-CN"/>
        </w:rPr>
        <w:t>7月，太平天国运动</w:t>
      </w:r>
      <w:r>
        <w:rPr>
          <w:rFonts w:hint="eastAsia"/>
          <w:sz w:val="28"/>
          <w:szCs w:val="28"/>
          <w:lang w:eastAsia="zh-CN"/>
        </w:rPr>
        <w:t>失败。</w:t>
      </w:r>
    </w:p>
    <w:p>
      <w:pPr>
        <w:numPr>
          <w:ilvl w:val="0"/>
          <w:numId w:val="0"/>
        </w:numPr>
        <w:ind w:leftChars="0"/>
        <w:rPr>
          <w:rFonts w:hint="eastAsia" w:ascii="华文新魏" w:hAnsi="华文新魏" w:eastAsia="华文新魏" w:cs="华文新魏"/>
          <w:b/>
          <w:bCs/>
          <w:sz w:val="28"/>
          <w:szCs w:val="28"/>
          <w:lang w:val="en-US" w:eastAsia="zh-CN"/>
        </w:rPr>
      </w:pPr>
      <w:r>
        <w:rPr>
          <w:rFonts w:hint="eastAsia" w:ascii="华文新魏" w:hAnsi="华文新魏" w:eastAsia="华文新魏" w:cs="华文新魏"/>
          <w:b/>
          <w:bCs/>
          <w:sz w:val="28"/>
          <w:szCs w:val="28"/>
          <w:lang w:val="en-US" w:eastAsia="zh-CN"/>
        </w:rPr>
        <w:t>二、农民斗争的意义和局限</w:t>
      </w:r>
    </w:p>
    <w:p>
      <w:pPr>
        <w:numPr>
          <w:ilvl w:val="0"/>
          <w:numId w:val="0"/>
        </w:numPr>
        <w:ind w:leftChars="0"/>
        <w:rPr>
          <w:rFonts w:hint="eastAsia"/>
          <w:sz w:val="28"/>
          <w:szCs w:val="28"/>
          <w:lang w:val="en-US" w:eastAsia="zh-CN"/>
        </w:rPr>
      </w:pPr>
      <w:r>
        <w:rPr>
          <w:rFonts w:hint="eastAsia"/>
          <w:sz w:val="28"/>
          <w:szCs w:val="28"/>
          <w:highlight w:val="yellow"/>
          <w:lang w:val="en-US" w:eastAsia="zh-CN"/>
        </w:rPr>
        <w:t>意义</w:t>
      </w:r>
      <w:r>
        <w:rPr>
          <w:rFonts w:hint="eastAsia"/>
          <w:sz w:val="28"/>
          <w:szCs w:val="28"/>
          <w:lang w:val="en-US" w:eastAsia="zh-CN"/>
        </w:rPr>
        <w:t>：1.太平天国起义沉重打击了封建统治，强烈撼动了清政府的统治根基。</w:t>
      </w:r>
    </w:p>
    <w:p>
      <w:pPr>
        <w:numPr>
          <w:ilvl w:val="0"/>
          <w:numId w:val="16"/>
        </w:numPr>
        <w:ind w:leftChars="0"/>
        <w:rPr>
          <w:rFonts w:hint="eastAsia"/>
          <w:sz w:val="28"/>
          <w:szCs w:val="28"/>
          <w:lang w:val="en-US" w:eastAsia="zh-CN"/>
        </w:rPr>
      </w:pPr>
      <w:r>
        <w:rPr>
          <w:rFonts w:hint="eastAsia"/>
          <w:sz w:val="28"/>
          <w:szCs w:val="28"/>
          <w:lang w:val="en-US" w:eastAsia="zh-CN"/>
        </w:rPr>
        <w:t>太平天国起义是中国旧式农民战争的最高峰。</w:t>
      </w:r>
    </w:p>
    <w:p>
      <w:pPr>
        <w:numPr>
          <w:ilvl w:val="0"/>
          <w:numId w:val="16"/>
        </w:numPr>
        <w:ind w:leftChars="0"/>
        <w:rPr>
          <w:rFonts w:hint="default"/>
          <w:sz w:val="28"/>
          <w:szCs w:val="28"/>
          <w:lang w:val="en-US" w:eastAsia="zh-CN"/>
        </w:rPr>
      </w:pPr>
      <w:r>
        <w:rPr>
          <w:rFonts w:hint="eastAsia"/>
          <w:sz w:val="28"/>
          <w:szCs w:val="28"/>
          <w:lang w:val="en-US" w:eastAsia="zh-CN"/>
        </w:rPr>
        <w:t>太平天国起义也冲击了孔子和儒家经典的正统权威，这在一定程度上削弱了封建统治的精神支柱。</w:t>
      </w:r>
    </w:p>
    <w:p>
      <w:pPr>
        <w:numPr>
          <w:ilvl w:val="0"/>
          <w:numId w:val="16"/>
        </w:numPr>
        <w:ind w:leftChars="0"/>
        <w:rPr>
          <w:rFonts w:hint="default"/>
          <w:sz w:val="28"/>
          <w:szCs w:val="28"/>
          <w:lang w:val="en-US" w:eastAsia="zh-CN"/>
        </w:rPr>
      </w:pPr>
      <w:r>
        <w:rPr>
          <w:rFonts w:hint="eastAsia"/>
          <w:sz w:val="28"/>
          <w:szCs w:val="28"/>
          <w:lang w:val="en-US" w:eastAsia="zh-CN"/>
        </w:rPr>
        <w:t>太平天国起义还有力打击了外国侵略势力。</w:t>
      </w:r>
    </w:p>
    <w:p>
      <w:pPr>
        <w:numPr>
          <w:ilvl w:val="0"/>
          <w:numId w:val="16"/>
        </w:numPr>
        <w:ind w:leftChars="0"/>
        <w:rPr>
          <w:rFonts w:hint="default"/>
          <w:sz w:val="28"/>
          <w:szCs w:val="28"/>
          <w:lang w:val="en-US" w:eastAsia="zh-CN"/>
        </w:rPr>
      </w:pPr>
      <w:r>
        <w:rPr>
          <w:rFonts w:hint="eastAsia"/>
          <w:sz w:val="28"/>
          <w:szCs w:val="28"/>
          <w:lang w:val="en-US" w:eastAsia="zh-CN"/>
        </w:rPr>
        <w:t>与其他亚洲国家的民族解放运动一起冲击了西方殖民主义者在亚洲的统治。</w:t>
      </w:r>
    </w:p>
    <w:p>
      <w:pPr>
        <w:rPr>
          <w:rFonts w:hint="eastAsia"/>
          <w:sz w:val="28"/>
          <w:szCs w:val="28"/>
          <w:lang w:val="en-US" w:eastAsia="zh-CN"/>
        </w:rPr>
      </w:pPr>
      <w:r>
        <w:rPr>
          <w:rFonts w:hint="eastAsia"/>
          <w:sz w:val="28"/>
          <w:szCs w:val="28"/>
          <w:highlight w:val="yellow"/>
          <w:lang w:val="en-US" w:eastAsia="zh-CN"/>
        </w:rPr>
        <w:t>失败原因</w:t>
      </w:r>
      <w:r>
        <w:rPr>
          <w:rFonts w:hint="eastAsia"/>
          <w:sz w:val="28"/>
          <w:szCs w:val="28"/>
          <w:lang w:val="en-US" w:eastAsia="zh-CN"/>
        </w:rPr>
        <w:t>：</w:t>
      </w:r>
    </w:p>
    <w:p>
      <w:pPr>
        <w:rPr>
          <w:rFonts w:hint="eastAsia"/>
          <w:sz w:val="28"/>
          <w:szCs w:val="28"/>
          <w:lang w:val="en-US" w:eastAsia="zh-CN"/>
        </w:rPr>
      </w:pPr>
      <w:r>
        <w:rPr>
          <w:rFonts w:hint="eastAsia"/>
          <w:sz w:val="28"/>
          <w:szCs w:val="28"/>
          <w:lang w:val="en-US" w:eastAsia="zh-CN"/>
        </w:rPr>
        <w:t>（一）主观：</w:t>
      </w:r>
      <w:r>
        <w:rPr>
          <w:rFonts w:hint="eastAsia"/>
          <w:sz w:val="28"/>
          <w:szCs w:val="28"/>
          <w:lang w:eastAsia="zh-CN"/>
        </w:rPr>
        <w:t>农民阶级的阶级局限性</w:t>
      </w:r>
      <w:r>
        <w:rPr>
          <w:rFonts w:hint="eastAsia"/>
          <w:sz w:val="28"/>
          <w:szCs w:val="28"/>
          <w:lang w:val="en-US" w:eastAsia="zh-CN"/>
        </w:rPr>
        <w:t>.</w:t>
      </w:r>
    </w:p>
    <w:p>
      <w:pPr>
        <w:numPr>
          <w:ilvl w:val="0"/>
          <w:numId w:val="17"/>
        </w:numPr>
        <w:rPr>
          <w:rFonts w:hint="eastAsia"/>
          <w:sz w:val="28"/>
          <w:szCs w:val="28"/>
          <w:lang w:val="en-US" w:eastAsia="zh-CN"/>
        </w:rPr>
      </w:pPr>
      <w:r>
        <w:rPr>
          <w:rFonts w:hint="eastAsia"/>
          <w:sz w:val="28"/>
          <w:szCs w:val="28"/>
          <w:lang w:val="en-US" w:eastAsia="zh-CN"/>
        </w:rPr>
        <w:t>农民阶级不是新的生产力和生产关系的代表，无法克服小生产者所固有的的阶级局限性，缺乏科学思想理论的指导，没有先进阶级的领导，因而</w:t>
      </w:r>
      <w:r>
        <w:rPr>
          <w:rFonts w:hint="eastAsia"/>
          <w:color w:val="0000FF"/>
          <w:sz w:val="28"/>
          <w:szCs w:val="28"/>
          <w:lang w:val="en-US" w:eastAsia="zh-CN"/>
        </w:rPr>
        <w:t>无法从根本上提出完整的、正确的政治纲领和社会改革方案。</w:t>
      </w:r>
    </w:p>
    <w:p>
      <w:pPr>
        <w:numPr>
          <w:ilvl w:val="0"/>
          <w:numId w:val="17"/>
        </w:numPr>
        <w:rPr>
          <w:rFonts w:hint="default"/>
          <w:sz w:val="28"/>
          <w:szCs w:val="28"/>
          <w:lang w:val="en-US" w:eastAsia="zh-CN"/>
        </w:rPr>
      </w:pPr>
      <w:r>
        <w:rPr>
          <w:rFonts w:hint="eastAsia"/>
          <w:sz w:val="28"/>
          <w:szCs w:val="28"/>
          <w:lang w:val="en-US" w:eastAsia="zh-CN"/>
        </w:rPr>
        <w:t>太平天国后期无法制止和克服领导集团自身腐败现象的滋生。</w:t>
      </w:r>
    </w:p>
    <w:p>
      <w:pPr>
        <w:numPr>
          <w:ilvl w:val="0"/>
          <w:numId w:val="17"/>
        </w:numPr>
        <w:rPr>
          <w:rFonts w:hint="default"/>
          <w:sz w:val="28"/>
          <w:szCs w:val="28"/>
          <w:lang w:val="en-US" w:eastAsia="zh-CN"/>
        </w:rPr>
      </w:pPr>
      <w:r>
        <w:rPr>
          <w:rFonts w:hint="eastAsia"/>
          <w:sz w:val="28"/>
          <w:szCs w:val="28"/>
          <w:lang w:val="en-US" w:eastAsia="zh-CN"/>
        </w:rPr>
        <w:t>太平天国军事战略上出现了重大失误。</w:t>
      </w:r>
    </w:p>
    <w:p>
      <w:pPr>
        <w:numPr>
          <w:ilvl w:val="0"/>
          <w:numId w:val="17"/>
        </w:numPr>
        <w:rPr>
          <w:rFonts w:hint="default"/>
          <w:sz w:val="28"/>
          <w:szCs w:val="28"/>
          <w:lang w:val="en-US" w:eastAsia="zh-CN"/>
        </w:rPr>
      </w:pPr>
      <w:r>
        <w:rPr>
          <w:rFonts w:hint="eastAsia"/>
          <w:sz w:val="28"/>
          <w:szCs w:val="28"/>
          <w:lang w:val="en-US" w:eastAsia="zh-CN"/>
        </w:rPr>
        <w:t>是以宗教来发动组织群众的，但是，拜上帝教教义不仅没能正确指导斗争，反而给农民战争带来了危害。</w:t>
      </w:r>
    </w:p>
    <w:p>
      <w:pPr>
        <w:numPr>
          <w:ilvl w:val="0"/>
          <w:numId w:val="17"/>
        </w:numPr>
        <w:rPr>
          <w:rFonts w:hint="default"/>
          <w:sz w:val="28"/>
          <w:szCs w:val="28"/>
          <w:lang w:val="en-US" w:eastAsia="zh-CN"/>
        </w:rPr>
      </w:pPr>
      <w:r>
        <w:rPr>
          <w:rFonts w:hint="eastAsia"/>
          <w:sz w:val="28"/>
          <w:szCs w:val="28"/>
          <w:lang w:val="en-US" w:eastAsia="zh-CN"/>
        </w:rPr>
        <w:t>未能正确对待儒学。</w:t>
      </w:r>
    </w:p>
    <w:p>
      <w:pPr>
        <w:numPr>
          <w:ilvl w:val="0"/>
          <w:numId w:val="17"/>
        </w:numPr>
        <w:rPr>
          <w:rFonts w:hint="default"/>
          <w:sz w:val="28"/>
          <w:szCs w:val="28"/>
          <w:lang w:val="en-US" w:eastAsia="zh-CN"/>
        </w:rPr>
      </w:pPr>
      <w:r>
        <w:rPr>
          <w:rFonts w:hint="eastAsia"/>
          <w:sz w:val="28"/>
          <w:szCs w:val="28"/>
          <w:lang w:val="en-US" w:eastAsia="zh-CN"/>
        </w:rPr>
        <w:t>对西方资本主义侵略者缺乏理性认识。</w:t>
      </w:r>
    </w:p>
    <w:p>
      <w:pPr>
        <w:numPr>
          <w:ilvl w:val="0"/>
          <w:numId w:val="0"/>
        </w:numPr>
        <w:rPr>
          <w:rFonts w:hint="default"/>
          <w:sz w:val="28"/>
          <w:szCs w:val="28"/>
          <w:lang w:val="en-US" w:eastAsia="zh-CN"/>
        </w:rPr>
      </w:pPr>
      <w:r>
        <w:rPr>
          <w:rFonts w:hint="eastAsia"/>
          <w:sz w:val="28"/>
          <w:szCs w:val="28"/>
          <w:lang w:val="en-US" w:eastAsia="zh-CN"/>
        </w:rPr>
        <w:t>（二）客观：中外反动势力强大。</w:t>
      </w:r>
    </w:p>
    <w:p>
      <w:pPr>
        <w:numPr>
          <w:ilvl w:val="0"/>
          <w:numId w:val="0"/>
        </w:numPr>
        <w:rPr>
          <w:rFonts w:hint="eastAsia"/>
          <w:sz w:val="28"/>
          <w:szCs w:val="28"/>
          <w:lang w:val="en-US" w:eastAsia="zh-CN"/>
        </w:rPr>
      </w:pPr>
      <w:r>
        <w:rPr>
          <w:rFonts w:hint="eastAsia"/>
          <w:sz w:val="28"/>
          <w:szCs w:val="28"/>
          <w:lang w:val="en-US" w:eastAsia="zh-CN"/>
        </w:rPr>
        <w:t>太平天国起义及其失败表明,在半殖半封的中国，农民具有伟大的革命潜力，但他自身不能担负起领导反帝反封的斗争取得胜利的重任，单纯的农民战争不能完成争取民族独立和人民解放的历史任务。</w:t>
      </w:r>
    </w:p>
    <w:p>
      <w:pPr>
        <w:pStyle w:val="3"/>
        <w:bidi w:val="0"/>
        <w:rPr>
          <w:rFonts w:hint="default"/>
          <w:sz w:val="28"/>
          <w:szCs w:val="28"/>
          <w:lang w:val="en-US" w:eastAsia="zh-CN"/>
        </w:rPr>
      </w:pPr>
      <w:r>
        <w:rPr>
          <w:rFonts w:hint="eastAsia"/>
          <w:sz w:val="28"/>
          <w:szCs w:val="28"/>
          <w:lang w:val="en-US" w:eastAsia="zh-CN"/>
        </w:rPr>
        <w:t>第二节 洋务运动的兴衰</w:t>
      </w:r>
    </w:p>
    <w:p>
      <w:pPr>
        <w:rPr>
          <w:rFonts w:hint="eastAsia" w:ascii="华文新魏" w:hAnsi="华文新魏" w:eastAsia="华文新魏" w:cs="华文新魏"/>
          <w:b/>
          <w:bCs/>
          <w:color w:val="auto"/>
          <w:sz w:val="28"/>
          <w:szCs w:val="28"/>
          <w:lang w:val="en-US" w:eastAsia="zh-CN"/>
        </w:rPr>
      </w:pPr>
      <w:r>
        <w:rPr>
          <w:rFonts w:hint="eastAsia" w:ascii="华文新魏" w:hAnsi="华文新魏" w:eastAsia="华文新魏" w:cs="华文新魏"/>
          <w:b/>
          <w:bCs/>
          <w:color w:val="auto"/>
          <w:sz w:val="28"/>
          <w:szCs w:val="28"/>
          <w:lang w:val="en-US" w:eastAsia="zh-CN"/>
        </w:rPr>
        <w:t>一、洋务事业的新办</w:t>
      </w:r>
    </w:p>
    <w:p>
      <w:pPr>
        <w:numPr>
          <w:ilvl w:val="0"/>
          <w:numId w:val="18"/>
        </w:numPr>
        <w:ind w:left="420" w:leftChars="0" w:hanging="420" w:firstLineChars="0"/>
        <w:rPr>
          <w:rFonts w:hint="default"/>
          <w:sz w:val="28"/>
          <w:szCs w:val="28"/>
          <w:lang w:val="en-US" w:eastAsia="zh-CN"/>
        </w:rPr>
      </w:pPr>
      <w:r>
        <w:rPr>
          <w:rFonts w:hint="eastAsia"/>
          <w:sz w:val="28"/>
          <w:szCs w:val="28"/>
          <w:lang w:val="en-US" w:eastAsia="zh-CN"/>
        </w:rPr>
        <w:t>洋务运动是在19世纪60年代初第二次鸦片战争以后，在清政府镇压太平天国起义和捻军起义的过程中兴起的。</w:t>
      </w:r>
    </w:p>
    <w:p>
      <w:pPr>
        <w:numPr>
          <w:ilvl w:val="0"/>
          <w:numId w:val="18"/>
        </w:numPr>
        <w:ind w:left="420" w:leftChars="0" w:hanging="420" w:firstLineChars="0"/>
        <w:rPr>
          <w:rFonts w:hint="eastAsia"/>
          <w:sz w:val="28"/>
          <w:szCs w:val="28"/>
          <w:lang w:eastAsia="zh-CN"/>
        </w:rPr>
      </w:pPr>
      <w:r>
        <w:rPr>
          <w:rFonts w:hint="eastAsia"/>
          <w:sz w:val="28"/>
          <w:szCs w:val="28"/>
          <w:lang w:val="en-US" w:eastAsia="zh-CN"/>
        </w:rPr>
        <w:t>洋务运动的根本</w:t>
      </w:r>
      <w:r>
        <w:rPr>
          <w:rFonts w:hint="eastAsia"/>
          <w:sz w:val="28"/>
          <w:szCs w:val="28"/>
          <w:lang w:eastAsia="zh-CN"/>
        </w:rPr>
        <w:t>目的:</w:t>
      </w:r>
      <w:r>
        <w:rPr>
          <w:rFonts w:hint="eastAsia"/>
          <w:sz w:val="28"/>
          <w:szCs w:val="28"/>
          <w:lang w:val="en-US" w:eastAsia="zh-CN"/>
        </w:rPr>
        <w:t xml:space="preserve"> 为了挽救清政府的统治危机。</w:t>
      </w:r>
    </w:p>
    <w:p>
      <w:pPr>
        <w:numPr>
          <w:ilvl w:val="0"/>
          <w:numId w:val="18"/>
        </w:numPr>
        <w:ind w:left="420" w:leftChars="0" w:hanging="420" w:firstLineChars="0"/>
        <w:rPr>
          <w:rFonts w:hint="eastAsia"/>
          <w:sz w:val="28"/>
          <w:szCs w:val="28"/>
          <w:lang w:eastAsia="zh-CN"/>
        </w:rPr>
      </w:pPr>
      <w:r>
        <w:rPr>
          <w:rFonts w:hint="eastAsia"/>
          <w:sz w:val="28"/>
          <w:szCs w:val="28"/>
          <w:lang w:eastAsia="zh-CN"/>
        </w:rPr>
        <w:t>洋务派举办洋务</w:t>
      </w:r>
      <w:r>
        <w:rPr>
          <w:rFonts w:hint="eastAsia"/>
          <w:sz w:val="28"/>
          <w:szCs w:val="28"/>
          <w:lang w:val="en-US" w:eastAsia="zh-CN"/>
        </w:rPr>
        <w:t>事业，首先是为了购买和制造洋枪洋炮以</w:t>
      </w:r>
      <w:r>
        <w:rPr>
          <w:rFonts w:hint="eastAsia"/>
          <w:sz w:val="28"/>
          <w:szCs w:val="28"/>
          <w:lang w:eastAsia="zh-CN"/>
        </w:rPr>
        <w:t>镇压国内农民起义，同时</w:t>
      </w:r>
      <w:r>
        <w:rPr>
          <w:rFonts w:hint="eastAsia"/>
          <w:sz w:val="28"/>
          <w:szCs w:val="28"/>
          <w:lang w:val="en-US" w:eastAsia="zh-CN"/>
        </w:rPr>
        <w:t>也有借此加强海防边防，并趁机发展本集团的政治、经济、军事实力的意图。</w:t>
      </w:r>
    </w:p>
    <w:p>
      <w:pPr>
        <w:numPr>
          <w:ilvl w:val="0"/>
          <w:numId w:val="18"/>
        </w:numPr>
        <w:ind w:left="420" w:leftChars="0" w:hanging="420" w:firstLineChars="0"/>
        <w:rPr>
          <w:rFonts w:hint="eastAsia"/>
          <w:sz w:val="28"/>
          <w:szCs w:val="28"/>
          <w:highlight w:val="yellow"/>
          <w:lang w:eastAsia="zh-CN"/>
        </w:rPr>
      </w:pPr>
      <w:r>
        <w:rPr>
          <w:rFonts w:hint="eastAsia"/>
          <w:sz w:val="28"/>
          <w:szCs w:val="28"/>
          <w:lang w:eastAsia="zh-CN"/>
        </w:rPr>
        <w:t>举办洋务事业的指导思想</w:t>
      </w:r>
      <w:r>
        <w:rPr>
          <w:rFonts w:hint="eastAsia"/>
          <w:sz w:val="28"/>
          <w:szCs w:val="28"/>
          <w:lang w:val="en-US" w:eastAsia="zh-CN"/>
        </w:rPr>
        <w:t>最先做出比较完整的表述的是</w:t>
      </w:r>
      <w:r>
        <w:rPr>
          <w:rFonts w:hint="eastAsia"/>
          <w:b/>
          <w:bCs/>
          <w:sz w:val="28"/>
          <w:szCs w:val="28"/>
          <w:lang w:eastAsia="zh-CN"/>
        </w:rPr>
        <w:t>冯桂芬（《</w:t>
      </w:r>
      <w:r>
        <w:rPr>
          <w:rFonts w:hint="eastAsia"/>
          <w:b/>
          <w:bCs/>
          <w:sz w:val="28"/>
          <w:szCs w:val="28"/>
          <w:lang w:val="en-US" w:eastAsia="zh-CN"/>
        </w:rPr>
        <w:t>校邠庐抗议</w:t>
      </w:r>
      <w:r>
        <w:rPr>
          <w:rFonts w:hint="eastAsia"/>
          <w:b/>
          <w:bCs/>
          <w:sz w:val="28"/>
          <w:szCs w:val="28"/>
          <w:lang w:eastAsia="zh-CN"/>
        </w:rPr>
        <w:t>》），</w:t>
      </w:r>
      <w:r>
        <w:rPr>
          <w:rFonts w:hint="eastAsia"/>
          <w:b/>
          <w:bCs/>
          <w:sz w:val="28"/>
          <w:szCs w:val="28"/>
          <w:lang w:val="en-US" w:eastAsia="zh-CN"/>
        </w:rPr>
        <w:t>后在张之洞的《劝学篇》中被进一步</w:t>
      </w:r>
      <w:r>
        <w:rPr>
          <w:rFonts w:hint="eastAsia"/>
          <w:sz w:val="28"/>
          <w:szCs w:val="28"/>
          <w:lang w:eastAsia="zh-CN"/>
        </w:rPr>
        <w:t>概括</w:t>
      </w:r>
      <w:r>
        <w:rPr>
          <w:rFonts w:hint="eastAsia"/>
          <w:sz w:val="28"/>
          <w:szCs w:val="28"/>
          <w:lang w:val="en-US" w:eastAsia="zh-CN"/>
        </w:rPr>
        <w:t>为</w:t>
      </w:r>
      <w:r>
        <w:rPr>
          <w:rFonts w:hint="eastAsia"/>
          <w:sz w:val="28"/>
          <w:szCs w:val="28"/>
          <w:lang w:eastAsia="zh-CN"/>
        </w:rPr>
        <w:t>:</w:t>
      </w:r>
      <w:r>
        <w:rPr>
          <w:rFonts w:hint="eastAsia"/>
          <w:sz w:val="28"/>
          <w:szCs w:val="28"/>
          <w:highlight w:val="yellow"/>
          <w:lang w:eastAsia="zh-CN"/>
        </w:rPr>
        <w:t>中学为体，西学为用。</w:t>
      </w:r>
    </w:p>
    <w:p>
      <w:pPr>
        <w:numPr>
          <w:ilvl w:val="0"/>
          <w:numId w:val="0"/>
        </w:numPr>
        <w:ind w:leftChars="0"/>
        <w:rPr>
          <w:rFonts w:hint="default"/>
          <w:b/>
          <w:bCs/>
          <w:sz w:val="28"/>
          <w:szCs w:val="28"/>
          <w:highlight w:val="none"/>
          <w:u w:val="single"/>
          <w:lang w:val="en-US" w:eastAsia="zh-CN"/>
        </w:rPr>
      </w:pPr>
      <w:r>
        <w:rPr>
          <w:rFonts w:hint="eastAsia"/>
          <w:b/>
          <w:bCs/>
          <w:sz w:val="28"/>
          <w:szCs w:val="28"/>
          <w:highlight w:val="none"/>
          <w:u w:val="single"/>
          <w:lang w:val="en-US" w:eastAsia="zh-CN"/>
        </w:rPr>
        <w:t>所谓“中体西用”，指以中国的封建伦理纲常所维护的统治秩序为主体，用西方的近代技术和工业为辅助，并以前者来支配后者。</w:t>
      </w:r>
    </w:p>
    <w:p>
      <w:pPr>
        <w:numPr>
          <w:ilvl w:val="0"/>
          <w:numId w:val="18"/>
        </w:numPr>
        <w:ind w:left="420" w:leftChars="0" w:hanging="420" w:firstLineChars="0"/>
        <w:rPr>
          <w:rFonts w:hint="eastAsia"/>
          <w:sz w:val="28"/>
          <w:szCs w:val="28"/>
          <w:lang w:eastAsia="zh-CN"/>
        </w:rPr>
      </w:pPr>
      <w:r>
        <w:rPr>
          <w:rFonts w:hint="eastAsia"/>
          <w:sz w:val="28"/>
          <w:szCs w:val="28"/>
          <w:lang w:val="en-US" w:eastAsia="zh-CN"/>
        </w:rPr>
        <w:t>洋务事业的三方面</w:t>
      </w:r>
    </w:p>
    <w:p>
      <w:pPr>
        <w:numPr>
          <w:ilvl w:val="0"/>
          <w:numId w:val="0"/>
        </w:numPr>
        <w:ind w:leftChars="0"/>
        <w:rPr>
          <w:rFonts w:hint="default"/>
          <w:sz w:val="28"/>
          <w:szCs w:val="28"/>
          <w:lang w:val="en-US" w:eastAsia="zh-CN"/>
        </w:rPr>
      </w:pPr>
      <w:r>
        <w:rPr>
          <w:rFonts w:hint="eastAsia"/>
          <w:sz w:val="28"/>
          <w:szCs w:val="28"/>
          <w:lang w:eastAsia="zh-CN"/>
        </w:rPr>
        <w:t>（</w:t>
      </w:r>
      <w:r>
        <w:rPr>
          <w:rFonts w:hint="eastAsia"/>
          <w:sz w:val="28"/>
          <w:szCs w:val="28"/>
          <w:lang w:val="en-US" w:eastAsia="zh-CN"/>
        </w:rPr>
        <w:t>一</w:t>
      </w:r>
      <w:r>
        <w:rPr>
          <w:rFonts w:hint="eastAsia"/>
          <w:sz w:val="28"/>
          <w:szCs w:val="28"/>
          <w:lang w:eastAsia="zh-CN"/>
        </w:rPr>
        <w:t>）</w:t>
      </w:r>
      <w:r>
        <w:rPr>
          <w:rFonts w:hint="eastAsia"/>
          <w:sz w:val="28"/>
          <w:szCs w:val="28"/>
          <w:lang w:val="en-US" w:eastAsia="zh-CN"/>
        </w:rPr>
        <w:t>兴办近代企业</w:t>
      </w:r>
    </w:p>
    <w:p>
      <w:pPr>
        <w:numPr>
          <w:ilvl w:val="0"/>
          <w:numId w:val="19"/>
        </w:numPr>
        <w:ind w:left="425" w:leftChars="0" w:hanging="425" w:firstLineChars="0"/>
        <w:rPr>
          <w:rFonts w:hint="eastAsia"/>
          <w:sz w:val="28"/>
          <w:szCs w:val="28"/>
          <w:lang w:eastAsia="zh-CN"/>
        </w:rPr>
      </w:pPr>
      <w:r>
        <w:rPr>
          <w:rFonts w:hint="eastAsia"/>
          <w:sz w:val="28"/>
          <w:szCs w:val="28"/>
          <w:lang w:val="en-US" w:eastAsia="zh-CN"/>
        </w:rPr>
        <w:t>军用工业：这些企业都是官办的。主要有安庆军械所（1861，最早）、上海江南制造总局、福州船政局、天津机器局</w:t>
      </w:r>
    </w:p>
    <w:p>
      <w:pPr>
        <w:numPr>
          <w:ilvl w:val="0"/>
          <w:numId w:val="19"/>
        </w:numPr>
        <w:ind w:left="425" w:leftChars="0" w:hanging="425" w:firstLineChars="0"/>
        <w:rPr>
          <w:rFonts w:hint="eastAsia"/>
          <w:sz w:val="28"/>
          <w:szCs w:val="28"/>
          <w:lang w:eastAsia="zh-CN"/>
        </w:rPr>
      </w:pPr>
      <w:r>
        <w:rPr>
          <w:rFonts w:hint="eastAsia"/>
          <w:sz w:val="28"/>
          <w:szCs w:val="28"/>
          <w:lang w:val="en-US" w:eastAsia="zh-CN"/>
        </w:rPr>
        <w:t>民用企业：主要有轮船招商局、开平矿务局、上海机器织布局。</w:t>
      </w:r>
    </w:p>
    <w:p>
      <w:pPr>
        <w:rPr>
          <w:rFonts w:hint="eastAsia"/>
          <w:sz w:val="28"/>
          <w:szCs w:val="28"/>
          <w:lang w:eastAsia="zh-CN"/>
        </w:rPr>
      </w:pPr>
      <w:r>
        <w:rPr>
          <w:rFonts w:hint="eastAsia"/>
          <w:sz w:val="28"/>
          <w:szCs w:val="28"/>
          <w:lang w:val="en-US" w:eastAsia="zh-CN"/>
        </w:rPr>
        <w:t>形式：这些企业除少数采取</w:t>
      </w:r>
      <w:r>
        <w:rPr>
          <w:rFonts w:hint="eastAsia"/>
          <w:sz w:val="28"/>
          <w:szCs w:val="28"/>
          <w:lang w:eastAsia="zh-CN"/>
        </w:rPr>
        <w:t>官办</w:t>
      </w:r>
      <w:r>
        <w:rPr>
          <w:rFonts w:hint="eastAsia"/>
          <w:sz w:val="28"/>
          <w:szCs w:val="28"/>
          <w:lang w:val="en-US" w:eastAsia="zh-CN"/>
        </w:rPr>
        <w:t>和官商合办的形式外，多数采取</w:t>
      </w:r>
      <w:r>
        <w:rPr>
          <w:rFonts w:hint="eastAsia"/>
          <w:sz w:val="28"/>
          <w:szCs w:val="28"/>
          <w:lang w:eastAsia="zh-CN"/>
        </w:rPr>
        <w:t>官督商办。</w:t>
      </w:r>
    </w:p>
    <w:p>
      <w:pPr>
        <w:rPr>
          <w:rFonts w:hint="eastAsia"/>
          <w:sz w:val="28"/>
          <w:szCs w:val="28"/>
          <w:lang w:eastAsia="zh-CN"/>
        </w:rPr>
      </w:pPr>
      <w:r>
        <w:rPr>
          <w:rFonts w:hint="eastAsia"/>
          <w:sz w:val="28"/>
          <w:szCs w:val="28"/>
          <w:lang w:eastAsia="zh-CN"/>
        </w:rPr>
        <w:t>性质:</w:t>
      </w:r>
      <w:r>
        <w:rPr>
          <w:rFonts w:hint="eastAsia"/>
          <w:sz w:val="28"/>
          <w:szCs w:val="28"/>
          <w:lang w:val="en-US" w:eastAsia="zh-CN"/>
        </w:rPr>
        <w:t xml:space="preserve">  </w:t>
      </w:r>
      <w:r>
        <w:rPr>
          <w:rFonts w:hint="eastAsia"/>
          <w:sz w:val="28"/>
          <w:szCs w:val="28"/>
          <w:lang w:eastAsia="zh-CN"/>
        </w:rPr>
        <w:t>基本上属于资本主义性质的近代企业。</w:t>
      </w:r>
    </w:p>
    <w:p>
      <w:pPr>
        <w:numPr>
          <w:ilvl w:val="0"/>
          <w:numId w:val="20"/>
        </w:numPr>
        <w:rPr>
          <w:rFonts w:hint="eastAsia"/>
          <w:sz w:val="28"/>
          <w:szCs w:val="28"/>
          <w:lang w:val="en-US" w:eastAsia="zh-CN"/>
        </w:rPr>
      </w:pPr>
      <w:r>
        <w:rPr>
          <w:rFonts w:hint="eastAsia"/>
          <w:sz w:val="28"/>
          <w:szCs w:val="28"/>
          <w:lang w:val="en-US" w:eastAsia="zh-CN"/>
        </w:rPr>
        <w:t>建立新式海军</w:t>
      </w:r>
    </w:p>
    <w:p>
      <w:pPr>
        <w:numPr>
          <w:ilvl w:val="0"/>
          <w:numId w:val="0"/>
        </w:numPr>
        <w:rPr>
          <w:rFonts w:hint="eastAsia"/>
          <w:sz w:val="28"/>
          <w:szCs w:val="28"/>
          <w:lang w:val="en-US" w:eastAsia="zh-CN"/>
        </w:rPr>
      </w:pPr>
      <w:r>
        <w:rPr>
          <w:rFonts w:hint="eastAsia"/>
          <w:sz w:val="28"/>
          <w:szCs w:val="28"/>
          <w:lang w:val="en-US" w:eastAsia="zh-CN"/>
        </w:rPr>
        <w:t>19世纪70--90年代，分别建成福建水师、广东水师、南洋水师和北洋水师，其中北洋水师是清军主力。</w:t>
      </w:r>
    </w:p>
    <w:p>
      <w:pPr>
        <w:numPr>
          <w:ilvl w:val="0"/>
          <w:numId w:val="20"/>
        </w:numPr>
        <w:ind w:left="0" w:leftChars="0" w:firstLine="0" w:firstLineChars="0"/>
        <w:rPr>
          <w:rFonts w:hint="eastAsia"/>
          <w:sz w:val="28"/>
          <w:szCs w:val="28"/>
          <w:lang w:val="en-US" w:eastAsia="zh-CN"/>
        </w:rPr>
      </w:pPr>
      <w:r>
        <w:rPr>
          <w:rFonts w:hint="eastAsia"/>
          <w:sz w:val="28"/>
          <w:szCs w:val="28"/>
          <w:lang w:val="en-US" w:eastAsia="zh-CN"/>
        </w:rPr>
        <w:t>创办新式学堂，派遣留学生</w:t>
      </w:r>
    </w:p>
    <w:p>
      <w:pPr>
        <w:numPr>
          <w:ilvl w:val="0"/>
          <w:numId w:val="0"/>
        </w:numPr>
        <w:ind w:leftChars="0"/>
        <w:rPr>
          <w:rFonts w:hint="eastAsia"/>
          <w:sz w:val="28"/>
          <w:szCs w:val="28"/>
          <w:lang w:val="en-US" w:eastAsia="zh-CN"/>
        </w:rPr>
      </w:pPr>
      <w:r>
        <w:rPr>
          <w:rFonts w:hint="eastAsia"/>
          <w:sz w:val="28"/>
          <w:szCs w:val="28"/>
          <w:lang w:val="en-US" w:eastAsia="zh-CN"/>
        </w:rPr>
        <w:t>新式学堂三种类型：翻译学堂（如京师同文馆）、工艺学堂、军事学堂。</w:t>
      </w:r>
    </w:p>
    <w:p>
      <w:pPr>
        <w:numPr>
          <w:ilvl w:val="0"/>
          <w:numId w:val="0"/>
        </w:numPr>
        <w:ind w:leftChars="0"/>
        <w:rPr>
          <w:rFonts w:hint="eastAsia"/>
          <w:sz w:val="28"/>
          <w:szCs w:val="28"/>
          <w:lang w:val="en-US" w:eastAsia="zh-CN"/>
        </w:rPr>
      </w:pPr>
      <w:r>
        <w:rPr>
          <w:rFonts w:hint="eastAsia"/>
          <w:sz w:val="28"/>
          <w:szCs w:val="28"/>
          <w:lang w:val="en-US" w:eastAsia="zh-CN"/>
        </w:rPr>
        <w:t>派遣赴美幼童和官费赴欧留学生200多人。</w:t>
      </w:r>
    </w:p>
    <w:p>
      <w:pPr>
        <w:numPr>
          <w:ilvl w:val="0"/>
          <w:numId w:val="0"/>
        </w:numPr>
        <w:ind w:leftChars="0"/>
        <w:rPr>
          <w:rFonts w:hint="eastAsia"/>
          <w:sz w:val="28"/>
          <w:szCs w:val="28"/>
          <w:lang w:val="en-US" w:eastAsia="zh-CN"/>
        </w:rPr>
      </w:pPr>
    </w:p>
    <w:p>
      <w:pPr>
        <w:numPr>
          <w:ilvl w:val="0"/>
          <w:numId w:val="0"/>
        </w:numPr>
        <w:ind w:leftChars="0"/>
        <w:rPr>
          <w:sz w:val="28"/>
          <w:szCs w:val="28"/>
        </w:rPr>
      </w:pPr>
      <w:r>
        <w:rPr>
          <w:rFonts w:hint="eastAsia" w:ascii="华文新魏" w:hAnsi="华文新魏" w:eastAsia="华文新魏" w:cs="华文新魏"/>
          <w:b/>
          <w:bCs/>
          <w:sz w:val="28"/>
          <w:szCs w:val="28"/>
          <w:lang w:val="en-US" w:eastAsia="zh-CN"/>
        </w:rPr>
        <w:t>二、洋务运动的历史作用及其失败</w:t>
      </w:r>
    </w:p>
    <w:p>
      <w:pPr>
        <w:numPr>
          <w:ilvl w:val="0"/>
          <w:numId w:val="0"/>
        </w:numPr>
        <w:rPr>
          <w:rFonts w:hint="default"/>
          <w:sz w:val="28"/>
          <w:szCs w:val="28"/>
          <w:lang w:val="en-US" w:eastAsia="zh-CN"/>
        </w:rPr>
      </w:pPr>
      <w:r>
        <w:rPr>
          <w:rFonts w:hint="eastAsia"/>
          <w:sz w:val="28"/>
          <w:szCs w:val="28"/>
          <w:highlight w:val="yellow"/>
          <w:lang w:val="en-US" w:eastAsia="zh-CN"/>
        </w:rPr>
        <w:t>历史作用</w:t>
      </w:r>
      <w:r>
        <w:rPr>
          <w:rFonts w:hint="eastAsia"/>
          <w:sz w:val="28"/>
          <w:szCs w:val="28"/>
          <w:lang w:val="en-US" w:eastAsia="zh-CN"/>
        </w:rPr>
        <w:t>：</w:t>
      </w:r>
      <w:r>
        <w:rPr>
          <w:rFonts w:hint="default"/>
          <w:sz w:val="28"/>
          <w:szCs w:val="28"/>
          <w:lang w:val="en-US" w:eastAsia="zh-CN"/>
        </w:rPr>
        <w:t>1.</w:t>
      </w:r>
      <w:r>
        <w:rPr>
          <w:rFonts w:hint="eastAsia"/>
          <w:sz w:val="28"/>
          <w:szCs w:val="28"/>
          <w:lang w:val="en-US" w:eastAsia="zh-CN"/>
        </w:rPr>
        <w:t>对外国资本主义侵略具有抵制作用，但又有妥协和勾结。</w:t>
      </w:r>
    </w:p>
    <w:p>
      <w:pPr>
        <w:pStyle w:val="8"/>
        <w:numPr>
          <w:ilvl w:val="0"/>
          <w:numId w:val="21"/>
        </w:numPr>
        <w:ind w:firstLineChars="0"/>
        <w:rPr>
          <w:rFonts w:hint="default"/>
          <w:sz w:val="28"/>
          <w:szCs w:val="28"/>
          <w:lang w:val="en-US" w:eastAsia="zh-CN"/>
        </w:rPr>
      </w:pPr>
      <w:r>
        <w:rPr>
          <w:rFonts w:hint="eastAsia"/>
          <w:sz w:val="28"/>
          <w:szCs w:val="28"/>
          <w:lang w:val="en-US" w:eastAsia="zh-CN"/>
        </w:rPr>
        <w:t>对中国民族资本主义的发展有促进作用，但也有阻碍</w:t>
      </w:r>
    </w:p>
    <w:p>
      <w:pPr>
        <w:pStyle w:val="8"/>
        <w:numPr>
          <w:ilvl w:val="0"/>
          <w:numId w:val="21"/>
        </w:numPr>
        <w:ind w:firstLineChars="0"/>
        <w:rPr>
          <w:rFonts w:hint="default"/>
          <w:sz w:val="28"/>
          <w:szCs w:val="28"/>
          <w:lang w:val="en-US" w:eastAsia="zh-CN"/>
        </w:rPr>
      </w:pPr>
      <w:r>
        <w:rPr>
          <w:rFonts w:hint="eastAsia"/>
          <w:sz w:val="28"/>
          <w:szCs w:val="28"/>
          <w:lang w:val="en-US" w:eastAsia="zh-CN"/>
        </w:rPr>
        <w:t>冲击了封建思想和观念，但没能突破封建体制的束缚。</w:t>
      </w:r>
    </w:p>
    <w:p>
      <w:pPr>
        <w:rPr>
          <w:rFonts w:hint="default"/>
          <w:sz w:val="28"/>
          <w:szCs w:val="28"/>
          <w:lang w:val="en-US" w:eastAsia="zh-CN"/>
        </w:rPr>
      </w:pPr>
      <w:r>
        <w:rPr>
          <w:rFonts w:hint="eastAsia"/>
          <w:sz w:val="28"/>
          <w:szCs w:val="28"/>
          <w:lang w:eastAsia="zh-CN"/>
        </w:rPr>
        <w:t>洋务运动失败的标志：</w:t>
      </w:r>
      <w:r>
        <w:rPr>
          <w:rFonts w:hint="eastAsia"/>
          <w:sz w:val="28"/>
          <w:szCs w:val="28"/>
          <w:lang w:val="en-US" w:eastAsia="zh-CN"/>
        </w:rPr>
        <w:t>1894年</w:t>
      </w:r>
      <w:r>
        <w:rPr>
          <w:rFonts w:hint="eastAsia"/>
          <w:sz w:val="28"/>
          <w:szCs w:val="28"/>
          <w:lang w:eastAsia="zh-CN"/>
        </w:rPr>
        <w:t>中日甲午战争中北洋水师的全军覆没。</w:t>
      </w:r>
    </w:p>
    <w:p>
      <w:pPr>
        <w:numPr>
          <w:ilvl w:val="0"/>
          <w:numId w:val="0"/>
        </w:numPr>
        <w:rPr>
          <w:rFonts w:hint="default"/>
          <w:sz w:val="28"/>
          <w:szCs w:val="28"/>
          <w:lang w:val="en-US" w:eastAsia="zh-CN"/>
        </w:rPr>
      </w:pPr>
      <w:r>
        <w:rPr>
          <w:rFonts w:hint="eastAsia"/>
          <w:sz w:val="28"/>
          <w:szCs w:val="28"/>
          <w:highlight w:val="yellow"/>
          <w:lang w:val="en-US" w:eastAsia="zh-CN"/>
        </w:rPr>
        <w:t>失败原因</w:t>
      </w:r>
      <w:r>
        <w:rPr>
          <w:rFonts w:hint="eastAsia"/>
          <w:sz w:val="28"/>
          <w:szCs w:val="28"/>
          <w:lang w:val="en-US" w:eastAsia="zh-CN"/>
        </w:rPr>
        <w:t>：</w:t>
      </w:r>
      <w:r>
        <w:rPr>
          <w:rFonts w:hint="default"/>
          <w:sz w:val="28"/>
          <w:szCs w:val="28"/>
          <w:lang w:val="en-US" w:eastAsia="zh-CN"/>
        </w:rPr>
        <w:t>1.</w:t>
      </w:r>
      <w:r>
        <w:rPr>
          <w:rFonts w:hint="eastAsia"/>
          <w:sz w:val="28"/>
          <w:szCs w:val="28"/>
          <w:lang w:val="en-US" w:eastAsia="zh-CN"/>
        </w:rPr>
        <w:t>洋务运动具有封建性</w:t>
      </w:r>
    </w:p>
    <w:p>
      <w:pPr>
        <w:pStyle w:val="8"/>
        <w:numPr>
          <w:ilvl w:val="0"/>
          <w:numId w:val="22"/>
        </w:numPr>
        <w:ind w:firstLineChars="0"/>
        <w:rPr>
          <w:rFonts w:hint="default"/>
          <w:sz w:val="28"/>
          <w:szCs w:val="28"/>
          <w:lang w:val="en-US" w:eastAsia="zh-CN"/>
        </w:rPr>
      </w:pPr>
      <w:r>
        <w:rPr>
          <w:rFonts w:hint="eastAsia"/>
          <w:sz w:val="28"/>
          <w:szCs w:val="28"/>
          <w:lang w:val="en-US" w:eastAsia="zh-CN"/>
        </w:rPr>
        <w:t>洋务运动对列强有依赖性。</w:t>
      </w:r>
    </w:p>
    <w:p>
      <w:pPr>
        <w:pStyle w:val="8"/>
        <w:numPr>
          <w:ilvl w:val="0"/>
          <w:numId w:val="22"/>
        </w:numPr>
        <w:ind w:firstLineChars="0"/>
        <w:rPr>
          <w:rFonts w:hint="default"/>
          <w:sz w:val="28"/>
          <w:szCs w:val="28"/>
          <w:lang w:val="en-US" w:eastAsia="zh-CN"/>
        </w:rPr>
      </w:pPr>
      <w:r>
        <w:rPr>
          <w:rFonts w:hint="eastAsia"/>
          <w:sz w:val="28"/>
          <w:szCs w:val="28"/>
          <w:lang w:val="en-US" w:eastAsia="zh-CN"/>
        </w:rPr>
        <w:t>洋务企业的管理具有腐朽性。</w:t>
      </w:r>
    </w:p>
    <w:p>
      <w:pPr>
        <w:pStyle w:val="3"/>
        <w:numPr>
          <w:ilvl w:val="0"/>
          <w:numId w:val="23"/>
        </w:numPr>
        <w:bidi w:val="0"/>
        <w:rPr>
          <w:rFonts w:hint="default"/>
          <w:sz w:val="28"/>
          <w:szCs w:val="28"/>
          <w:lang w:val="en-US" w:eastAsia="zh-CN"/>
        </w:rPr>
      </w:pPr>
      <w:r>
        <w:rPr>
          <w:rFonts w:hint="eastAsia"/>
          <w:sz w:val="28"/>
          <w:szCs w:val="28"/>
          <w:lang w:val="en-US" w:eastAsia="zh-CN"/>
        </w:rPr>
        <w:t>维新运动的兴起和夭折</w:t>
      </w:r>
    </w:p>
    <w:p>
      <w:pPr>
        <w:numPr>
          <w:ilvl w:val="0"/>
          <w:numId w:val="24"/>
        </w:numPr>
        <w:rPr>
          <w:rFonts w:hint="default"/>
          <w:sz w:val="28"/>
          <w:szCs w:val="28"/>
          <w:lang w:val="en-US" w:eastAsia="zh-CN"/>
        </w:rPr>
      </w:pPr>
      <w:r>
        <w:rPr>
          <w:rFonts w:hint="eastAsia"/>
          <w:sz w:val="28"/>
          <w:szCs w:val="28"/>
          <w:lang w:val="en-US" w:eastAsia="zh-CN"/>
        </w:rPr>
        <w:t>戊戌维新运动的开展</w:t>
      </w:r>
    </w:p>
    <w:p>
      <w:pPr>
        <w:numPr>
          <w:ilvl w:val="0"/>
          <w:numId w:val="25"/>
        </w:numPr>
        <w:ind w:left="420" w:leftChars="0" w:hanging="420" w:firstLineChars="0"/>
        <w:rPr>
          <w:rFonts w:hint="eastAsia"/>
          <w:sz w:val="28"/>
          <w:szCs w:val="28"/>
          <w:lang w:val="en-US" w:eastAsia="zh-CN"/>
        </w:rPr>
      </w:pPr>
      <w:r>
        <w:rPr>
          <w:rFonts w:hint="eastAsia"/>
          <w:sz w:val="28"/>
          <w:szCs w:val="28"/>
          <w:lang w:val="en-US" w:eastAsia="zh-CN"/>
        </w:rPr>
        <w:t>背景：</w:t>
      </w:r>
    </w:p>
    <w:p>
      <w:pPr>
        <w:numPr>
          <w:ilvl w:val="0"/>
          <w:numId w:val="26"/>
        </w:numPr>
        <w:ind w:left="425" w:leftChars="0" w:hanging="425" w:firstLineChars="0"/>
        <w:rPr>
          <w:rFonts w:hint="default"/>
          <w:sz w:val="28"/>
          <w:szCs w:val="28"/>
          <w:lang w:val="en-US" w:eastAsia="zh-CN"/>
        </w:rPr>
      </w:pPr>
      <w:r>
        <w:rPr>
          <w:rFonts w:hint="eastAsia"/>
          <w:sz w:val="28"/>
          <w:szCs w:val="28"/>
          <w:lang w:val="en-US" w:eastAsia="zh-CN"/>
        </w:rPr>
        <w:t>19世纪90年代后，中国民族资本主义有了初步发展。</w:t>
      </w:r>
    </w:p>
    <w:p>
      <w:pPr>
        <w:numPr>
          <w:ilvl w:val="0"/>
          <w:numId w:val="26"/>
        </w:numPr>
        <w:ind w:left="425" w:leftChars="0" w:hanging="425" w:firstLineChars="0"/>
        <w:rPr>
          <w:rFonts w:hint="default"/>
          <w:sz w:val="28"/>
          <w:szCs w:val="28"/>
          <w:lang w:val="en-US" w:eastAsia="zh-CN"/>
        </w:rPr>
      </w:pPr>
      <w:r>
        <w:rPr>
          <w:rFonts w:hint="eastAsia"/>
          <w:sz w:val="28"/>
          <w:szCs w:val="28"/>
          <w:lang w:val="en-US" w:eastAsia="zh-CN"/>
        </w:rPr>
        <w:t>甲午战争惨败，造成了新的民族危机，激发了新的民族觉醒。</w:t>
      </w:r>
    </w:p>
    <w:p>
      <w:pPr>
        <w:numPr>
          <w:ilvl w:val="0"/>
          <w:numId w:val="26"/>
        </w:numPr>
        <w:ind w:left="425" w:leftChars="0" w:hanging="425" w:firstLineChars="0"/>
        <w:rPr>
          <w:rFonts w:hint="default"/>
          <w:sz w:val="28"/>
          <w:szCs w:val="28"/>
          <w:lang w:val="en-US" w:eastAsia="zh-CN"/>
        </w:rPr>
      </w:pPr>
      <w:r>
        <w:rPr>
          <w:rFonts w:hint="eastAsia"/>
          <w:sz w:val="28"/>
          <w:szCs w:val="28"/>
          <w:lang w:val="en-US" w:eastAsia="zh-CN"/>
        </w:rPr>
        <w:t>日本向西方学习有效，中国人也想向日本学。</w:t>
      </w:r>
    </w:p>
    <w:p>
      <w:pPr>
        <w:numPr>
          <w:ilvl w:val="0"/>
          <w:numId w:val="27"/>
        </w:numPr>
        <w:ind w:left="420" w:leftChars="0" w:hanging="420" w:firstLineChars="0"/>
        <w:rPr>
          <w:rFonts w:hint="default"/>
          <w:sz w:val="28"/>
          <w:szCs w:val="28"/>
          <w:lang w:val="en-US" w:eastAsia="zh-CN"/>
        </w:rPr>
      </w:pPr>
      <w:r>
        <w:rPr>
          <w:rFonts w:hint="default"/>
          <w:sz w:val="28"/>
          <w:szCs w:val="28"/>
          <w:lang w:val="en-US" w:eastAsia="zh-CN"/>
        </w:rPr>
        <w:t>以康有为、梁启超、谭嗣同、严复等为主要代表人物的资产阶级维新派，采取了下列行动宣传维新主张，</w:t>
      </w:r>
    </w:p>
    <w:p>
      <w:pPr>
        <w:numPr>
          <w:ilvl w:val="0"/>
          <w:numId w:val="28"/>
        </w:numPr>
        <w:ind w:left="425" w:leftChars="0" w:hanging="425" w:firstLineChars="0"/>
        <w:rPr>
          <w:rFonts w:hint="default"/>
          <w:sz w:val="28"/>
          <w:szCs w:val="28"/>
          <w:lang w:val="en-US" w:eastAsia="zh-CN"/>
        </w:rPr>
      </w:pPr>
      <w:r>
        <w:rPr>
          <w:rFonts w:hint="default"/>
          <w:sz w:val="28"/>
          <w:szCs w:val="28"/>
          <w:lang w:val="en-US" w:eastAsia="zh-CN"/>
        </w:rPr>
        <w:t xml:space="preserve">向皇帝上书。如康有为发起"公车上书" </w:t>
      </w:r>
    </w:p>
    <w:p>
      <w:pPr>
        <w:numPr>
          <w:ilvl w:val="0"/>
          <w:numId w:val="28"/>
        </w:numPr>
        <w:ind w:left="425" w:leftChars="0" w:hanging="425" w:firstLineChars="0"/>
        <w:rPr>
          <w:rFonts w:hint="default"/>
          <w:sz w:val="28"/>
          <w:szCs w:val="28"/>
          <w:lang w:val="en-US" w:eastAsia="zh-CN"/>
        </w:rPr>
      </w:pPr>
      <w:r>
        <w:rPr>
          <w:rFonts w:hint="default"/>
          <w:b/>
          <w:bCs/>
          <w:sz w:val="28"/>
          <w:szCs w:val="28"/>
          <w:u w:val="single"/>
          <w:lang w:val="en-US" w:eastAsia="zh-CN"/>
        </w:rPr>
        <w:t>著书立说</w:t>
      </w:r>
      <w:r>
        <w:rPr>
          <w:rFonts w:hint="default"/>
          <w:sz w:val="28"/>
          <w:szCs w:val="28"/>
          <w:lang w:val="en-US" w:eastAsia="zh-CN"/>
        </w:rPr>
        <w:t>。如康有为写了《新学伪经考》《孔子改制考》，梁启超写了《变法通议》，谭嗣同写了《仁学》，严复翻译了赫胥黎的《天演论》等。</w:t>
      </w:r>
    </w:p>
    <w:p>
      <w:pPr>
        <w:numPr>
          <w:ilvl w:val="0"/>
          <w:numId w:val="28"/>
        </w:numPr>
        <w:ind w:left="425" w:leftChars="0" w:hanging="425" w:firstLineChars="0"/>
        <w:rPr>
          <w:rFonts w:hint="default"/>
          <w:sz w:val="28"/>
          <w:szCs w:val="28"/>
          <w:lang w:val="en-US" w:eastAsia="zh-CN"/>
        </w:rPr>
      </w:pPr>
      <w:r>
        <w:rPr>
          <w:rFonts w:hint="eastAsia"/>
          <w:sz w:val="28"/>
          <w:szCs w:val="28"/>
          <w:lang w:val="en-US" w:eastAsia="zh-CN"/>
        </w:rPr>
        <w:t>介绍外国变法的经验教训。</w:t>
      </w:r>
    </w:p>
    <w:p>
      <w:pPr>
        <w:numPr>
          <w:ilvl w:val="0"/>
          <w:numId w:val="28"/>
        </w:numPr>
        <w:ind w:left="425" w:leftChars="0" w:hanging="425" w:firstLineChars="0"/>
        <w:rPr>
          <w:rFonts w:hint="default"/>
          <w:sz w:val="28"/>
          <w:szCs w:val="28"/>
          <w:lang w:val="en-US" w:eastAsia="zh-CN"/>
        </w:rPr>
      </w:pPr>
      <w:r>
        <w:rPr>
          <w:rFonts w:hint="eastAsia"/>
          <w:sz w:val="28"/>
          <w:szCs w:val="28"/>
          <w:lang w:val="en-US" w:eastAsia="zh-CN"/>
        </w:rPr>
        <w:t>办学会</w:t>
      </w:r>
    </w:p>
    <w:p>
      <w:pPr>
        <w:numPr>
          <w:ilvl w:val="0"/>
          <w:numId w:val="28"/>
        </w:numPr>
        <w:ind w:left="425" w:leftChars="0" w:hanging="425" w:firstLineChars="0"/>
        <w:rPr>
          <w:rFonts w:hint="default"/>
          <w:sz w:val="28"/>
          <w:szCs w:val="28"/>
          <w:lang w:val="en-US" w:eastAsia="zh-CN"/>
        </w:rPr>
      </w:pPr>
      <w:r>
        <w:rPr>
          <w:rFonts w:hint="eastAsia"/>
          <w:sz w:val="28"/>
          <w:szCs w:val="28"/>
          <w:lang w:val="en-US" w:eastAsia="zh-CN"/>
        </w:rPr>
        <w:t>设学堂</w:t>
      </w:r>
    </w:p>
    <w:p>
      <w:pPr>
        <w:numPr>
          <w:ilvl w:val="0"/>
          <w:numId w:val="28"/>
        </w:numPr>
        <w:ind w:left="425" w:leftChars="0" w:hanging="425" w:firstLineChars="0"/>
        <w:rPr>
          <w:rFonts w:hint="default"/>
          <w:sz w:val="28"/>
          <w:szCs w:val="28"/>
          <w:lang w:val="en-US" w:eastAsia="zh-CN"/>
        </w:rPr>
      </w:pPr>
      <w:r>
        <w:rPr>
          <w:rFonts w:hint="eastAsia"/>
          <w:sz w:val="28"/>
          <w:szCs w:val="28"/>
          <w:lang w:val="en-US" w:eastAsia="zh-CN"/>
        </w:rPr>
        <w:t>办报纸：如上海的《时务报》，天津的《国闻报》</w:t>
      </w:r>
    </w:p>
    <w:p>
      <w:pPr>
        <w:numPr>
          <w:ilvl w:val="0"/>
          <w:numId w:val="29"/>
        </w:numPr>
        <w:ind w:left="420" w:leftChars="0" w:hanging="420" w:firstLineChars="0"/>
        <w:rPr>
          <w:rFonts w:hint="eastAsia"/>
          <w:sz w:val="28"/>
          <w:szCs w:val="28"/>
          <w:lang w:val="en-US" w:eastAsia="zh-CN"/>
        </w:rPr>
      </w:pPr>
      <w:r>
        <w:rPr>
          <w:rFonts w:hint="eastAsia"/>
          <w:sz w:val="28"/>
          <w:szCs w:val="28"/>
          <w:lang w:val="en-US" w:eastAsia="zh-CN"/>
        </w:rPr>
        <w:t>维新派和守旧派的论战</w:t>
      </w:r>
    </w:p>
    <w:p>
      <w:pPr>
        <w:rPr>
          <w:rFonts w:hint="eastAsia"/>
          <w:sz w:val="28"/>
          <w:szCs w:val="28"/>
          <w:lang w:eastAsia="zh-CN"/>
        </w:rPr>
      </w:pPr>
      <w:r>
        <w:rPr>
          <w:rFonts w:hint="eastAsia"/>
          <w:sz w:val="28"/>
          <w:szCs w:val="28"/>
          <w:lang w:eastAsia="zh-CN"/>
        </w:rPr>
        <w:t>维新派与守旧派辩论的问题：要不要变法，要不要实行君主立宪，要不要废八股、改科举和兴学堂。</w:t>
      </w:r>
    </w:p>
    <w:p>
      <w:pPr>
        <w:rPr>
          <w:b/>
          <w:bCs/>
          <w:sz w:val="28"/>
          <w:szCs w:val="28"/>
          <w:u w:val="single"/>
        </w:rPr>
      </w:pPr>
      <w:r>
        <w:rPr>
          <w:rFonts w:hint="eastAsia"/>
          <w:b/>
          <w:bCs/>
          <w:sz w:val="28"/>
          <w:szCs w:val="28"/>
          <w:u w:val="single"/>
          <w:lang w:eastAsia="zh-CN"/>
        </w:rPr>
        <w:t>实质是资产阶级思想与封建主义思想在中国的第</w:t>
      </w:r>
      <w:r>
        <w:rPr>
          <w:rFonts w:hint="eastAsia"/>
          <w:b/>
          <w:bCs/>
          <w:sz w:val="28"/>
          <w:szCs w:val="28"/>
          <w:u w:val="single"/>
          <w:lang w:val="en-US" w:eastAsia="zh-CN"/>
        </w:rPr>
        <w:t>一</w:t>
      </w:r>
      <w:r>
        <w:rPr>
          <w:rFonts w:hint="eastAsia"/>
          <w:b/>
          <w:bCs/>
          <w:sz w:val="28"/>
          <w:szCs w:val="28"/>
          <w:u w:val="single"/>
          <w:lang w:eastAsia="zh-CN"/>
        </w:rPr>
        <w:t>次正面交锋。</w:t>
      </w:r>
    </w:p>
    <w:p>
      <w:pPr>
        <w:numPr>
          <w:ilvl w:val="0"/>
          <w:numId w:val="29"/>
        </w:numPr>
        <w:ind w:left="420" w:leftChars="0" w:hanging="420" w:firstLineChars="0"/>
        <w:rPr>
          <w:rFonts w:hint="eastAsia"/>
          <w:sz w:val="28"/>
          <w:szCs w:val="28"/>
          <w:lang w:val="en-US" w:eastAsia="zh-CN"/>
        </w:rPr>
      </w:pPr>
      <w:r>
        <w:rPr>
          <w:rFonts w:hint="eastAsia"/>
          <w:sz w:val="28"/>
          <w:szCs w:val="28"/>
          <w:lang w:val="en-US" w:eastAsia="zh-CN"/>
        </w:rPr>
        <w:t>内容</w:t>
      </w:r>
    </w:p>
    <w:p>
      <w:pPr>
        <w:numPr>
          <w:ilvl w:val="0"/>
          <w:numId w:val="29"/>
        </w:numPr>
        <w:ind w:left="420" w:leftChars="0" w:hanging="420" w:firstLineChars="0"/>
        <w:rPr>
          <w:rFonts w:hint="default"/>
          <w:sz w:val="28"/>
          <w:szCs w:val="28"/>
          <w:lang w:val="en-US"/>
        </w:rPr>
      </w:pPr>
      <w:r>
        <w:rPr>
          <w:rFonts w:hint="eastAsia"/>
          <w:sz w:val="28"/>
          <w:szCs w:val="28"/>
          <w:lang w:eastAsia="zh-CN"/>
        </w:rPr>
        <w:t>百日维新：1898年</w:t>
      </w:r>
      <w:r>
        <w:rPr>
          <w:rFonts w:hint="eastAsia"/>
          <w:sz w:val="28"/>
          <w:szCs w:val="28"/>
          <w:lang w:val="en-US" w:eastAsia="zh-CN"/>
        </w:rPr>
        <w:t>6</w:t>
      </w:r>
      <w:r>
        <w:rPr>
          <w:rFonts w:hint="eastAsia"/>
          <w:sz w:val="28"/>
          <w:szCs w:val="28"/>
          <w:lang w:eastAsia="zh-CN"/>
        </w:rPr>
        <w:t>月11日，光绪皇帝颁布《明定国是诏》是开始标志，1898年9月21日慈禧太后发动戊戌政变"为结束标</w:t>
      </w:r>
      <w:r>
        <w:rPr>
          <w:rFonts w:hint="eastAsia"/>
          <w:sz w:val="28"/>
          <w:szCs w:val="28"/>
          <w:lang w:val="en-US" w:eastAsia="zh-CN"/>
        </w:rPr>
        <w:t>志。</w:t>
      </w:r>
    </w:p>
    <w:p>
      <w:pPr>
        <w:numPr>
          <w:ilvl w:val="0"/>
          <w:numId w:val="0"/>
        </w:numPr>
        <w:ind w:firstLineChars="200"/>
        <w:rPr>
          <w:rFonts w:hint="default"/>
          <w:sz w:val="28"/>
          <w:szCs w:val="28"/>
          <w:lang w:val="en-US" w:eastAsia="zh-CN"/>
        </w:rPr>
      </w:pPr>
    </w:p>
    <w:p>
      <w:pPr>
        <w:numPr>
          <w:ilvl w:val="0"/>
          <w:numId w:val="30"/>
        </w:numPr>
        <w:bidi w:val="0"/>
        <w:ind w:left="420" w:leftChars="0" w:firstLineChars="0"/>
        <w:rPr>
          <w:rFonts w:hint="eastAsia" w:ascii="华文新魏" w:hAnsi="华文新魏" w:eastAsia="华文新魏" w:cs="华文新魏"/>
          <w:color w:val="auto"/>
          <w:sz w:val="28"/>
          <w:szCs w:val="28"/>
          <w:highlight w:val="yellow"/>
          <w:lang w:val="en-US" w:eastAsia="zh-CN"/>
        </w:rPr>
      </w:pPr>
      <w:r>
        <w:rPr>
          <w:rFonts w:hint="eastAsia" w:ascii="华文新魏" w:hAnsi="华文新魏" w:eastAsia="华文新魏" w:cs="华文新魏"/>
          <w:color w:val="auto"/>
          <w:sz w:val="28"/>
          <w:szCs w:val="28"/>
          <w:highlight w:val="yellow"/>
          <w:lang w:val="en-US" w:eastAsia="zh-CN"/>
        </w:rPr>
        <w:t>维新运动的意义和教训</w:t>
      </w:r>
    </w:p>
    <w:p>
      <w:pPr>
        <w:numPr>
          <w:ilvl w:val="0"/>
          <w:numId w:val="0"/>
        </w:numPr>
        <w:bidi w:val="0"/>
        <w:ind w:leftChars="0"/>
        <w:rPr>
          <w:rFonts w:hint="default"/>
          <w:sz w:val="28"/>
          <w:szCs w:val="28"/>
          <w:lang w:val="en-US" w:eastAsia="zh-CN"/>
        </w:rPr>
      </w:pPr>
      <w:r>
        <w:rPr>
          <w:rFonts w:hint="eastAsia"/>
          <w:sz w:val="28"/>
          <w:szCs w:val="28"/>
          <w:lang w:val="en-US" w:eastAsia="zh-CN"/>
        </w:rPr>
        <w:t>意义：</w:t>
      </w:r>
      <w:r>
        <w:rPr>
          <w:rFonts w:hint="default"/>
          <w:sz w:val="28"/>
          <w:szCs w:val="28"/>
          <w:lang w:val="en-US" w:eastAsia="zh-CN"/>
        </w:rPr>
        <w:t>1.</w:t>
      </w:r>
      <w:r>
        <w:rPr>
          <w:rFonts w:hint="eastAsia"/>
          <w:sz w:val="28"/>
          <w:szCs w:val="28"/>
          <w:lang w:val="en-US" w:eastAsia="zh-CN"/>
        </w:rPr>
        <w:t>戊戌维新运动是一次爱国救亡运动。</w:t>
      </w:r>
    </w:p>
    <w:p>
      <w:pPr>
        <w:pStyle w:val="8"/>
        <w:numPr>
          <w:ilvl w:val="0"/>
          <w:numId w:val="31"/>
        </w:numPr>
        <w:ind w:firstLineChars="0"/>
        <w:rPr>
          <w:rFonts w:hint="default"/>
          <w:sz w:val="28"/>
          <w:szCs w:val="28"/>
          <w:lang w:val="en-US" w:eastAsia="zh-CN"/>
        </w:rPr>
      </w:pPr>
      <w:r>
        <w:rPr>
          <w:rFonts w:hint="eastAsia"/>
          <w:sz w:val="28"/>
          <w:szCs w:val="28"/>
          <w:lang w:val="en-US" w:eastAsia="zh-CN"/>
        </w:rPr>
        <w:t>是一场资产阶级性质的政治改良运动。</w:t>
      </w:r>
    </w:p>
    <w:p>
      <w:pPr>
        <w:pStyle w:val="8"/>
        <w:numPr>
          <w:ilvl w:val="0"/>
          <w:numId w:val="31"/>
        </w:numPr>
        <w:ind w:firstLineChars="0"/>
        <w:rPr>
          <w:rFonts w:hint="default"/>
          <w:sz w:val="28"/>
          <w:szCs w:val="28"/>
          <w:lang w:val="en-US" w:eastAsia="zh-CN"/>
        </w:rPr>
      </w:pPr>
      <w:r>
        <w:rPr>
          <w:rFonts w:hint="eastAsia"/>
          <w:sz w:val="28"/>
          <w:szCs w:val="28"/>
          <w:lang w:val="en-US" w:eastAsia="zh-CN"/>
        </w:rPr>
        <w:t>是一场思想启蒙运动。</w:t>
      </w:r>
    </w:p>
    <w:p>
      <w:pPr>
        <w:pStyle w:val="8"/>
        <w:numPr>
          <w:ilvl w:val="0"/>
          <w:numId w:val="31"/>
        </w:numPr>
        <w:ind w:firstLineChars="0"/>
        <w:rPr>
          <w:rFonts w:hint="default"/>
          <w:sz w:val="28"/>
          <w:szCs w:val="28"/>
          <w:lang w:val="en-US" w:eastAsia="zh-CN"/>
        </w:rPr>
      </w:pPr>
      <w:r>
        <w:rPr>
          <w:rFonts w:hint="eastAsia"/>
          <w:sz w:val="28"/>
          <w:szCs w:val="28"/>
          <w:lang w:val="en-US" w:eastAsia="zh-CN"/>
        </w:rPr>
        <w:t>在改革社会风习方面也提出了许多主张。</w:t>
      </w:r>
    </w:p>
    <w:p>
      <w:pPr>
        <w:pStyle w:val="8"/>
        <w:numPr>
          <w:ilvl w:val="0"/>
          <w:numId w:val="0"/>
        </w:numPr>
        <w:rPr>
          <w:rFonts w:hint="default"/>
          <w:sz w:val="28"/>
          <w:szCs w:val="28"/>
          <w:lang w:val="en-US" w:eastAsia="zh-CN"/>
        </w:rPr>
      </w:pPr>
      <w:r>
        <w:rPr>
          <w:rFonts w:hint="eastAsia"/>
          <w:sz w:val="28"/>
          <w:szCs w:val="28"/>
          <w:lang w:val="en-US" w:eastAsia="zh-CN"/>
        </w:rPr>
        <w:t>失败原因：维新派自身局限和以慈禧太后为首的强大的守旧势力的反对。</w:t>
      </w:r>
    </w:p>
    <w:p>
      <w:pPr>
        <w:pStyle w:val="8"/>
        <w:numPr>
          <w:ilvl w:val="0"/>
          <w:numId w:val="0"/>
        </w:numPr>
        <w:rPr>
          <w:rFonts w:hint="eastAsia"/>
          <w:sz w:val="28"/>
          <w:szCs w:val="28"/>
          <w:lang w:val="en-US" w:eastAsia="zh-CN"/>
        </w:rPr>
      </w:pPr>
      <w:r>
        <w:rPr>
          <w:rFonts w:hint="eastAsia"/>
          <w:sz w:val="28"/>
          <w:szCs w:val="28"/>
          <w:lang w:val="en-US" w:eastAsia="zh-CN"/>
        </w:rPr>
        <w:t>本身局限性表现在：</w:t>
      </w:r>
      <w:r>
        <w:rPr>
          <w:rFonts w:hint="default"/>
          <w:sz w:val="28"/>
          <w:szCs w:val="28"/>
          <w:lang w:val="en-US" w:eastAsia="zh-CN"/>
        </w:rPr>
        <w:t>1</w:t>
      </w:r>
      <w:r>
        <w:rPr>
          <w:rFonts w:hint="eastAsia"/>
          <w:sz w:val="28"/>
          <w:szCs w:val="28"/>
          <w:lang w:val="en-US" w:eastAsia="zh-CN"/>
        </w:rPr>
        <w:t>、不敢否定封建主义</w:t>
      </w:r>
    </w:p>
    <w:p>
      <w:pPr>
        <w:pStyle w:val="8"/>
        <w:numPr>
          <w:ilvl w:val="0"/>
          <w:numId w:val="0"/>
        </w:numPr>
        <w:rPr>
          <w:rFonts w:hint="default"/>
          <w:sz w:val="28"/>
          <w:szCs w:val="28"/>
          <w:lang w:val="en-US" w:eastAsia="zh-CN"/>
        </w:rPr>
      </w:pPr>
      <w:r>
        <w:rPr>
          <w:rFonts w:hint="eastAsia"/>
          <w:sz w:val="28"/>
          <w:szCs w:val="28"/>
          <w:lang w:val="en-US" w:eastAsia="zh-CN"/>
        </w:rPr>
        <w:t>2、对帝国主义抱有幻想</w:t>
      </w:r>
    </w:p>
    <w:p>
      <w:pPr>
        <w:pStyle w:val="8"/>
        <w:numPr>
          <w:ilvl w:val="0"/>
          <w:numId w:val="0"/>
        </w:numPr>
        <w:rPr>
          <w:sz w:val="28"/>
          <w:szCs w:val="28"/>
        </w:rPr>
      </w:pPr>
      <w:r>
        <w:rPr>
          <w:rFonts w:hint="eastAsia"/>
          <w:sz w:val="28"/>
          <w:szCs w:val="28"/>
          <w:lang w:val="en-US" w:eastAsia="zh-CN"/>
        </w:rPr>
        <w:t>3、惧怕人民群众。</w:t>
      </w:r>
    </w:p>
    <w:p>
      <w:pPr>
        <w:rPr>
          <w:sz w:val="28"/>
          <w:szCs w:val="28"/>
        </w:rPr>
      </w:pPr>
      <w:r>
        <w:rPr>
          <w:rFonts w:hint="default"/>
          <w:sz w:val="28"/>
          <w:szCs w:val="28"/>
          <w:lang w:val="en-US" w:eastAsia="zh-CN"/>
        </w:rPr>
        <w:t>戊戌维新运动失败的</w:t>
      </w:r>
      <w:r>
        <w:rPr>
          <w:rFonts w:hint="default"/>
          <w:sz w:val="28"/>
          <w:szCs w:val="28"/>
          <w:u w:val="single"/>
          <w:lang w:val="en-US" w:eastAsia="zh-CN"/>
        </w:rPr>
        <w:t>历史教训</w:t>
      </w:r>
      <w:r>
        <w:rPr>
          <w:rFonts w:hint="default"/>
          <w:sz w:val="28"/>
          <w:szCs w:val="28"/>
          <w:lang w:val="en-US" w:eastAsia="zh-CN"/>
        </w:rPr>
        <w:t>：在半殖民地半封建的中国，企图通过统治者进行自上而下的改良道路，是根本行不通的。要想争取国家的独立、民主、富强，必须用革命的手段，推翻帝国主义、封建主义联合统治的半殖民地半封建的社会制度。</w:t>
      </w:r>
    </w:p>
    <w:p>
      <w:pPr>
        <w:rPr>
          <w:sz w:val="28"/>
          <w:szCs w:val="28"/>
        </w:rPr>
      </w:pPr>
    </w:p>
    <w:p>
      <w:pPr>
        <w:pStyle w:val="2"/>
        <w:numPr>
          <w:ilvl w:val="0"/>
          <w:numId w:val="32"/>
        </w:numPr>
        <w:bidi w:val="0"/>
        <w:rPr>
          <w:sz w:val="28"/>
          <w:szCs w:val="28"/>
        </w:rPr>
      </w:pPr>
      <w:r>
        <w:rPr>
          <w:rFonts w:hint="eastAsia"/>
          <w:sz w:val="28"/>
          <w:szCs w:val="28"/>
          <w:lang w:eastAsia="zh-CN"/>
        </w:rPr>
        <w:t>辛亥革命与君主专制制度的终结</w:t>
      </w:r>
    </w:p>
    <w:p>
      <w:pPr>
        <w:pStyle w:val="3"/>
        <w:bidi w:val="0"/>
        <w:rPr>
          <w:sz w:val="28"/>
          <w:szCs w:val="28"/>
        </w:rPr>
      </w:pPr>
      <w:r>
        <w:rPr>
          <w:rFonts w:hint="eastAsia"/>
          <w:sz w:val="28"/>
          <w:szCs w:val="28"/>
          <w:lang w:eastAsia="zh-CN"/>
        </w:rPr>
        <w:t>第一节举起近代民族民主革命的旗帜</w:t>
      </w:r>
    </w:p>
    <w:p>
      <w:pPr>
        <w:pStyle w:val="8"/>
        <w:numPr>
          <w:ilvl w:val="0"/>
          <w:numId w:val="33"/>
        </w:numPr>
        <w:ind w:left="420" w:leftChars="0" w:firstLineChars="0"/>
        <w:rPr>
          <w:sz w:val="28"/>
          <w:szCs w:val="28"/>
        </w:rPr>
      </w:pPr>
      <w:r>
        <w:rPr>
          <w:rFonts w:hint="eastAsia" w:ascii="华文新魏" w:hAnsi="华文新魏" w:eastAsia="华文新魏" w:cs="华文新魏"/>
          <w:sz w:val="28"/>
          <w:szCs w:val="28"/>
          <w:lang w:eastAsia="zh-CN"/>
        </w:rPr>
        <w:t>辛亥革命爆发的历史条件</w:t>
      </w:r>
    </w:p>
    <w:p>
      <w:pPr>
        <w:pStyle w:val="8"/>
        <w:numPr>
          <w:ilvl w:val="0"/>
          <w:numId w:val="34"/>
        </w:numPr>
        <w:ind w:left="630" w:leftChars="0" w:firstLineChars="0"/>
        <w:rPr>
          <w:sz w:val="28"/>
          <w:szCs w:val="28"/>
        </w:rPr>
      </w:pPr>
      <w:r>
        <w:rPr>
          <w:rFonts w:hint="eastAsia"/>
          <w:sz w:val="28"/>
          <w:szCs w:val="28"/>
          <w:lang w:eastAsia="zh-CN"/>
        </w:rPr>
        <w:t>民</w:t>
      </w:r>
      <w:r>
        <w:rPr>
          <w:rFonts w:hint="eastAsia"/>
          <w:sz w:val="28"/>
          <w:szCs w:val="28"/>
          <w:lang w:val="en-US" w:eastAsia="zh-CN"/>
        </w:rPr>
        <w:t>族</w:t>
      </w:r>
      <w:r>
        <w:rPr>
          <w:rFonts w:hint="eastAsia"/>
          <w:sz w:val="28"/>
          <w:szCs w:val="28"/>
          <w:lang w:eastAsia="zh-CN"/>
        </w:rPr>
        <w:t>危机加深，社会矛盾激化</w:t>
      </w:r>
    </w:p>
    <w:p>
      <w:pPr>
        <w:pStyle w:val="8"/>
        <w:numPr>
          <w:ilvl w:val="0"/>
          <w:numId w:val="34"/>
        </w:numPr>
        <w:ind w:left="630" w:leftChars="0" w:firstLineChars="0"/>
        <w:rPr>
          <w:sz w:val="28"/>
          <w:szCs w:val="28"/>
        </w:rPr>
      </w:pPr>
      <w:r>
        <w:rPr>
          <w:rFonts w:hint="eastAsia"/>
          <w:sz w:val="28"/>
          <w:szCs w:val="28"/>
          <w:lang w:eastAsia="zh-CN"/>
        </w:rPr>
        <w:t>清末新政及其破产</w:t>
      </w:r>
    </w:p>
    <w:p>
      <w:pPr>
        <w:pStyle w:val="8"/>
        <w:numPr>
          <w:ilvl w:val="0"/>
          <w:numId w:val="35"/>
        </w:numPr>
        <w:ind w:left="420" w:leftChars="0" w:hanging="420" w:firstLineChars="0"/>
        <w:rPr>
          <w:sz w:val="28"/>
          <w:szCs w:val="28"/>
        </w:rPr>
      </w:pPr>
      <w:r>
        <w:rPr>
          <w:sz w:val="28"/>
          <w:szCs w:val="28"/>
          <w:lang w:val="en-US"/>
        </w:rPr>
        <w:t>1901</w:t>
      </w:r>
      <w:r>
        <w:rPr>
          <w:rFonts w:hint="eastAsia"/>
          <w:sz w:val="28"/>
          <w:szCs w:val="28"/>
          <w:lang w:val="en-US" w:eastAsia="zh-CN"/>
        </w:rPr>
        <w:t>年《辛丑条约》的签订，标志着以慈禧太后为首的清政府已经彻底放弃了抵抗外国侵略者的念头，甘当“洋人的朝廷”。</w:t>
      </w:r>
    </w:p>
    <w:p>
      <w:pPr>
        <w:pStyle w:val="8"/>
        <w:numPr>
          <w:ilvl w:val="0"/>
          <w:numId w:val="35"/>
        </w:numPr>
        <w:ind w:left="420" w:leftChars="0" w:hanging="420" w:firstLineChars="0"/>
        <w:rPr>
          <w:rFonts w:hint="eastAsia"/>
          <w:sz w:val="28"/>
          <w:szCs w:val="28"/>
          <w:lang w:val="en-US" w:eastAsia="zh-CN"/>
        </w:rPr>
      </w:pPr>
      <w:r>
        <w:rPr>
          <w:rFonts w:hint="default"/>
          <w:sz w:val="28"/>
          <w:szCs w:val="28"/>
          <w:lang w:val="en-US" w:eastAsia="zh-CN"/>
        </w:rPr>
        <w:t>1901</w:t>
      </w:r>
      <w:r>
        <w:rPr>
          <w:rFonts w:hint="eastAsia"/>
          <w:sz w:val="28"/>
          <w:szCs w:val="28"/>
          <w:lang w:val="en-US" w:eastAsia="zh-CN"/>
        </w:rPr>
        <w:t>年</w:t>
      </w:r>
      <w:r>
        <w:rPr>
          <w:rFonts w:hint="default"/>
          <w:sz w:val="28"/>
          <w:szCs w:val="28"/>
          <w:lang w:val="en-US" w:eastAsia="zh-CN"/>
        </w:rPr>
        <w:t>4</w:t>
      </w:r>
      <w:r>
        <w:rPr>
          <w:rFonts w:hint="eastAsia"/>
          <w:sz w:val="28"/>
          <w:szCs w:val="28"/>
          <w:lang w:val="en-US" w:eastAsia="zh-CN"/>
        </w:rPr>
        <w:t>月成立督办政务处，宣布实行新政。</w:t>
      </w:r>
      <w:r>
        <w:rPr>
          <w:rFonts w:hint="default"/>
          <w:sz w:val="28"/>
          <w:szCs w:val="28"/>
          <w:lang w:val="en-US" w:eastAsia="zh-CN"/>
        </w:rPr>
        <w:t>1906</w:t>
      </w:r>
      <w:r>
        <w:rPr>
          <w:rFonts w:hint="eastAsia"/>
          <w:sz w:val="28"/>
          <w:szCs w:val="28"/>
          <w:lang w:val="en-US" w:eastAsia="zh-CN"/>
        </w:rPr>
        <w:t>废科举，宣布“预备仿行宪政”，于</w:t>
      </w:r>
      <w:r>
        <w:rPr>
          <w:rFonts w:hint="default"/>
          <w:sz w:val="28"/>
          <w:szCs w:val="28"/>
          <w:lang w:val="en-US" w:eastAsia="zh-CN"/>
        </w:rPr>
        <w:t>1908</w:t>
      </w:r>
      <w:r>
        <w:rPr>
          <w:rFonts w:hint="eastAsia"/>
          <w:sz w:val="28"/>
          <w:szCs w:val="28"/>
          <w:lang w:val="en-US" w:eastAsia="zh-CN"/>
        </w:rPr>
        <w:t>年颁布了《钦定宪法大纲》。</w:t>
      </w:r>
    </w:p>
    <w:p>
      <w:pPr>
        <w:pStyle w:val="8"/>
        <w:numPr>
          <w:ilvl w:val="0"/>
          <w:numId w:val="35"/>
        </w:numPr>
        <w:ind w:left="420" w:leftChars="0" w:hanging="420" w:firstLineChars="0"/>
        <w:rPr>
          <w:sz w:val="28"/>
          <w:szCs w:val="28"/>
        </w:rPr>
      </w:pPr>
      <w:r>
        <w:rPr>
          <w:sz w:val="28"/>
          <w:szCs w:val="28"/>
          <w:lang w:val="en-US"/>
        </w:rPr>
        <w:t>预备立宪失败的主要原因：清政府改革的根本目的是为了延续其反动统治。</w:t>
      </w:r>
    </w:p>
    <w:p>
      <w:pPr>
        <w:numPr>
          <w:ilvl w:val="0"/>
          <w:numId w:val="0"/>
        </w:numPr>
        <w:rPr>
          <w:sz w:val="28"/>
          <w:szCs w:val="28"/>
        </w:rPr>
      </w:pPr>
      <w:r>
        <w:rPr>
          <w:sz w:val="28"/>
          <w:szCs w:val="28"/>
          <w:lang w:val="en-US"/>
        </w:rPr>
        <w:t xml:space="preserve">    </w:t>
      </w:r>
      <w:r>
        <w:rPr>
          <w:rFonts w:hint="eastAsia"/>
          <w:sz w:val="28"/>
          <w:szCs w:val="28"/>
          <w:lang w:val="en-US" w:eastAsia="zh-CN"/>
        </w:rPr>
        <w:t>（三）资产阶级革命派的阶级基础上和骨干力量</w:t>
      </w:r>
    </w:p>
    <w:p>
      <w:pPr>
        <w:numPr>
          <w:ilvl w:val="0"/>
          <w:numId w:val="35"/>
        </w:numPr>
        <w:ind w:left="420" w:leftChars="0" w:hanging="420" w:firstLineChars="0"/>
        <w:rPr>
          <w:sz w:val="28"/>
          <w:szCs w:val="28"/>
        </w:rPr>
      </w:pPr>
      <w:r>
        <w:rPr>
          <w:rFonts w:hint="default"/>
          <w:sz w:val="28"/>
          <w:szCs w:val="28"/>
          <w:lang w:val="en-US" w:eastAsia="zh-CN"/>
        </w:rPr>
        <w:t>19</w:t>
      </w:r>
      <w:r>
        <w:rPr>
          <w:rFonts w:hint="eastAsia"/>
          <w:sz w:val="28"/>
          <w:szCs w:val="28"/>
          <w:lang w:val="en-US" w:eastAsia="zh-CN"/>
        </w:rPr>
        <w:t>世纪末</w:t>
      </w:r>
      <w:r>
        <w:rPr>
          <w:rFonts w:hint="default"/>
          <w:sz w:val="28"/>
          <w:szCs w:val="28"/>
          <w:lang w:val="en-US" w:eastAsia="zh-CN"/>
        </w:rPr>
        <w:t>20</w:t>
      </w:r>
      <w:r>
        <w:rPr>
          <w:rFonts w:hint="eastAsia"/>
          <w:sz w:val="28"/>
          <w:szCs w:val="28"/>
          <w:lang w:val="en-US" w:eastAsia="zh-CN"/>
        </w:rPr>
        <w:t>世纪初，中国民族资本主义的到初步发展。</w:t>
      </w:r>
    </w:p>
    <w:p>
      <w:pPr>
        <w:numPr>
          <w:ilvl w:val="0"/>
          <w:numId w:val="35"/>
        </w:numPr>
        <w:ind w:left="420" w:leftChars="0" w:hanging="420" w:firstLineChars="0"/>
        <w:rPr>
          <w:sz w:val="28"/>
          <w:szCs w:val="28"/>
        </w:rPr>
      </w:pPr>
      <w:r>
        <w:rPr>
          <w:rFonts w:hint="eastAsia"/>
          <w:sz w:val="28"/>
          <w:szCs w:val="28"/>
          <w:lang w:val="en-US" w:eastAsia="zh-CN"/>
        </w:rPr>
        <w:t>骨干是一批资产阶级、小资产阶级知识分子。</w:t>
      </w:r>
    </w:p>
    <w:p>
      <w:pPr>
        <w:pStyle w:val="8"/>
        <w:numPr>
          <w:ilvl w:val="0"/>
          <w:numId w:val="33"/>
        </w:numPr>
        <w:ind w:left="420" w:leftChars="0" w:firstLineChars="0"/>
        <w:rPr>
          <w:sz w:val="28"/>
          <w:szCs w:val="28"/>
        </w:rPr>
      </w:pPr>
      <w:r>
        <w:rPr>
          <w:rFonts w:hint="eastAsia" w:ascii="华文新魏" w:hAnsi="华文新魏" w:eastAsia="华文新魏" w:cs="华文新魏"/>
          <w:sz w:val="28"/>
          <w:szCs w:val="28"/>
          <w:lang w:val="en-US"/>
        </w:rPr>
        <w:t>资产阶级革命派的活动</w:t>
      </w:r>
    </w:p>
    <w:p>
      <w:pPr>
        <w:numPr>
          <w:ilvl w:val="0"/>
          <w:numId w:val="36"/>
        </w:numPr>
        <w:ind w:left="420" w:leftChars="0" w:hanging="420" w:firstLineChars="0"/>
        <w:rPr>
          <w:sz w:val="28"/>
          <w:szCs w:val="28"/>
        </w:rPr>
      </w:pPr>
      <w:r>
        <w:rPr>
          <w:sz w:val="28"/>
          <w:szCs w:val="28"/>
          <w:lang w:val="en-US"/>
        </w:rPr>
        <w:t>资产阶级革命派的宣传工作：章炳麟发表了《驳康有为论革命书》，邹容写了《革命军》，陈天华写了《警世钟》、《猛回头》两本小册子。</w:t>
      </w:r>
    </w:p>
    <w:p>
      <w:pPr>
        <w:pStyle w:val="8"/>
        <w:numPr>
          <w:ilvl w:val="0"/>
          <w:numId w:val="36"/>
        </w:numPr>
        <w:ind w:left="420" w:leftChars="0" w:hanging="420" w:firstLineChars="0"/>
        <w:rPr>
          <w:sz w:val="28"/>
          <w:szCs w:val="28"/>
          <w:lang w:val="en-US"/>
        </w:rPr>
      </w:pPr>
      <w:r>
        <w:rPr>
          <w:sz w:val="28"/>
          <w:szCs w:val="28"/>
          <w:lang w:val="en-US"/>
        </w:rPr>
        <w:t>革命团体：华兴会、科学补习所、光复会、岳王会等。</w:t>
      </w:r>
    </w:p>
    <w:p>
      <w:pPr>
        <w:pStyle w:val="8"/>
        <w:numPr>
          <w:ilvl w:val="0"/>
          <w:numId w:val="0"/>
        </w:numPr>
        <w:ind w:firstLine="562" w:firstLineChars="200"/>
        <w:rPr>
          <w:sz w:val="28"/>
          <w:szCs w:val="28"/>
          <w:u w:val="single"/>
        </w:rPr>
      </w:pPr>
      <w:r>
        <w:rPr>
          <w:b/>
          <w:bCs/>
          <w:sz w:val="28"/>
          <w:szCs w:val="28"/>
          <w:lang w:val="en-US"/>
        </w:rPr>
        <w:t>1894</w:t>
      </w:r>
      <w:r>
        <w:rPr>
          <w:rFonts w:hint="eastAsia"/>
          <w:b/>
          <w:bCs/>
          <w:sz w:val="28"/>
          <w:szCs w:val="28"/>
          <w:lang w:val="en-US" w:eastAsia="zh-CN"/>
        </w:rPr>
        <w:t>年，第一个革命团体兴中会，</w:t>
      </w:r>
      <w:r>
        <w:rPr>
          <w:rFonts w:hint="default"/>
          <w:b/>
          <w:bCs/>
          <w:sz w:val="28"/>
          <w:szCs w:val="28"/>
          <w:u w:val="single"/>
          <w:lang w:val="en-US" w:eastAsia="zh-CN"/>
        </w:rPr>
        <w:t>1905</w:t>
      </w:r>
      <w:r>
        <w:rPr>
          <w:rFonts w:hint="eastAsia"/>
          <w:b/>
          <w:bCs/>
          <w:sz w:val="28"/>
          <w:szCs w:val="28"/>
          <w:u w:val="single"/>
          <w:lang w:val="en-US" w:eastAsia="zh-CN"/>
        </w:rPr>
        <w:t>年，第一个领导资产阶级革命的全国性政党，中国同盟会</w:t>
      </w:r>
    </w:p>
    <w:p>
      <w:pPr>
        <w:rPr>
          <w:sz w:val="28"/>
          <w:szCs w:val="28"/>
        </w:rPr>
      </w:pPr>
      <w:r>
        <w:rPr>
          <w:rFonts w:hint="eastAsia"/>
          <w:sz w:val="28"/>
          <w:szCs w:val="28"/>
          <w:lang w:val="en-US" w:eastAsia="zh-CN"/>
        </w:rPr>
        <w:t>三、</w:t>
      </w:r>
      <w:r>
        <w:rPr>
          <w:rFonts w:hint="eastAsia" w:ascii="华文新魏" w:hAnsi="华文新魏" w:eastAsia="华文新魏" w:cs="华文新魏"/>
          <w:sz w:val="28"/>
          <w:szCs w:val="28"/>
          <w:highlight w:val="yellow"/>
          <w:lang w:val="en-US"/>
        </w:rPr>
        <w:t>三民主义</w:t>
      </w:r>
      <w:r>
        <w:rPr>
          <w:rFonts w:hint="eastAsia" w:ascii="华文新魏" w:hAnsi="华文新魏" w:eastAsia="华文新魏" w:cs="华文新魏"/>
          <w:sz w:val="28"/>
          <w:szCs w:val="28"/>
          <w:highlight w:val="yellow"/>
          <w:lang w:val="en-US" w:eastAsia="zh-CN"/>
        </w:rPr>
        <w:t>的提出</w:t>
      </w:r>
    </w:p>
    <w:p>
      <w:pPr>
        <w:rPr>
          <w:sz w:val="28"/>
          <w:szCs w:val="28"/>
          <w:lang w:val="en-US"/>
        </w:rPr>
      </w:pPr>
      <w:r>
        <w:rPr>
          <w:rFonts w:hint="eastAsia"/>
          <w:sz w:val="28"/>
          <w:szCs w:val="28"/>
          <w:lang w:val="en-US" w:eastAsia="zh-CN"/>
        </w:rPr>
        <w:t>（一）</w:t>
      </w:r>
      <w:r>
        <w:rPr>
          <w:sz w:val="28"/>
          <w:szCs w:val="28"/>
          <w:lang w:val="en-US"/>
        </w:rPr>
        <w:t>民族主义</w:t>
      </w:r>
    </w:p>
    <w:p>
      <w:pPr>
        <w:numPr>
          <w:ilvl w:val="0"/>
          <w:numId w:val="36"/>
        </w:numPr>
        <w:ind w:left="420" w:leftChars="0" w:hanging="420" w:firstLineChars="0"/>
        <w:rPr>
          <w:sz w:val="28"/>
          <w:szCs w:val="28"/>
        </w:rPr>
      </w:pPr>
      <w:r>
        <w:rPr>
          <w:sz w:val="28"/>
          <w:szCs w:val="28"/>
          <w:lang w:val="en-US"/>
        </w:rPr>
        <w:t>内容：</w:t>
      </w:r>
      <w:r>
        <w:rPr>
          <w:rFonts w:hint="eastAsia"/>
          <w:sz w:val="28"/>
          <w:szCs w:val="28"/>
          <w:lang w:val="en-US" w:eastAsia="zh-CN"/>
        </w:rPr>
        <w:t>“驱除鞑虏，恢复中华”，</w:t>
      </w:r>
      <w:r>
        <w:rPr>
          <w:sz w:val="28"/>
          <w:szCs w:val="28"/>
          <w:lang w:val="en-US"/>
        </w:rPr>
        <w:t>一是要以革命手段推翻清朝政府，改变它一贯推行的民族歧视和民族压迫政策；二是追求独立，建立"民族独立的国家"。</w:t>
      </w:r>
    </w:p>
    <w:p>
      <w:pPr>
        <w:numPr>
          <w:ilvl w:val="0"/>
          <w:numId w:val="36"/>
        </w:numPr>
        <w:ind w:left="420" w:leftChars="0" w:hanging="420" w:firstLineChars="0"/>
        <w:rPr>
          <w:sz w:val="28"/>
          <w:szCs w:val="28"/>
        </w:rPr>
      </w:pPr>
      <w:r>
        <w:rPr>
          <w:sz w:val="28"/>
          <w:szCs w:val="28"/>
          <w:lang w:val="en-US"/>
        </w:rPr>
        <w:t>局限：一方面没有明确的反帝纲领，对于帝国主义的本质认识不清，害怕帝国主义干涉，甚至幻想以承认不平等条约"继续有效"为条件来换取列强对自己的支持，另一方面，革命派强调了对满族封建势力的清除而放松了对汉族封建势力的警惕，结果保留了大量封建势力，导致了辛亥革命后封建势力的反扑。</w:t>
      </w:r>
    </w:p>
    <w:p>
      <w:pPr>
        <w:numPr>
          <w:ilvl w:val="0"/>
          <w:numId w:val="0"/>
        </w:numPr>
        <w:bidi w:val="0"/>
        <w:ind w:left="210" w:leftChars="0"/>
        <w:rPr>
          <w:sz w:val="28"/>
          <w:szCs w:val="28"/>
          <w:lang w:val="en-US"/>
        </w:rPr>
      </w:pPr>
      <w:r>
        <w:rPr>
          <w:rFonts w:hint="eastAsia"/>
          <w:sz w:val="28"/>
          <w:szCs w:val="28"/>
          <w:lang w:val="en-US" w:eastAsia="zh-CN"/>
        </w:rPr>
        <w:t>（二）</w:t>
      </w:r>
      <w:r>
        <w:rPr>
          <w:sz w:val="28"/>
          <w:szCs w:val="28"/>
          <w:lang w:val="en-US"/>
        </w:rPr>
        <w:t>民权主义</w:t>
      </w:r>
    </w:p>
    <w:p>
      <w:pPr>
        <w:numPr>
          <w:ilvl w:val="0"/>
          <w:numId w:val="36"/>
        </w:numPr>
        <w:ind w:left="420" w:leftChars="0" w:hanging="420" w:firstLineChars="0"/>
        <w:rPr>
          <w:sz w:val="28"/>
          <w:szCs w:val="28"/>
        </w:rPr>
      </w:pPr>
      <w:r>
        <w:rPr>
          <w:sz w:val="28"/>
          <w:szCs w:val="28"/>
          <w:lang w:val="en-US"/>
        </w:rPr>
        <w:t>内容：</w:t>
      </w:r>
      <w:r>
        <w:rPr>
          <w:rFonts w:hint="eastAsia"/>
          <w:sz w:val="28"/>
          <w:szCs w:val="28"/>
          <w:lang w:val="en-US" w:eastAsia="zh-CN"/>
        </w:rPr>
        <w:t>“创立民国”，即</w:t>
      </w:r>
      <w:r>
        <w:rPr>
          <w:sz w:val="28"/>
          <w:szCs w:val="28"/>
          <w:lang w:val="en-US"/>
        </w:rPr>
        <w:t>推翻封建君主专制制度，建立资产阶级民主共和国。</w:t>
      </w:r>
    </w:p>
    <w:p>
      <w:pPr>
        <w:numPr>
          <w:ilvl w:val="0"/>
          <w:numId w:val="36"/>
        </w:numPr>
        <w:ind w:left="420" w:leftChars="0" w:hanging="420" w:firstLineChars="0"/>
        <w:rPr>
          <w:sz w:val="28"/>
          <w:szCs w:val="28"/>
          <w:lang w:val="en-US"/>
        </w:rPr>
      </w:pPr>
      <w:r>
        <w:rPr>
          <w:sz w:val="28"/>
          <w:szCs w:val="28"/>
          <w:lang w:val="en-US"/>
        </w:rPr>
        <w:t>局限：归根到底是建立资产阶级专政的国家，广大人民群众的民主权利很难得到真正的保证。</w:t>
      </w:r>
    </w:p>
    <w:p>
      <w:pPr>
        <w:numPr>
          <w:ilvl w:val="0"/>
          <w:numId w:val="34"/>
        </w:numPr>
        <w:ind w:left="630" w:leftChars="0" w:hanging="420" w:firstLineChars="0"/>
        <w:rPr>
          <w:sz w:val="28"/>
          <w:szCs w:val="28"/>
          <w:lang w:val="en-US"/>
        </w:rPr>
      </w:pPr>
      <w:r>
        <w:rPr>
          <w:sz w:val="28"/>
          <w:szCs w:val="28"/>
          <w:lang w:val="en-US"/>
        </w:rPr>
        <w:t>民生主义</w:t>
      </w:r>
    </w:p>
    <w:p>
      <w:pPr>
        <w:numPr>
          <w:ilvl w:val="0"/>
          <w:numId w:val="37"/>
        </w:numPr>
        <w:ind w:left="420" w:leftChars="0" w:hanging="420" w:firstLineChars="0"/>
        <w:rPr>
          <w:sz w:val="28"/>
          <w:szCs w:val="28"/>
          <w:lang w:val="en-US"/>
        </w:rPr>
      </w:pPr>
      <w:r>
        <w:rPr>
          <w:sz w:val="28"/>
          <w:szCs w:val="28"/>
          <w:lang w:val="en-US"/>
        </w:rPr>
        <w:t>内容:</w:t>
      </w:r>
      <w:r>
        <w:rPr>
          <w:rFonts w:hint="eastAsia"/>
          <w:sz w:val="28"/>
          <w:szCs w:val="28"/>
          <w:lang w:val="en-US" w:eastAsia="zh-CN"/>
        </w:rPr>
        <w:t>指“平均地权”，</w:t>
      </w:r>
      <w:r>
        <w:rPr>
          <w:sz w:val="28"/>
          <w:szCs w:val="28"/>
          <w:lang w:val="en-US"/>
        </w:rPr>
        <w:t>核定全国土地的地价，其现有之地价，仍属原主；革命后的增价，则归国家，为国民共享。</w:t>
      </w:r>
    </w:p>
    <w:p>
      <w:pPr>
        <w:numPr>
          <w:ilvl w:val="0"/>
          <w:numId w:val="37"/>
        </w:numPr>
        <w:ind w:left="420" w:leftChars="0" w:hanging="420" w:firstLineChars="0"/>
        <w:rPr>
          <w:sz w:val="28"/>
          <w:szCs w:val="28"/>
        </w:rPr>
      </w:pPr>
      <w:r>
        <w:rPr>
          <w:sz w:val="28"/>
          <w:szCs w:val="28"/>
          <w:lang w:val="en-US"/>
        </w:rPr>
        <w:t>局限：没有正面触及封建土地所有制，不能满足广大农民的土地要求</w:t>
      </w:r>
      <w:r>
        <w:rPr>
          <w:rFonts w:hint="eastAsia"/>
          <w:sz w:val="28"/>
          <w:szCs w:val="28"/>
          <w:lang w:val="en-US" w:eastAsia="zh-CN"/>
        </w:rPr>
        <w:t>，在革命中难以成为发动工农群众的理论武器。</w:t>
      </w:r>
      <w:r>
        <w:rPr>
          <w:sz w:val="28"/>
          <w:szCs w:val="28"/>
          <w:lang w:val="en-US"/>
        </w:rPr>
        <w:t>不能将民生主义概括为"耕者有其田"。</w:t>
      </w:r>
    </w:p>
    <w:p>
      <w:pPr>
        <w:ind w:firstLine="562" w:firstLineChars="200"/>
        <w:rPr>
          <w:rFonts w:hint="default" w:eastAsia="宋体"/>
          <w:sz w:val="28"/>
          <w:szCs w:val="28"/>
          <w:lang w:val="en-US" w:eastAsia="zh-CN"/>
        </w:rPr>
      </w:pPr>
      <w:r>
        <w:rPr>
          <w:rFonts w:hint="eastAsia"/>
          <w:b/>
          <w:bCs/>
          <w:sz w:val="28"/>
          <w:szCs w:val="28"/>
          <w:u w:val="single"/>
          <w:lang w:val="en-US" w:eastAsia="zh-CN"/>
        </w:rPr>
        <w:t>意义</w:t>
      </w:r>
      <w:r>
        <w:rPr>
          <w:rFonts w:hint="eastAsia"/>
          <w:sz w:val="28"/>
          <w:szCs w:val="28"/>
          <w:lang w:val="en-US" w:eastAsia="zh-CN"/>
        </w:rPr>
        <w:t>：三民主义初步描绘出中国还不曾有过的资产阶级共和国方案，是一个比较完整而明确的</w:t>
      </w:r>
      <w:r>
        <w:rPr>
          <w:rFonts w:hint="eastAsia"/>
          <w:b/>
          <w:bCs/>
          <w:sz w:val="28"/>
          <w:szCs w:val="28"/>
          <w:u w:val="single"/>
          <w:lang w:val="en-US" w:eastAsia="zh-CN"/>
        </w:rPr>
        <w:t>资产阶级革命纲领，</w:t>
      </w:r>
      <w:r>
        <w:rPr>
          <w:rFonts w:hint="eastAsia"/>
          <w:sz w:val="28"/>
          <w:szCs w:val="28"/>
          <w:lang w:val="en-US" w:eastAsia="zh-CN"/>
        </w:rPr>
        <w:t>对推动革命的发生产生了重大作用。</w:t>
      </w:r>
    </w:p>
    <w:p>
      <w:pPr>
        <w:rPr>
          <w:sz w:val="28"/>
          <w:szCs w:val="28"/>
        </w:rPr>
      </w:pPr>
      <w:r>
        <w:rPr>
          <w:rFonts w:hint="eastAsia" w:ascii="华文新魏" w:hAnsi="华文新魏" w:eastAsia="华文新魏" w:cs="华文新魏"/>
          <w:b/>
          <w:bCs/>
          <w:sz w:val="28"/>
          <w:szCs w:val="28"/>
          <w:lang w:val="en-US" w:eastAsia="zh-CN"/>
        </w:rPr>
        <w:t>四、</w:t>
      </w:r>
      <w:r>
        <w:rPr>
          <w:rFonts w:hint="eastAsia" w:ascii="华文新魏" w:hAnsi="华文新魏" w:eastAsia="华文新魏" w:cs="华文新魏"/>
          <w:b/>
          <w:bCs/>
          <w:sz w:val="28"/>
          <w:szCs w:val="28"/>
          <w:lang w:val="en-US"/>
        </w:rPr>
        <w:t>关于革命与改良的辩论</w:t>
      </w:r>
    </w:p>
    <w:p>
      <w:pPr>
        <w:rPr>
          <w:rFonts w:hint="default" w:eastAsia="宋体"/>
          <w:sz w:val="28"/>
          <w:szCs w:val="28"/>
          <w:lang w:val="en-US" w:eastAsia="zh-CN"/>
        </w:rPr>
      </w:pPr>
      <w:r>
        <w:rPr>
          <w:rFonts w:hint="eastAsia"/>
          <w:sz w:val="28"/>
          <w:szCs w:val="28"/>
          <w:lang w:val="en-US" w:eastAsia="zh-CN"/>
        </w:rPr>
        <w:t>1、时间： 1905至1907年</w:t>
      </w:r>
    </w:p>
    <w:p>
      <w:pPr>
        <w:rPr>
          <w:sz w:val="28"/>
          <w:szCs w:val="28"/>
          <w:lang w:val="en-US"/>
        </w:rPr>
      </w:pPr>
      <w:r>
        <w:rPr>
          <w:rFonts w:hint="eastAsia"/>
          <w:sz w:val="28"/>
          <w:szCs w:val="28"/>
          <w:lang w:val="en-US" w:eastAsia="zh-CN"/>
        </w:rPr>
        <w:t>2、论战内容：</w:t>
      </w:r>
      <w:r>
        <w:rPr>
          <w:sz w:val="28"/>
          <w:szCs w:val="28"/>
          <w:lang w:val="en-US"/>
        </w:rPr>
        <w:t>要不要以革命手段推翻清王朝</w:t>
      </w:r>
      <w:r>
        <w:rPr>
          <w:rFonts w:hint="eastAsia"/>
          <w:sz w:val="28"/>
          <w:szCs w:val="28"/>
          <w:lang w:val="en-US" w:eastAsia="zh-CN"/>
        </w:rPr>
        <w:t>、</w:t>
      </w:r>
      <w:r>
        <w:rPr>
          <w:sz w:val="28"/>
          <w:szCs w:val="28"/>
          <w:lang w:val="en-US"/>
        </w:rPr>
        <w:t>要不要推翻帝制，实行共和</w:t>
      </w:r>
      <w:r>
        <w:rPr>
          <w:rFonts w:hint="eastAsia"/>
          <w:sz w:val="28"/>
          <w:szCs w:val="28"/>
          <w:lang w:val="en-US" w:eastAsia="zh-CN"/>
        </w:rPr>
        <w:t>、</w:t>
      </w:r>
      <w:r>
        <w:rPr>
          <w:sz w:val="28"/>
          <w:szCs w:val="28"/>
          <w:lang w:val="en-US"/>
        </w:rPr>
        <w:t>要不要进行社会革命</w:t>
      </w:r>
    </w:p>
    <w:p>
      <w:pPr>
        <w:rPr>
          <w:sz w:val="28"/>
          <w:szCs w:val="28"/>
          <w:lang w:val="en-US"/>
        </w:rPr>
      </w:pPr>
      <w:r>
        <w:rPr>
          <w:rFonts w:hint="eastAsia"/>
          <w:sz w:val="28"/>
          <w:szCs w:val="28"/>
          <w:lang w:val="en-US" w:eastAsia="zh-CN"/>
        </w:rPr>
        <w:t>3、</w:t>
      </w:r>
      <w:r>
        <w:rPr>
          <w:sz w:val="28"/>
          <w:szCs w:val="28"/>
          <w:lang w:val="en-US"/>
        </w:rPr>
        <w:t>论战的意义：划清了革命与改良的界限；使资产阶级民主思想和三民主义思想得到更广泛传播。</w:t>
      </w:r>
    </w:p>
    <w:p>
      <w:pPr>
        <w:rPr>
          <w:sz w:val="28"/>
          <w:szCs w:val="28"/>
        </w:rPr>
      </w:pPr>
      <w:r>
        <w:rPr>
          <w:sz w:val="28"/>
          <w:szCs w:val="28"/>
          <w:lang w:val="en-US"/>
        </w:rPr>
        <w:t>注意：戊戌维新运动改科举；清末新政时期废科举。</w:t>
      </w:r>
    </w:p>
    <w:p>
      <w:pPr>
        <w:pStyle w:val="3"/>
        <w:bidi w:val="0"/>
        <w:rPr>
          <w:sz w:val="28"/>
          <w:szCs w:val="28"/>
        </w:rPr>
      </w:pPr>
      <w:r>
        <w:rPr>
          <w:rFonts w:hint="eastAsia"/>
          <w:sz w:val="28"/>
          <w:szCs w:val="28"/>
          <w:lang w:val="en-US" w:eastAsia="zh-CN"/>
        </w:rPr>
        <w:t>第</w:t>
      </w:r>
      <w:r>
        <w:rPr>
          <w:sz w:val="28"/>
          <w:szCs w:val="28"/>
          <w:lang w:val="en-US"/>
        </w:rPr>
        <w:t>二</w:t>
      </w:r>
      <w:r>
        <w:rPr>
          <w:rFonts w:hint="eastAsia"/>
          <w:sz w:val="28"/>
          <w:szCs w:val="28"/>
          <w:lang w:val="en-US" w:eastAsia="zh-CN"/>
        </w:rPr>
        <w:t xml:space="preserve">节  </w:t>
      </w:r>
      <w:r>
        <w:rPr>
          <w:sz w:val="28"/>
          <w:szCs w:val="28"/>
          <w:lang w:val="en-US"/>
        </w:rPr>
        <w:t>辛亥革命与</w:t>
      </w:r>
      <w:r>
        <w:rPr>
          <w:rFonts w:hint="eastAsia"/>
          <w:sz w:val="28"/>
          <w:szCs w:val="28"/>
          <w:lang w:val="en-US" w:eastAsia="zh-CN"/>
        </w:rPr>
        <w:t>中华</w:t>
      </w:r>
      <w:r>
        <w:rPr>
          <w:sz w:val="28"/>
          <w:szCs w:val="28"/>
          <w:lang w:val="en-US"/>
        </w:rPr>
        <w:t>民国</w:t>
      </w:r>
      <w:r>
        <w:rPr>
          <w:rFonts w:hint="eastAsia"/>
          <w:sz w:val="28"/>
          <w:szCs w:val="28"/>
          <w:lang w:val="en-US" w:eastAsia="zh-CN"/>
        </w:rPr>
        <w:t>的建立</w:t>
      </w:r>
    </w:p>
    <w:p>
      <w:pPr>
        <w:rPr>
          <w:rFonts w:hint="eastAsia" w:ascii="华文新魏" w:hAnsi="华文新魏" w:eastAsia="华文新魏" w:cs="华文新魏"/>
          <w:sz w:val="28"/>
          <w:szCs w:val="28"/>
        </w:rPr>
      </w:pPr>
      <w:r>
        <w:rPr>
          <w:rFonts w:hint="eastAsia" w:ascii="华文新魏" w:hAnsi="华文新魏" w:eastAsia="华文新魏" w:cs="华文新魏"/>
          <w:sz w:val="28"/>
          <w:szCs w:val="28"/>
          <w:lang w:eastAsia="zh-CN"/>
        </w:rPr>
        <w:t>一、辛亥革命的爆发与清王朝覆灭</w:t>
      </w:r>
    </w:p>
    <w:p>
      <w:pPr>
        <w:rPr>
          <w:rFonts w:hint="eastAsia"/>
          <w:sz w:val="28"/>
          <w:szCs w:val="28"/>
          <w:lang w:eastAsia="zh-CN"/>
        </w:rPr>
      </w:pPr>
      <w:r>
        <w:rPr>
          <w:rFonts w:hint="eastAsia"/>
          <w:sz w:val="28"/>
          <w:szCs w:val="28"/>
          <w:lang w:eastAsia="zh-CN"/>
        </w:rPr>
        <w:t>（一）武装起义与保路风潮</w:t>
      </w:r>
    </w:p>
    <w:p>
      <w:pPr>
        <w:rPr>
          <w:rFonts w:hint="eastAsia"/>
          <w:sz w:val="28"/>
          <w:szCs w:val="28"/>
          <w:lang w:val="en-US" w:eastAsia="zh-CN"/>
        </w:rPr>
      </w:pPr>
      <w:r>
        <w:rPr>
          <w:rFonts w:hint="eastAsia"/>
          <w:sz w:val="28"/>
          <w:szCs w:val="28"/>
          <w:lang w:val="en-US" w:eastAsia="zh-CN"/>
        </w:rPr>
        <w:t>1911年4月27日，广州起义（黄花岗起义）</w:t>
      </w:r>
    </w:p>
    <w:p>
      <w:pPr>
        <w:rPr>
          <w:rFonts w:hint="default"/>
          <w:sz w:val="28"/>
          <w:szCs w:val="28"/>
          <w:lang w:val="en-US" w:eastAsia="zh-CN"/>
        </w:rPr>
      </w:pPr>
      <w:r>
        <w:rPr>
          <w:rFonts w:hint="eastAsia"/>
          <w:sz w:val="28"/>
          <w:szCs w:val="28"/>
          <w:lang w:val="en-US" w:eastAsia="zh-CN"/>
        </w:rPr>
        <w:t>四川保路运动</w:t>
      </w:r>
    </w:p>
    <w:p>
      <w:pPr>
        <w:numPr>
          <w:ilvl w:val="0"/>
          <w:numId w:val="38"/>
        </w:numPr>
        <w:rPr>
          <w:rFonts w:hint="eastAsia"/>
          <w:sz w:val="28"/>
          <w:szCs w:val="28"/>
          <w:lang w:eastAsia="zh-CN"/>
        </w:rPr>
      </w:pPr>
      <w:r>
        <w:rPr>
          <w:rFonts w:hint="eastAsia"/>
          <w:sz w:val="28"/>
          <w:szCs w:val="28"/>
          <w:lang w:eastAsia="zh-CN"/>
        </w:rPr>
        <w:t>武昌首义与各地响应</w:t>
      </w:r>
    </w:p>
    <w:p>
      <w:pPr>
        <w:numPr>
          <w:ilvl w:val="0"/>
          <w:numId w:val="39"/>
        </w:numPr>
        <w:ind w:left="420" w:leftChars="0" w:hanging="420" w:firstLineChars="0"/>
        <w:rPr>
          <w:sz w:val="28"/>
          <w:szCs w:val="28"/>
          <w:lang w:val="en-US"/>
        </w:rPr>
      </w:pPr>
      <w:r>
        <w:rPr>
          <w:sz w:val="28"/>
          <w:szCs w:val="28"/>
          <w:lang w:val="en-US"/>
        </w:rPr>
        <w:t>湖北新军中的共进会和文学社两个革命团体联合行动，在武昌举行武装起义。</w:t>
      </w:r>
    </w:p>
    <w:p>
      <w:pPr>
        <w:numPr>
          <w:ilvl w:val="0"/>
          <w:numId w:val="39"/>
        </w:numPr>
        <w:ind w:left="420" w:leftChars="0" w:hanging="420" w:firstLineChars="0"/>
        <w:rPr>
          <w:sz w:val="28"/>
          <w:szCs w:val="28"/>
        </w:rPr>
      </w:pPr>
      <w:r>
        <w:rPr>
          <w:rFonts w:hint="eastAsia"/>
          <w:sz w:val="28"/>
          <w:szCs w:val="28"/>
          <w:lang w:val="en-US" w:eastAsia="zh-CN"/>
        </w:rPr>
        <w:t>1911年10月10日，</w:t>
      </w:r>
      <w:r>
        <w:rPr>
          <w:sz w:val="28"/>
          <w:szCs w:val="28"/>
          <w:lang w:val="en-US"/>
        </w:rPr>
        <w:t>驻武昌的新军工程第八营的革命党人打响了起义第一枪。</w:t>
      </w:r>
    </w:p>
    <w:p>
      <w:pPr>
        <w:numPr>
          <w:ilvl w:val="0"/>
          <w:numId w:val="39"/>
        </w:numPr>
        <w:ind w:left="420" w:leftChars="0" w:hanging="420" w:firstLineChars="0"/>
        <w:rPr>
          <w:rFonts w:hint="eastAsia"/>
          <w:sz w:val="28"/>
          <w:szCs w:val="28"/>
          <w:lang w:eastAsia="zh-CN"/>
        </w:rPr>
      </w:pPr>
      <w:r>
        <w:rPr>
          <w:sz w:val="28"/>
          <w:szCs w:val="28"/>
          <w:lang w:val="en-US"/>
        </w:rPr>
        <w:t>1912年2月12日，清帝被迫退位。在中国延续了两千多年的封建帝制终于覆灭。</w:t>
      </w:r>
    </w:p>
    <w:p>
      <w:pPr>
        <w:rPr>
          <w:rFonts w:hint="eastAsia" w:ascii="华文新魏" w:hAnsi="华文新魏" w:eastAsia="华文新魏" w:cs="华文新魏"/>
          <w:sz w:val="28"/>
          <w:szCs w:val="28"/>
        </w:rPr>
      </w:pPr>
      <w:r>
        <w:rPr>
          <w:rFonts w:hint="eastAsia" w:ascii="华文新魏" w:hAnsi="华文新魏" w:eastAsia="华文新魏" w:cs="华文新魏"/>
          <w:sz w:val="28"/>
          <w:szCs w:val="28"/>
          <w:lang w:eastAsia="zh-CN"/>
        </w:rPr>
        <w:t>二、中华民国的建立</w:t>
      </w:r>
    </w:p>
    <w:p>
      <w:pPr>
        <w:pStyle w:val="8"/>
        <w:numPr>
          <w:ilvl w:val="0"/>
          <w:numId w:val="39"/>
        </w:numPr>
        <w:ind w:left="420" w:leftChars="0" w:hanging="420" w:firstLineChars="0"/>
        <w:rPr>
          <w:sz w:val="28"/>
          <w:szCs w:val="28"/>
        </w:rPr>
      </w:pPr>
      <w:r>
        <w:rPr>
          <w:rFonts w:hint="eastAsia"/>
          <w:sz w:val="28"/>
          <w:szCs w:val="28"/>
          <w:lang w:val="en-US" w:eastAsia="zh-CN"/>
        </w:rPr>
        <w:t>1912年1月1日，</w:t>
      </w:r>
      <w:r>
        <w:rPr>
          <w:sz w:val="28"/>
          <w:szCs w:val="28"/>
          <w:lang w:val="en-US"/>
        </w:rPr>
        <w:t>孙中山在南京宣誓就职，改国号为中华民国，定1912年为民国元年，并成立中华民国临时政府。</w:t>
      </w:r>
    </w:p>
    <w:p>
      <w:pPr>
        <w:numPr>
          <w:ilvl w:val="0"/>
          <w:numId w:val="39"/>
        </w:numPr>
        <w:ind w:left="420" w:leftChars="0" w:hanging="420" w:firstLineChars="0"/>
        <w:rPr>
          <w:sz w:val="28"/>
          <w:szCs w:val="28"/>
        </w:rPr>
      </w:pPr>
      <w:r>
        <w:rPr>
          <w:rFonts w:hint="eastAsia"/>
          <w:sz w:val="28"/>
          <w:szCs w:val="28"/>
          <w:lang w:val="en-US" w:eastAsia="zh-CN"/>
        </w:rPr>
        <w:t>性质：</w:t>
      </w:r>
      <w:r>
        <w:rPr>
          <w:rFonts w:hint="eastAsia"/>
          <w:sz w:val="28"/>
          <w:szCs w:val="28"/>
          <w:lang w:eastAsia="zh-CN"/>
        </w:rPr>
        <w:t>南京临时政府是一个</w:t>
      </w:r>
      <w:r>
        <w:rPr>
          <w:rFonts w:hint="eastAsia"/>
          <w:color w:val="FF0000"/>
          <w:sz w:val="28"/>
          <w:szCs w:val="28"/>
          <w:lang w:eastAsia="zh-CN"/>
        </w:rPr>
        <w:t>资产阶级共和国性质的革命政权</w:t>
      </w:r>
      <w:r>
        <w:rPr>
          <w:rFonts w:hint="eastAsia"/>
          <w:sz w:val="28"/>
          <w:szCs w:val="28"/>
          <w:lang w:eastAsia="zh-CN"/>
        </w:rPr>
        <w:t>。资产阶级革命派在这个政权中占有领导和主体的地位。 南京临时政府制定的各项政策措施，集中代表和反映了中国民族资产阶级的愿望和利益，在相当程度上也符合广大中国人民的利益。</w:t>
      </w:r>
    </w:p>
    <w:p>
      <w:pPr>
        <w:numPr>
          <w:ilvl w:val="0"/>
          <w:numId w:val="39"/>
        </w:numPr>
        <w:ind w:left="420" w:leftChars="0" w:hanging="420" w:firstLineChars="0"/>
        <w:rPr>
          <w:sz w:val="28"/>
          <w:szCs w:val="28"/>
        </w:rPr>
      </w:pPr>
      <w:r>
        <w:rPr>
          <w:rFonts w:hint="eastAsia"/>
          <w:sz w:val="28"/>
          <w:szCs w:val="28"/>
          <w:lang w:eastAsia="zh-CN"/>
        </w:rPr>
        <w:t>南京临时政府也有它的局限性。例如，在南京临时政府的《告友邦书》中，就试图用承认清政府与列强所订的一切不平等条约和清政府所欠的一切外债，来换取列强承认中华民国。南京临时政府也没有提出任何可以满足农民土地要求的政策和措施，反而以保护私有财产为借口，去维护封建土地制度以及官僚、地主所占有的土地和财产。</w:t>
      </w:r>
    </w:p>
    <w:p>
      <w:pPr>
        <w:rPr>
          <w:sz w:val="28"/>
          <w:szCs w:val="28"/>
        </w:rPr>
      </w:pPr>
      <w:r>
        <w:rPr>
          <w:sz w:val="28"/>
          <w:szCs w:val="28"/>
          <w:highlight w:val="yellow"/>
          <w:lang w:val="en-US"/>
        </w:rPr>
        <w:t>革命派的阶级性和历史局限性</w:t>
      </w:r>
      <w:r>
        <w:rPr>
          <w:sz w:val="28"/>
          <w:szCs w:val="28"/>
          <w:lang w:val="en-US"/>
        </w:rPr>
        <w:t>：</w:t>
      </w:r>
    </w:p>
    <w:p>
      <w:pPr>
        <w:rPr>
          <w:sz w:val="28"/>
          <w:szCs w:val="28"/>
          <w:lang w:val="en-US"/>
        </w:rPr>
      </w:pPr>
      <w:r>
        <w:rPr>
          <w:sz w:val="28"/>
          <w:szCs w:val="28"/>
          <w:lang w:val="en-US"/>
        </w:rPr>
        <w:t>(1）未能认清帝国主义本质（没有明确反帝）;</w:t>
      </w:r>
    </w:p>
    <w:p>
      <w:pPr>
        <w:rPr>
          <w:sz w:val="28"/>
          <w:szCs w:val="28"/>
        </w:rPr>
      </w:pPr>
      <w:r>
        <w:rPr>
          <w:sz w:val="28"/>
          <w:szCs w:val="28"/>
          <w:lang w:val="en-US"/>
        </w:rPr>
        <w:t>(2）对民主制度的理解流于形式（民权未回归人民）;</w:t>
      </w:r>
    </w:p>
    <w:p>
      <w:pPr>
        <w:rPr>
          <w:sz w:val="28"/>
          <w:szCs w:val="28"/>
        </w:rPr>
      </w:pPr>
      <w:r>
        <w:rPr>
          <w:sz w:val="28"/>
          <w:szCs w:val="28"/>
          <w:lang w:val="en-US"/>
        </w:rPr>
        <w:t>(3）未能把土地改革和反对封建主义联系起来（未正面触及封建土地所有制）。</w:t>
      </w:r>
    </w:p>
    <w:p>
      <w:pPr>
        <w:pStyle w:val="8"/>
        <w:numPr>
          <w:ilvl w:val="0"/>
          <w:numId w:val="40"/>
        </w:numPr>
        <w:ind w:left="630" w:leftChars="0" w:firstLineChars="0"/>
        <w:rPr>
          <w:sz w:val="28"/>
          <w:szCs w:val="28"/>
        </w:rPr>
      </w:pPr>
      <w:r>
        <w:rPr>
          <w:rFonts w:hint="eastAsia"/>
          <w:sz w:val="28"/>
          <w:szCs w:val="28"/>
          <w:lang w:eastAsia="zh-CN"/>
        </w:rPr>
        <w:t>《中华民国临时约法》</w:t>
      </w:r>
    </w:p>
    <w:p>
      <w:pPr>
        <w:pStyle w:val="8"/>
        <w:numPr>
          <w:ilvl w:val="0"/>
          <w:numId w:val="0"/>
        </w:numPr>
        <w:ind w:left="420" w:leftChars="0"/>
        <w:rPr>
          <w:rFonts w:hint="eastAsia"/>
          <w:sz w:val="28"/>
          <w:szCs w:val="28"/>
          <w:lang w:val="en-US" w:eastAsia="zh-CN"/>
        </w:rPr>
      </w:pPr>
      <w:r>
        <w:rPr>
          <w:rFonts w:hint="eastAsia"/>
          <w:sz w:val="28"/>
          <w:szCs w:val="28"/>
          <w:lang w:val="en-US" w:eastAsia="zh-CN"/>
        </w:rPr>
        <w:t>内容：</w:t>
      </w:r>
    </w:p>
    <w:p>
      <w:pPr>
        <w:pStyle w:val="8"/>
        <w:numPr>
          <w:ilvl w:val="0"/>
          <w:numId w:val="0"/>
        </w:numPr>
        <w:ind w:left="420" w:leftChars="0"/>
        <w:rPr>
          <w:rFonts w:hint="eastAsia"/>
          <w:sz w:val="28"/>
          <w:szCs w:val="28"/>
          <w:lang w:val="en-US" w:eastAsia="zh-CN"/>
        </w:rPr>
      </w:pPr>
      <w:r>
        <w:rPr>
          <w:rFonts w:hint="eastAsia"/>
          <w:sz w:val="28"/>
          <w:szCs w:val="28"/>
          <w:highlight w:val="yellow"/>
          <w:lang w:val="en-US" w:eastAsia="zh-CN"/>
        </w:rPr>
        <w:t>地位</w:t>
      </w:r>
      <w:r>
        <w:rPr>
          <w:rFonts w:hint="eastAsia"/>
          <w:sz w:val="28"/>
          <w:szCs w:val="28"/>
          <w:lang w:val="en-US" w:eastAsia="zh-CN"/>
        </w:rPr>
        <w:t>：中国历史上第一部具有资产阶级共和国宪法性质的法典。</w:t>
      </w:r>
    </w:p>
    <w:p>
      <w:pPr>
        <w:pStyle w:val="8"/>
        <w:numPr>
          <w:ilvl w:val="0"/>
          <w:numId w:val="0"/>
        </w:numPr>
        <w:ind w:left="420" w:leftChars="0"/>
        <w:rPr>
          <w:rFonts w:hint="default"/>
          <w:sz w:val="28"/>
          <w:szCs w:val="28"/>
          <w:lang w:val="en-US" w:eastAsia="zh-CN"/>
        </w:rPr>
      </w:pPr>
      <w:r>
        <w:rPr>
          <w:rFonts w:hint="eastAsia"/>
          <w:sz w:val="28"/>
          <w:szCs w:val="28"/>
          <w:highlight w:val="yellow"/>
          <w:lang w:val="en-US" w:eastAsia="zh-CN"/>
        </w:rPr>
        <w:t>意义：</w:t>
      </w:r>
      <w:r>
        <w:rPr>
          <w:rFonts w:hint="eastAsia"/>
          <w:sz w:val="28"/>
          <w:szCs w:val="28"/>
          <w:lang w:val="en-US" w:eastAsia="zh-CN"/>
        </w:rPr>
        <w:t>《临时约法》以根本法的形式废除了两千多年的封建君主专制，确认了资产阶级共和国的政治制度。</w:t>
      </w:r>
    </w:p>
    <w:p>
      <w:pPr>
        <w:pStyle w:val="8"/>
        <w:numPr>
          <w:ilvl w:val="0"/>
          <w:numId w:val="40"/>
        </w:numPr>
        <w:ind w:left="630" w:leftChars="0" w:firstLineChars="0"/>
        <w:rPr>
          <w:sz w:val="28"/>
          <w:szCs w:val="28"/>
        </w:rPr>
      </w:pPr>
      <w:r>
        <w:rPr>
          <w:rFonts w:hint="eastAsia"/>
          <w:sz w:val="28"/>
          <w:szCs w:val="28"/>
          <w:lang w:eastAsia="zh-CN"/>
        </w:rPr>
        <w:t>辛亥革命的历史意义</w:t>
      </w:r>
    </w:p>
    <w:p>
      <w:pPr>
        <w:pStyle w:val="8"/>
        <w:numPr>
          <w:ilvl w:val="0"/>
          <w:numId w:val="0"/>
        </w:numPr>
        <w:ind w:left="420" w:leftChars="0"/>
        <w:rPr>
          <w:rFonts w:hint="default"/>
          <w:sz w:val="28"/>
          <w:szCs w:val="28"/>
          <w:lang w:val="en-US"/>
        </w:rPr>
      </w:pPr>
      <w:r>
        <w:rPr>
          <w:rFonts w:hint="eastAsia"/>
          <w:sz w:val="28"/>
          <w:szCs w:val="28"/>
          <w:lang w:val="en-US" w:eastAsia="zh-CN"/>
        </w:rPr>
        <w:t>辛亥革命的</w:t>
      </w:r>
      <w:r>
        <w:rPr>
          <w:rFonts w:hint="eastAsia"/>
          <w:sz w:val="28"/>
          <w:szCs w:val="28"/>
          <w:highlight w:val="yellow"/>
          <w:lang w:val="en-US" w:eastAsia="zh-CN"/>
        </w:rPr>
        <w:t>性质</w:t>
      </w:r>
      <w:r>
        <w:rPr>
          <w:rFonts w:hint="eastAsia"/>
          <w:sz w:val="28"/>
          <w:szCs w:val="28"/>
          <w:lang w:val="en-US" w:eastAsia="zh-CN"/>
        </w:rPr>
        <w:t>：辛亥革命是资产阶级领导的以反对封建君主专制制度、建立资产阶级共和国为目的的革命，是一次比较完全意义上的资产阶级民主革命。</w:t>
      </w:r>
    </w:p>
    <w:p>
      <w:pPr>
        <w:rPr>
          <w:sz w:val="28"/>
          <w:szCs w:val="28"/>
          <w:lang w:val="en-US"/>
        </w:rPr>
      </w:pPr>
      <w:r>
        <w:rPr>
          <w:rFonts w:hint="eastAsia"/>
          <w:sz w:val="28"/>
          <w:szCs w:val="28"/>
          <w:highlight w:val="yellow"/>
          <w:lang w:val="en-US" w:eastAsia="zh-CN"/>
        </w:rPr>
        <w:t>历史意义：</w:t>
      </w:r>
    </w:p>
    <w:p>
      <w:pPr>
        <w:numPr>
          <w:ilvl w:val="0"/>
          <w:numId w:val="41"/>
        </w:numPr>
        <w:ind w:left="0" w:leftChars="0" w:firstLine="560" w:firstLineChars="200"/>
        <w:rPr>
          <w:sz w:val="28"/>
          <w:szCs w:val="28"/>
          <w:lang w:val="en-US"/>
        </w:rPr>
      </w:pPr>
      <w:r>
        <w:rPr>
          <w:sz w:val="28"/>
          <w:szCs w:val="28"/>
          <w:lang w:val="en-US"/>
        </w:rPr>
        <w:t>清：它推翻了</w:t>
      </w:r>
      <w:r>
        <w:rPr>
          <w:rFonts w:hint="eastAsia"/>
          <w:sz w:val="28"/>
          <w:szCs w:val="28"/>
          <w:lang w:val="en-US" w:eastAsia="zh-CN"/>
        </w:rPr>
        <w:t>封建势力的政治代表、帝国主义在中国的代理人</w:t>
      </w:r>
      <w:r>
        <w:rPr>
          <w:sz w:val="28"/>
          <w:szCs w:val="28"/>
          <w:lang w:val="en-US"/>
        </w:rPr>
        <w:t>清王朝的统治，沉重打击了中外反动势力;</w:t>
      </w:r>
    </w:p>
    <w:p>
      <w:pPr>
        <w:numPr>
          <w:ilvl w:val="0"/>
          <w:numId w:val="41"/>
        </w:numPr>
        <w:ind w:left="0" w:leftChars="0" w:firstLine="560" w:firstLineChars="200"/>
        <w:rPr>
          <w:sz w:val="28"/>
          <w:szCs w:val="28"/>
          <w:lang w:val="en-US"/>
        </w:rPr>
      </w:pPr>
      <w:r>
        <w:rPr>
          <w:sz w:val="28"/>
          <w:szCs w:val="28"/>
          <w:lang w:val="en-US"/>
        </w:rPr>
        <w:t>国：</w:t>
      </w:r>
      <w:r>
        <w:rPr>
          <w:rFonts w:hint="eastAsia"/>
          <w:sz w:val="28"/>
          <w:szCs w:val="28"/>
          <w:lang w:val="en-US" w:eastAsia="zh-CN"/>
        </w:rPr>
        <w:t>结束了中国延续两千多年的</w:t>
      </w:r>
      <w:r>
        <w:rPr>
          <w:rFonts w:hint="eastAsia"/>
          <w:b/>
          <w:bCs/>
          <w:sz w:val="28"/>
          <w:szCs w:val="28"/>
          <w:u w:val="single"/>
          <w:lang w:val="en-US" w:eastAsia="zh-CN"/>
        </w:rPr>
        <w:t>封建君主专制</w:t>
      </w:r>
      <w:r>
        <w:rPr>
          <w:rFonts w:hint="eastAsia"/>
          <w:b/>
          <w:bCs/>
          <w:sz w:val="28"/>
          <w:szCs w:val="28"/>
          <w:highlight w:val="yellow"/>
          <w:u w:val="single"/>
          <w:lang w:val="en-US" w:eastAsia="zh-CN"/>
        </w:rPr>
        <w:t>制度</w:t>
      </w:r>
      <w:r>
        <w:rPr>
          <w:rFonts w:hint="eastAsia"/>
          <w:sz w:val="28"/>
          <w:szCs w:val="28"/>
          <w:lang w:val="en-US" w:eastAsia="zh-CN"/>
        </w:rPr>
        <w:t>，建立了中国历史上第一个资产阶级共和政府</w:t>
      </w:r>
      <w:r>
        <w:rPr>
          <w:sz w:val="28"/>
          <w:szCs w:val="28"/>
          <w:lang w:val="en-US"/>
        </w:rPr>
        <w:t>。</w:t>
      </w:r>
    </w:p>
    <w:p>
      <w:pPr>
        <w:numPr>
          <w:ilvl w:val="0"/>
          <w:numId w:val="41"/>
        </w:numPr>
        <w:ind w:left="0" w:leftChars="0" w:firstLine="560" w:firstLineChars="200"/>
        <w:rPr>
          <w:sz w:val="28"/>
          <w:szCs w:val="28"/>
          <w:lang w:val="en-US"/>
        </w:rPr>
      </w:pPr>
      <w:r>
        <w:rPr>
          <w:rFonts w:hint="eastAsia"/>
          <w:sz w:val="28"/>
          <w:szCs w:val="28"/>
          <w:lang w:val="en-US" w:eastAsia="zh-CN"/>
        </w:rPr>
        <w:t>思：使</w:t>
      </w:r>
      <w:r>
        <w:rPr>
          <w:sz w:val="28"/>
          <w:szCs w:val="28"/>
          <w:lang w:val="en-US"/>
        </w:rPr>
        <w:t>民主共和的</w:t>
      </w:r>
      <w:r>
        <w:rPr>
          <w:rFonts w:hint="eastAsia"/>
          <w:sz w:val="28"/>
          <w:szCs w:val="28"/>
          <w:lang w:val="en-US" w:eastAsia="zh-CN"/>
        </w:rPr>
        <w:t>观</w:t>
      </w:r>
      <w:r>
        <w:rPr>
          <w:sz w:val="28"/>
          <w:szCs w:val="28"/>
          <w:lang w:val="en-US"/>
        </w:rPr>
        <w:t>念</w:t>
      </w:r>
      <w:r>
        <w:rPr>
          <w:rFonts w:hint="eastAsia"/>
          <w:sz w:val="28"/>
          <w:szCs w:val="28"/>
          <w:lang w:val="en-US" w:eastAsia="zh-CN"/>
        </w:rPr>
        <w:t>开始深入人心</w:t>
      </w:r>
      <w:r>
        <w:rPr>
          <w:sz w:val="28"/>
          <w:szCs w:val="28"/>
          <w:lang w:val="en-US"/>
        </w:rPr>
        <w:t>，推动了思想解放;</w:t>
      </w:r>
    </w:p>
    <w:p>
      <w:pPr>
        <w:numPr>
          <w:ilvl w:val="0"/>
          <w:numId w:val="41"/>
        </w:numPr>
        <w:ind w:left="0" w:leftChars="0" w:firstLine="560" w:firstLineChars="200"/>
        <w:rPr>
          <w:sz w:val="28"/>
          <w:szCs w:val="28"/>
          <w:lang w:val="en-US"/>
        </w:rPr>
      </w:pPr>
      <w:r>
        <w:rPr>
          <w:sz w:val="28"/>
          <w:szCs w:val="28"/>
          <w:lang w:val="en-US"/>
        </w:rPr>
        <w:t>变：</w:t>
      </w:r>
      <w:r>
        <w:rPr>
          <w:rFonts w:hint="eastAsia"/>
          <w:sz w:val="28"/>
          <w:szCs w:val="28"/>
          <w:lang w:val="en-US" w:eastAsia="zh-CN"/>
        </w:rPr>
        <w:t>推动了中国的社会变革，</w:t>
      </w:r>
      <w:r>
        <w:rPr>
          <w:sz w:val="28"/>
          <w:szCs w:val="28"/>
          <w:lang w:val="en-US"/>
        </w:rPr>
        <w:t>促使社会经济、思想习惯和社会风俗等方面发生了新的</w:t>
      </w:r>
      <w:r>
        <w:rPr>
          <w:rFonts w:hint="eastAsia"/>
          <w:sz w:val="28"/>
          <w:szCs w:val="28"/>
          <w:lang w:val="en-US" w:eastAsia="zh-CN"/>
        </w:rPr>
        <w:t>积极</w:t>
      </w:r>
      <w:r>
        <w:rPr>
          <w:sz w:val="28"/>
          <w:szCs w:val="28"/>
          <w:lang w:val="en-US"/>
        </w:rPr>
        <w:t>变化;</w:t>
      </w:r>
    </w:p>
    <w:p>
      <w:pPr>
        <w:numPr>
          <w:ilvl w:val="0"/>
          <w:numId w:val="41"/>
        </w:numPr>
        <w:ind w:left="0" w:leftChars="0" w:firstLine="560" w:firstLineChars="200"/>
        <w:rPr>
          <w:sz w:val="28"/>
          <w:szCs w:val="28"/>
        </w:rPr>
      </w:pPr>
      <w:r>
        <w:rPr>
          <w:sz w:val="28"/>
          <w:szCs w:val="28"/>
          <w:lang w:val="en-US"/>
        </w:rPr>
        <w:t>帝：</w:t>
      </w:r>
      <w:r>
        <w:rPr>
          <w:rFonts w:hint="eastAsia"/>
          <w:sz w:val="28"/>
          <w:szCs w:val="28"/>
          <w:lang w:val="en-US" w:eastAsia="zh-CN"/>
        </w:rPr>
        <w:t>在一定程度上</w:t>
      </w:r>
      <w:r>
        <w:rPr>
          <w:sz w:val="28"/>
          <w:szCs w:val="28"/>
          <w:lang w:val="en-US"/>
        </w:rPr>
        <w:t>打击</w:t>
      </w:r>
      <w:r>
        <w:rPr>
          <w:rFonts w:hint="eastAsia"/>
          <w:sz w:val="28"/>
          <w:szCs w:val="28"/>
          <w:lang w:val="en-US" w:eastAsia="zh-CN"/>
        </w:rPr>
        <w:t>了</w:t>
      </w:r>
      <w:r>
        <w:rPr>
          <w:sz w:val="28"/>
          <w:szCs w:val="28"/>
          <w:lang w:val="en-US"/>
        </w:rPr>
        <w:t>帝国主义</w:t>
      </w:r>
      <w:r>
        <w:rPr>
          <w:rFonts w:hint="eastAsia"/>
          <w:sz w:val="28"/>
          <w:szCs w:val="28"/>
          <w:lang w:val="en-US" w:eastAsia="zh-CN"/>
        </w:rPr>
        <w:t>的侵略势力</w:t>
      </w:r>
      <w:r>
        <w:rPr>
          <w:sz w:val="28"/>
          <w:szCs w:val="28"/>
          <w:lang w:val="en-US"/>
        </w:rPr>
        <w:t>，推动亚洲各国民族解放运动的高涨；</w:t>
      </w:r>
    </w:p>
    <w:p>
      <w:pPr>
        <w:rPr>
          <w:sz w:val="28"/>
          <w:szCs w:val="28"/>
        </w:rPr>
      </w:pPr>
      <w:r>
        <w:rPr>
          <w:sz w:val="28"/>
          <w:szCs w:val="28"/>
          <w:lang w:val="en-US"/>
        </w:rPr>
        <w:t>辛亥革命的</w:t>
      </w:r>
      <w:r>
        <w:rPr>
          <w:sz w:val="28"/>
          <w:szCs w:val="28"/>
          <w:highlight w:val="yellow"/>
          <w:lang w:val="en-US"/>
        </w:rPr>
        <w:t>局限性</w:t>
      </w:r>
      <w:r>
        <w:rPr>
          <w:sz w:val="28"/>
          <w:szCs w:val="28"/>
          <w:lang w:val="en-US"/>
        </w:rPr>
        <w:t>：</w:t>
      </w:r>
    </w:p>
    <w:p>
      <w:pPr>
        <w:rPr>
          <w:sz w:val="28"/>
          <w:szCs w:val="28"/>
          <w:lang w:val="en-US"/>
        </w:rPr>
      </w:pPr>
      <w:r>
        <w:rPr>
          <w:sz w:val="28"/>
          <w:szCs w:val="28"/>
          <w:lang w:val="en-US"/>
        </w:rPr>
        <w:t>(1）没有提出彻底的反对帝国主义和反对封建主义的革命纲领；</w:t>
      </w:r>
    </w:p>
    <w:p>
      <w:pPr>
        <w:rPr>
          <w:sz w:val="28"/>
          <w:szCs w:val="28"/>
        </w:rPr>
      </w:pPr>
      <w:r>
        <w:rPr>
          <w:sz w:val="28"/>
          <w:szCs w:val="28"/>
          <w:lang w:val="en-US"/>
        </w:rPr>
        <w:t>(2）没有充分发动和依靠民众；</w:t>
      </w:r>
    </w:p>
    <w:p>
      <w:pPr>
        <w:rPr>
          <w:rFonts w:hint="eastAsia" w:eastAsia="宋体"/>
          <w:sz w:val="28"/>
          <w:szCs w:val="28"/>
          <w:lang w:val="en-US" w:eastAsia="zh-CN"/>
        </w:rPr>
      </w:pPr>
      <w:r>
        <w:rPr>
          <w:sz w:val="28"/>
          <w:szCs w:val="28"/>
          <w:lang w:val="en-US"/>
        </w:rPr>
        <w:t>(3）没有建立坚强的革命政党，</w:t>
      </w:r>
      <w:r>
        <w:rPr>
          <w:rFonts w:hint="eastAsia"/>
          <w:sz w:val="28"/>
          <w:szCs w:val="28"/>
          <w:lang w:val="en-US" w:eastAsia="zh-CN"/>
        </w:rPr>
        <w:t>作为</w:t>
      </w:r>
      <w:r>
        <w:rPr>
          <w:sz w:val="28"/>
          <w:szCs w:val="28"/>
          <w:lang w:val="en-US"/>
        </w:rPr>
        <w:t>团结一</w:t>
      </w:r>
      <w:r>
        <w:rPr>
          <w:rFonts w:hint="eastAsia"/>
          <w:sz w:val="28"/>
          <w:szCs w:val="28"/>
          <w:lang w:val="en-US" w:eastAsia="zh-CN"/>
        </w:rPr>
        <w:t>切</w:t>
      </w:r>
      <w:r>
        <w:rPr>
          <w:sz w:val="28"/>
          <w:szCs w:val="28"/>
          <w:lang w:val="en-US"/>
        </w:rPr>
        <w:t>革命力量的强有力的核</w:t>
      </w:r>
      <w:r>
        <w:rPr>
          <w:rFonts w:hint="eastAsia"/>
          <w:sz w:val="28"/>
          <w:szCs w:val="28"/>
          <w:lang w:val="en-US" w:eastAsia="zh-CN"/>
        </w:rPr>
        <w:t>心。</w:t>
      </w:r>
    </w:p>
    <w:p>
      <w:pPr>
        <w:pStyle w:val="3"/>
        <w:bidi w:val="0"/>
        <w:rPr>
          <w:rFonts w:hint="default"/>
          <w:sz w:val="28"/>
          <w:szCs w:val="28"/>
          <w:lang w:val="en-US" w:eastAsia="zh-CN"/>
        </w:rPr>
      </w:pPr>
      <w:r>
        <w:rPr>
          <w:rFonts w:hint="eastAsia"/>
          <w:sz w:val="28"/>
          <w:szCs w:val="28"/>
          <w:lang w:val="en-US" w:eastAsia="zh-CN"/>
        </w:rPr>
        <w:t>第三节 北洋军阀的统治和旧民主主义革命的失败</w:t>
      </w:r>
    </w:p>
    <w:p>
      <w:pPr>
        <w:pStyle w:val="8"/>
        <w:numPr>
          <w:ilvl w:val="0"/>
          <w:numId w:val="0"/>
        </w:numPr>
        <w:rPr>
          <w:sz w:val="28"/>
          <w:szCs w:val="28"/>
        </w:rPr>
      </w:pPr>
      <w:r>
        <w:rPr>
          <w:rFonts w:hint="eastAsia"/>
          <w:sz w:val="28"/>
          <w:szCs w:val="28"/>
          <w:lang w:eastAsia="zh-CN"/>
        </w:rPr>
        <w:t>一、封建军阀专制统治的形成</w:t>
      </w:r>
    </w:p>
    <w:p>
      <w:pPr>
        <w:pStyle w:val="8"/>
        <w:numPr>
          <w:ilvl w:val="0"/>
          <w:numId w:val="0"/>
        </w:numPr>
        <w:ind w:left="420" w:leftChars="0"/>
        <w:rPr>
          <w:sz w:val="28"/>
          <w:szCs w:val="28"/>
        </w:rPr>
      </w:pPr>
      <w:r>
        <w:rPr>
          <w:rFonts w:hint="eastAsia"/>
          <w:sz w:val="28"/>
          <w:szCs w:val="28"/>
          <w:lang w:eastAsia="zh-CN"/>
        </w:rPr>
        <w:t>（一）袁世凯窃国，辛亥革命流产</w:t>
      </w:r>
    </w:p>
    <w:p>
      <w:pPr>
        <w:pStyle w:val="8"/>
        <w:numPr>
          <w:ilvl w:val="0"/>
          <w:numId w:val="0"/>
        </w:numPr>
        <w:ind w:left="420" w:leftChars="0"/>
        <w:rPr>
          <w:sz w:val="28"/>
          <w:szCs w:val="28"/>
        </w:rPr>
      </w:pPr>
      <w:r>
        <w:rPr>
          <w:rFonts w:hint="default"/>
          <w:sz w:val="28"/>
          <w:szCs w:val="28"/>
          <w:lang w:val="en-US" w:eastAsia="zh-CN"/>
        </w:rPr>
        <w:t>1912</w:t>
      </w:r>
      <w:r>
        <w:rPr>
          <w:rFonts w:hint="eastAsia"/>
          <w:sz w:val="28"/>
          <w:szCs w:val="28"/>
          <w:lang w:val="en-US" w:eastAsia="zh-CN"/>
        </w:rPr>
        <w:t>年</w:t>
      </w:r>
      <w:r>
        <w:rPr>
          <w:rFonts w:hint="default"/>
          <w:sz w:val="28"/>
          <w:szCs w:val="28"/>
          <w:lang w:val="en-US" w:eastAsia="zh-CN"/>
        </w:rPr>
        <w:t>3</w:t>
      </w:r>
      <w:r>
        <w:rPr>
          <w:rFonts w:hint="eastAsia"/>
          <w:sz w:val="28"/>
          <w:szCs w:val="28"/>
          <w:lang w:val="en-US" w:eastAsia="zh-CN"/>
        </w:rPr>
        <w:t>月</w:t>
      </w:r>
      <w:r>
        <w:rPr>
          <w:rFonts w:hint="default"/>
          <w:sz w:val="28"/>
          <w:szCs w:val="28"/>
          <w:lang w:val="en-US" w:eastAsia="zh-CN"/>
        </w:rPr>
        <w:t>10</w:t>
      </w:r>
      <w:r>
        <w:rPr>
          <w:rFonts w:hint="eastAsia"/>
          <w:sz w:val="28"/>
          <w:szCs w:val="28"/>
          <w:lang w:val="en-US" w:eastAsia="zh-CN"/>
        </w:rPr>
        <w:t>日，袁世凯在北京就任临时大总统。</w:t>
      </w:r>
      <w:r>
        <w:rPr>
          <w:rFonts w:hint="default"/>
          <w:sz w:val="28"/>
          <w:szCs w:val="28"/>
          <w:lang w:val="en-US" w:eastAsia="zh-CN"/>
        </w:rPr>
        <w:t>4</w:t>
      </w:r>
      <w:r>
        <w:rPr>
          <w:rFonts w:hint="eastAsia"/>
          <w:sz w:val="28"/>
          <w:szCs w:val="28"/>
          <w:lang w:val="en-US" w:eastAsia="zh-CN"/>
        </w:rPr>
        <w:t>月</w:t>
      </w:r>
      <w:r>
        <w:rPr>
          <w:rFonts w:hint="default"/>
          <w:sz w:val="28"/>
          <w:szCs w:val="28"/>
          <w:lang w:val="en-US" w:eastAsia="zh-CN"/>
        </w:rPr>
        <w:t>1</w:t>
      </w:r>
      <w:r>
        <w:rPr>
          <w:rFonts w:hint="eastAsia"/>
          <w:sz w:val="28"/>
          <w:szCs w:val="28"/>
          <w:lang w:val="en-US" w:eastAsia="zh-CN"/>
        </w:rPr>
        <w:t>日，孙中山正式卸去临时大总统职务。</w:t>
      </w:r>
    </w:p>
    <w:p>
      <w:pPr>
        <w:pStyle w:val="8"/>
        <w:numPr>
          <w:ilvl w:val="0"/>
          <w:numId w:val="42"/>
        </w:numPr>
        <w:ind w:left="630" w:leftChars="0" w:firstLineChars="0"/>
        <w:rPr>
          <w:sz w:val="28"/>
          <w:szCs w:val="28"/>
        </w:rPr>
      </w:pPr>
      <w:r>
        <w:rPr>
          <w:rFonts w:hint="eastAsia"/>
          <w:sz w:val="28"/>
          <w:szCs w:val="28"/>
          <w:lang w:val="en-US" w:eastAsia="zh-CN"/>
        </w:rPr>
        <w:t>北洋军阀的专制统治</w:t>
      </w:r>
    </w:p>
    <w:p>
      <w:pPr>
        <w:pStyle w:val="8"/>
        <w:numPr>
          <w:ilvl w:val="0"/>
          <w:numId w:val="0"/>
        </w:numPr>
        <w:rPr>
          <w:sz w:val="28"/>
          <w:szCs w:val="28"/>
        </w:rPr>
      </w:pPr>
      <w:r>
        <w:rPr>
          <w:rFonts w:hint="eastAsia"/>
          <w:sz w:val="28"/>
          <w:szCs w:val="28"/>
          <w:lang w:eastAsia="zh-CN"/>
        </w:rPr>
        <w:t>袁世凯窃取革命胜利果实后，建立了代表大地主和买办资产阶级利益的北洋军阀反动政权。（为什么</w:t>
      </w:r>
      <w:r>
        <w:rPr>
          <w:rFonts w:hint="eastAsia"/>
          <w:sz w:val="28"/>
          <w:szCs w:val="28"/>
          <w:lang w:val="en-US" w:eastAsia="zh-CN"/>
        </w:rPr>
        <w:t>是</w:t>
      </w:r>
      <w:r>
        <w:rPr>
          <w:rFonts w:hint="eastAsia"/>
          <w:sz w:val="28"/>
          <w:szCs w:val="28"/>
          <w:lang w:eastAsia="zh-CN"/>
        </w:rPr>
        <w:t>？）</w:t>
      </w:r>
    </w:p>
    <w:p>
      <w:pPr>
        <w:pStyle w:val="8"/>
        <w:numPr>
          <w:ilvl w:val="0"/>
          <w:numId w:val="43"/>
        </w:numPr>
        <w:ind w:left="630" w:leftChars="0" w:firstLineChars="0"/>
        <w:rPr>
          <w:sz w:val="28"/>
          <w:szCs w:val="28"/>
        </w:rPr>
      </w:pPr>
      <w:r>
        <w:rPr>
          <w:rFonts w:hint="eastAsia"/>
          <w:sz w:val="28"/>
          <w:szCs w:val="28"/>
          <w:lang w:val="en-US" w:eastAsia="zh-CN"/>
        </w:rPr>
        <w:t>在政治上，北洋政府实行军阀官僚的专制统治。军阀们为了实行专制统治，不惜投靠帝国主义。为达到专制独裁目的，袁世凯公然实行帝制复辟活动。</w:t>
      </w:r>
    </w:p>
    <w:p>
      <w:pPr>
        <w:pStyle w:val="8"/>
        <w:numPr>
          <w:ilvl w:val="0"/>
          <w:numId w:val="43"/>
        </w:numPr>
        <w:ind w:left="630" w:leftChars="0" w:firstLineChars="0"/>
        <w:rPr>
          <w:sz w:val="28"/>
          <w:szCs w:val="28"/>
        </w:rPr>
      </w:pPr>
      <w:r>
        <w:rPr>
          <w:rFonts w:hint="eastAsia"/>
          <w:sz w:val="28"/>
          <w:szCs w:val="28"/>
          <w:lang w:eastAsia="zh-CN"/>
        </w:rPr>
        <w:t>经济上，北洋政府竭力维护帝国主义，地主阶级，买办资产阶级的利益。</w:t>
      </w:r>
    </w:p>
    <w:p>
      <w:pPr>
        <w:pStyle w:val="8"/>
        <w:numPr>
          <w:ilvl w:val="0"/>
          <w:numId w:val="43"/>
        </w:numPr>
        <w:ind w:left="630" w:leftChars="0" w:firstLineChars="0"/>
        <w:rPr>
          <w:sz w:val="28"/>
          <w:szCs w:val="28"/>
        </w:rPr>
      </w:pPr>
      <w:r>
        <w:rPr>
          <w:rFonts w:hint="eastAsia"/>
          <w:sz w:val="28"/>
          <w:szCs w:val="28"/>
          <w:lang w:eastAsia="zh-CN"/>
        </w:rPr>
        <w:t>文化思想上，尊孔复古思潮猖獗一时。</w:t>
      </w:r>
    </w:p>
    <w:p>
      <w:pPr>
        <w:numPr>
          <w:ilvl w:val="0"/>
          <w:numId w:val="0"/>
        </w:numPr>
        <w:rPr>
          <w:sz w:val="28"/>
          <w:szCs w:val="28"/>
        </w:rPr>
      </w:pPr>
      <w:r>
        <w:rPr>
          <w:b/>
          <w:bCs/>
          <w:sz w:val="28"/>
          <w:szCs w:val="28"/>
          <w:u w:val="single"/>
          <w:lang w:val="en-US"/>
        </w:rPr>
        <w:t>1916</w:t>
      </w:r>
      <w:r>
        <w:rPr>
          <w:rFonts w:hint="eastAsia"/>
          <w:b/>
          <w:bCs/>
          <w:sz w:val="28"/>
          <w:szCs w:val="28"/>
          <w:u w:val="single"/>
          <w:lang w:val="en-US" w:eastAsia="zh-CN"/>
        </w:rPr>
        <w:t>年</w:t>
      </w:r>
      <w:r>
        <w:rPr>
          <w:rFonts w:hint="eastAsia"/>
          <w:sz w:val="28"/>
          <w:szCs w:val="28"/>
          <w:lang w:val="en-US" w:eastAsia="zh-CN"/>
        </w:rPr>
        <w:t>，袁世凯称帝败亡后，中国陷入了军阀割据局面。</w:t>
      </w:r>
    </w:p>
    <w:p>
      <w:pPr>
        <w:pStyle w:val="8"/>
        <w:numPr>
          <w:ilvl w:val="0"/>
          <w:numId w:val="44"/>
        </w:numPr>
        <w:ind w:firstLineChars="0"/>
        <w:rPr>
          <w:sz w:val="28"/>
          <w:szCs w:val="28"/>
          <w:highlight w:val="red"/>
        </w:rPr>
      </w:pPr>
      <w:r>
        <w:rPr>
          <w:rFonts w:hint="eastAsia"/>
          <w:sz w:val="28"/>
          <w:szCs w:val="28"/>
          <w:highlight w:val="yellow"/>
          <w:lang w:val="en-US" w:eastAsia="zh-CN"/>
        </w:rPr>
        <w:t>旧民主主义革命的失败</w:t>
      </w:r>
    </w:p>
    <w:p>
      <w:pPr>
        <w:pStyle w:val="8"/>
        <w:numPr>
          <w:ilvl w:val="0"/>
          <w:numId w:val="0"/>
        </w:numPr>
        <w:ind w:left="420" w:firstLine="0" w:firstLineChars="0"/>
        <w:rPr>
          <w:sz w:val="28"/>
          <w:szCs w:val="28"/>
        </w:rPr>
      </w:pPr>
      <w:r>
        <w:rPr>
          <w:rFonts w:hint="eastAsia"/>
          <w:sz w:val="28"/>
          <w:szCs w:val="28"/>
          <w:lang w:val="en-US" w:eastAsia="zh-CN"/>
        </w:rPr>
        <w:t>原因：</w:t>
      </w:r>
      <w:r>
        <w:rPr>
          <w:rFonts w:hint="eastAsia"/>
          <w:sz w:val="28"/>
          <w:szCs w:val="28"/>
          <w:lang w:eastAsia="zh-CN"/>
        </w:rPr>
        <w:t>根本上说，在帝国主义时代，在半殖半封的中国，资本主义的建国方案是行不通的。</w:t>
      </w:r>
    </w:p>
    <w:p>
      <w:pPr>
        <w:rPr>
          <w:sz w:val="28"/>
          <w:szCs w:val="28"/>
          <w:lang w:val="en-US"/>
        </w:rPr>
      </w:pPr>
      <w:r>
        <w:rPr>
          <w:rFonts w:hint="eastAsia"/>
          <w:sz w:val="28"/>
          <w:szCs w:val="28"/>
          <w:lang w:eastAsia="zh-CN"/>
        </w:rPr>
        <w:t>主观上，</w:t>
      </w:r>
      <w:r>
        <w:rPr>
          <w:sz w:val="28"/>
          <w:szCs w:val="28"/>
          <w:lang w:val="en-US"/>
        </w:rPr>
        <w:t>(1）没有提出彻底的反对帝国主义和反对封建主义的革命纲领；</w:t>
      </w:r>
    </w:p>
    <w:p>
      <w:pPr>
        <w:rPr>
          <w:sz w:val="28"/>
          <w:szCs w:val="28"/>
        </w:rPr>
      </w:pPr>
      <w:r>
        <w:rPr>
          <w:sz w:val="28"/>
          <w:szCs w:val="28"/>
          <w:lang w:val="en-US"/>
        </w:rPr>
        <w:t>(2）没有充分发动和依靠民众；</w:t>
      </w:r>
    </w:p>
    <w:p>
      <w:pPr>
        <w:rPr>
          <w:rFonts w:hint="eastAsia"/>
          <w:sz w:val="28"/>
          <w:szCs w:val="28"/>
          <w:lang w:val="en-US" w:eastAsia="zh-CN"/>
        </w:rPr>
      </w:pPr>
      <w:r>
        <w:rPr>
          <w:sz w:val="28"/>
          <w:szCs w:val="28"/>
          <w:lang w:val="en-US"/>
        </w:rPr>
        <w:t>(3）没有建立坚强的革命政党，</w:t>
      </w:r>
      <w:r>
        <w:rPr>
          <w:rFonts w:hint="eastAsia"/>
          <w:sz w:val="28"/>
          <w:szCs w:val="28"/>
          <w:lang w:val="en-US" w:eastAsia="zh-CN"/>
        </w:rPr>
        <w:t>作为</w:t>
      </w:r>
      <w:r>
        <w:rPr>
          <w:sz w:val="28"/>
          <w:szCs w:val="28"/>
          <w:lang w:val="en-US"/>
        </w:rPr>
        <w:t>团结一</w:t>
      </w:r>
      <w:r>
        <w:rPr>
          <w:rFonts w:hint="eastAsia"/>
          <w:sz w:val="28"/>
          <w:szCs w:val="28"/>
          <w:lang w:val="en-US" w:eastAsia="zh-CN"/>
        </w:rPr>
        <w:t>切</w:t>
      </w:r>
      <w:r>
        <w:rPr>
          <w:sz w:val="28"/>
          <w:szCs w:val="28"/>
          <w:lang w:val="en-US"/>
        </w:rPr>
        <w:t>革命力量的强有力的核</w:t>
      </w:r>
      <w:r>
        <w:rPr>
          <w:rFonts w:hint="eastAsia"/>
          <w:sz w:val="28"/>
          <w:szCs w:val="28"/>
          <w:lang w:val="en-US" w:eastAsia="zh-CN"/>
        </w:rPr>
        <w:t>心。</w:t>
      </w:r>
    </w:p>
    <w:p>
      <w:pPr>
        <w:rPr>
          <w:sz w:val="28"/>
          <w:szCs w:val="28"/>
        </w:rPr>
      </w:pPr>
      <w:r>
        <w:rPr>
          <w:rFonts w:hint="eastAsia"/>
          <w:sz w:val="28"/>
          <w:szCs w:val="28"/>
          <w:lang w:val="en-US" w:eastAsia="zh-CN"/>
        </w:rPr>
        <w:t>资产阶级革命派的这些弱点、错误，</w:t>
      </w:r>
      <w:r>
        <w:rPr>
          <w:rFonts w:hint="eastAsia"/>
          <w:color w:val="FF0000"/>
          <w:sz w:val="28"/>
          <w:szCs w:val="28"/>
          <w:lang w:val="en-US" w:eastAsia="zh-CN"/>
        </w:rPr>
        <w:t>根源于中国民族资产阶级的软弱性和妥协性。</w:t>
      </w:r>
    </w:p>
    <w:p>
      <w:pPr>
        <w:pStyle w:val="2"/>
        <w:numPr>
          <w:ilvl w:val="0"/>
          <w:numId w:val="32"/>
        </w:numPr>
        <w:bidi w:val="0"/>
        <w:rPr>
          <w:sz w:val="28"/>
          <w:szCs w:val="28"/>
        </w:rPr>
      </w:pPr>
      <w:r>
        <w:rPr>
          <w:rFonts w:hint="eastAsia"/>
          <w:sz w:val="28"/>
          <w:szCs w:val="28"/>
          <w:lang w:eastAsia="zh-CN"/>
        </w:rPr>
        <w:t xml:space="preserve"> 中国共产党成立和中国革命新局面</w:t>
      </w:r>
    </w:p>
    <w:p>
      <w:pPr>
        <w:pStyle w:val="3"/>
        <w:bidi w:val="0"/>
        <w:rPr>
          <w:rFonts w:hint="eastAsia"/>
          <w:sz w:val="28"/>
          <w:szCs w:val="28"/>
          <w:lang w:val="en-US" w:eastAsia="zh-CN"/>
        </w:rPr>
      </w:pPr>
      <w:r>
        <w:rPr>
          <w:rFonts w:hint="eastAsia"/>
          <w:sz w:val="28"/>
          <w:szCs w:val="28"/>
          <w:lang w:val="en-US" w:eastAsia="zh-CN"/>
        </w:rPr>
        <w:t>第一节 新文化运动和五四运动</w:t>
      </w:r>
    </w:p>
    <w:p>
      <w:pPr>
        <w:pStyle w:val="8"/>
        <w:numPr>
          <w:ilvl w:val="0"/>
          <w:numId w:val="0"/>
        </w:numPr>
        <w:ind w:left="420" w:leftChars="0"/>
        <w:rPr>
          <w:rFonts w:hint="eastAsia" w:ascii="华文新魏" w:hAnsi="华文新魏" w:eastAsia="华文新魏" w:cs="华文新魏"/>
          <w:sz w:val="28"/>
          <w:szCs w:val="28"/>
          <w:lang w:val="en-US" w:eastAsia="zh-CN"/>
        </w:rPr>
      </w:pPr>
      <w:r>
        <w:rPr>
          <w:rFonts w:hint="eastAsia" w:ascii="华文新魏" w:hAnsi="华文新魏" w:eastAsia="华文新魏" w:cs="华文新魏"/>
          <w:sz w:val="28"/>
          <w:szCs w:val="28"/>
          <w:lang w:val="en-US" w:eastAsia="zh-CN"/>
        </w:rPr>
        <w:t>一、新文化运动与思想解放的潮流</w:t>
      </w:r>
    </w:p>
    <w:p>
      <w:pPr>
        <w:pStyle w:val="8"/>
        <w:numPr>
          <w:ilvl w:val="0"/>
          <w:numId w:val="45"/>
        </w:numPr>
        <w:ind w:left="420" w:leftChars="0" w:hanging="420" w:firstLineChars="0"/>
        <w:rPr>
          <w:sz w:val="28"/>
          <w:szCs w:val="28"/>
          <w:lang w:val="en-US"/>
        </w:rPr>
      </w:pPr>
      <w:r>
        <w:rPr>
          <w:color w:val="0000FF"/>
          <w:sz w:val="28"/>
          <w:szCs w:val="28"/>
          <w:lang w:val="en-US"/>
        </w:rPr>
        <w:t>1915</w:t>
      </w:r>
      <w:r>
        <w:rPr>
          <w:sz w:val="28"/>
          <w:szCs w:val="28"/>
          <w:lang w:val="en-US"/>
        </w:rPr>
        <w:t>年9月，陈独秀在上海创办《青年杂志》后改名为《新青年》，成为新文化运动兴起的标志。</w:t>
      </w:r>
    </w:p>
    <w:p>
      <w:pPr>
        <w:pStyle w:val="8"/>
        <w:numPr>
          <w:ilvl w:val="0"/>
          <w:numId w:val="0"/>
        </w:numPr>
        <w:ind w:left="420" w:firstLine="0" w:firstLineChars="0"/>
        <w:rPr>
          <w:sz w:val="28"/>
          <w:szCs w:val="28"/>
          <w:lang w:val="en-US"/>
        </w:rPr>
      </w:pPr>
      <w:r>
        <w:rPr>
          <w:sz w:val="28"/>
          <w:szCs w:val="28"/>
          <w:lang w:val="en-US"/>
        </w:rPr>
        <w:t>新文化运动的主要代表人物：陈独秀、李大钊、鲁迅、胡适；</w:t>
      </w:r>
    </w:p>
    <w:p>
      <w:pPr>
        <w:pStyle w:val="8"/>
        <w:numPr>
          <w:ilvl w:val="0"/>
          <w:numId w:val="0"/>
        </w:numPr>
        <w:ind w:left="420" w:firstLine="0" w:firstLineChars="0"/>
        <w:rPr>
          <w:sz w:val="28"/>
          <w:szCs w:val="28"/>
          <w:lang w:val="en-US"/>
        </w:rPr>
      </w:pPr>
      <w:r>
        <w:rPr>
          <w:sz w:val="28"/>
          <w:szCs w:val="28"/>
          <w:lang w:val="en-US"/>
        </w:rPr>
        <w:t>主要阵地:《新青年》杂志和北京大学。</w:t>
      </w:r>
    </w:p>
    <w:p>
      <w:pPr>
        <w:pStyle w:val="8"/>
        <w:numPr>
          <w:ilvl w:val="0"/>
          <w:numId w:val="46"/>
        </w:numPr>
        <w:ind w:left="420" w:leftChars="0" w:firstLine="0" w:firstLineChars="0"/>
        <w:rPr>
          <w:sz w:val="28"/>
          <w:szCs w:val="28"/>
          <w:lang w:val="en-US"/>
        </w:rPr>
      </w:pPr>
      <w:r>
        <w:rPr>
          <w:sz w:val="28"/>
          <w:szCs w:val="28"/>
          <w:lang w:val="en-US"/>
        </w:rPr>
        <w:t>新文化运动的主要内容：是提倡民主和科学。</w:t>
      </w:r>
    </w:p>
    <w:p>
      <w:pPr>
        <w:pStyle w:val="8"/>
        <w:numPr>
          <w:ilvl w:val="0"/>
          <w:numId w:val="0"/>
        </w:numPr>
        <w:ind w:left="420" w:leftChars="0"/>
        <w:rPr>
          <w:rFonts w:hint="default" w:eastAsia="宋体"/>
          <w:b/>
          <w:bCs/>
          <w:sz w:val="28"/>
          <w:szCs w:val="28"/>
          <w:u w:val="single"/>
          <w:lang w:val="en-US" w:eastAsia="zh-CN"/>
        </w:rPr>
      </w:pPr>
      <w:r>
        <w:rPr>
          <w:rFonts w:hint="eastAsia"/>
          <w:b/>
          <w:bCs/>
          <w:sz w:val="28"/>
          <w:szCs w:val="28"/>
          <w:u w:val="single"/>
          <w:lang w:val="en-US" w:eastAsia="zh-CN"/>
        </w:rPr>
        <w:t>民主，既是指资产阶级民主主义制度，也是指资产阶级民主主义思想；科学，则有广狭二义：狭义指自然科学，广义指社会科学。</w:t>
      </w:r>
    </w:p>
    <w:p>
      <w:pPr>
        <w:pStyle w:val="8"/>
        <w:numPr>
          <w:ilvl w:val="0"/>
          <w:numId w:val="46"/>
        </w:numPr>
        <w:ind w:left="420" w:leftChars="0" w:hanging="420" w:firstLineChars="0"/>
        <w:rPr>
          <w:sz w:val="28"/>
          <w:szCs w:val="28"/>
        </w:rPr>
      </w:pPr>
      <w:r>
        <w:rPr>
          <w:sz w:val="28"/>
          <w:szCs w:val="28"/>
          <w:lang w:val="en-US"/>
        </w:rPr>
        <w:t>1918年5月，鲁迅发表《狂人日记》，这是新文学运动的第一篇白话文小说。</w:t>
      </w:r>
    </w:p>
    <w:p>
      <w:pPr>
        <w:pStyle w:val="8"/>
        <w:numPr>
          <w:ilvl w:val="0"/>
          <w:numId w:val="46"/>
        </w:numPr>
        <w:ind w:left="420" w:leftChars="0" w:hanging="420" w:firstLineChars="0"/>
        <w:rPr>
          <w:sz w:val="28"/>
          <w:szCs w:val="28"/>
        </w:rPr>
      </w:pPr>
      <w:r>
        <w:rPr>
          <w:sz w:val="28"/>
          <w:szCs w:val="28"/>
          <w:highlight w:val="yellow"/>
          <w:lang w:val="en-US"/>
        </w:rPr>
        <w:t>新文化运动的性质：</w:t>
      </w:r>
      <w:r>
        <w:rPr>
          <w:sz w:val="28"/>
          <w:szCs w:val="28"/>
          <w:lang w:val="en-US"/>
        </w:rPr>
        <w:t>资产阶级民主主义革命性质的思想启蒙运动。</w:t>
      </w:r>
    </w:p>
    <w:p>
      <w:pPr>
        <w:pStyle w:val="8"/>
        <w:numPr>
          <w:ilvl w:val="0"/>
          <w:numId w:val="0"/>
        </w:numPr>
        <w:ind w:left="420" w:firstLine="0" w:firstLineChars="0"/>
        <w:rPr>
          <w:rFonts w:hint="eastAsia"/>
          <w:sz w:val="28"/>
          <w:szCs w:val="28"/>
          <w:lang w:val="en-US" w:eastAsia="zh-CN"/>
        </w:rPr>
      </w:pPr>
      <w:r>
        <w:rPr>
          <w:rFonts w:hint="eastAsia" w:ascii="华文新魏" w:hAnsi="华文新魏" w:eastAsia="华文新魏" w:cs="华文新魏"/>
          <w:sz w:val="28"/>
          <w:szCs w:val="28"/>
          <w:lang w:val="en-US" w:eastAsia="zh-CN"/>
        </w:rPr>
        <w:t>二、十月革命对中国先进知识分子的影响</w:t>
      </w:r>
    </w:p>
    <w:p>
      <w:pPr>
        <w:numPr>
          <w:ilvl w:val="0"/>
          <w:numId w:val="0"/>
        </w:numPr>
        <w:bidi w:val="0"/>
        <w:rPr>
          <w:rFonts w:hint="default"/>
          <w:sz w:val="28"/>
          <w:szCs w:val="28"/>
          <w:u w:val="single"/>
          <w:lang w:val="en-US" w:eastAsia="zh-CN"/>
        </w:rPr>
      </w:pPr>
      <w:r>
        <w:rPr>
          <w:rFonts w:hint="eastAsia"/>
          <w:sz w:val="28"/>
          <w:szCs w:val="28"/>
          <w:u w:val="single"/>
          <w:lang w:val="en-US" w:eastAsia="zh-CN"/>
        </w:rPr>
        <w:t>1、</w:t>
      </w:r>
      <w:r>
        <w:rPr>
          <w:rFonts w:hint="default"/>
          <w:sz w:val="28"/>
          <w:szCs w:val="28"/>
          <w:u w:val="single"/>
          <w:lang w:val="en-US" w:eastAsia="zh-CN"/>
        </w:rPr>
        <w:t>为什么十月革命能够在中国产生如此强烈的影响</w:t>
      </w:r>
    </w:p>
    <w:p>
      <w:pPr>
        <w:numPr>
          <w:ilvl w:val="0"/>
          <w:numId w:val="0"/>
        </w:numPr>
        <w:bidi w:val="0"/>
        <w:rPr>
          <w:rFonts w:hint="default"/>
          <w:sz w:val="28"/>
          <w:szCs w:val="28"/>
          <w:lang w:val="en-US" w:eastAsia="zh-CN"/>
        </w:rPr>
      </w:pPr>
      <w:r>
        <w:rPr>
          <w:rFonts w:hint="default"/>
          <w:sz w:val="28"/>
          <w:szCs w:val="28"/>
          <w:lang w:val="en-US" w:eastAsia="zh-CN"/>
        </w:rPr>
        <w:t>十月革命是怎样推动中国先进分子把目光从西方转向东方，从资产阶级民主主义转向社会主义的呢？</w:t>
      </w:r>
    </w:p>
    <w:p>
      <w:pPr>
        <w:pStyle w:val="8"/>
        <w:numPr>
          <w:ilvl w:val="0"/>
          <w:numId w:val="47"/>
        </w:numPr>
        <w:bidi w:val="0"/>
        <w:ind w:firstLineChars="0"/>
        <w:rPr>
          <w:rFonts w:hint="default"/>
          <w:sz w:val="28"/>
          <w:szCs w:val="28"/>
          <w:lang w:val="en-US" w:eastAsia="zh-CN"/>
        </w:rPr>
      </w:pPr>
      <w:r>
        <w:rPr>
          <w:rFonts w:hint="default"/>
          <w:sz w:val="28"/>
          <w:szCs w:val="28"/>
          <w:lang w:val="en-US" w:eastAsia="zh-CN"/>
        </w:rPr>
        <w:t>十月革命发生在其国情与中国相同（封建压迫严重）或近似（经济文化落后）的俄国，因而对中国先进分子具有特殊吸引力</w:t>
      </w:r>
    </w:p>
    <w:p>
      <w:pPr>
        <w:pStyle w:val="8"/>
        <w:numPr>
          <w:ilvl w:val="0"/>
          <w:numId w:val="48"/>
        </w:numPr>
        <w:bidi w:val="0"/>
        <w:ind w:firstLineChars="0"/>
        <w:rPr>
          <w:rFonts w:hint="default"/>
          <w:sz w:val="28"/>
          <w:szCs w:val="28"/>
          <w:lang w:val="en-US" w:eastAsia="zh-CN"/>
        </w:rPr>
      </w:pPr>
      <w:r>
        <w:rPr>
          <w:rFonts w:hint="default"/>
          <w:sz w:val="28"/>
          <w:szCs w:val="28"/>
          <w:lang w:val="en-US" w:eastAsia="zh-CN"/>
        </w:rPr>
        <w:t>十月革命诞生的社会主义俄国号召反对帝国主义，并以新的平等的态度对待中国，有力推动了社会主义思想在中国的传播。</w:t>
      </w:r>
    </w:p>
    <w:p>
      <w:pPr>
        <w:pStyle w:val="8"/>
        <w:numPr>
          <w:ilvl w:val="0"/>
          <w:numId w:val="49"/>
        </w:numPr>
        <w:bidi w:val="0"/>
        <w:ind w:firstLineChars="0"/>
        <w:rPr>
          <w:rFonts w:hint="default"/>
          <w:sz w:val="28"/>
          <w:szCs w:val="28"/>
          <w:lang w:val="en-US" w:eastAsia="zh-CN"/>
        </w:rPr>
      </w:pPr>
      <w:r>
        <w:rPr>
          <w:rFonts w:hint="default"/>
          <w:sz w:val="28"/>
          <w:szCs w:val="28"/>
          <w:lang w:val="en-US" w:eastAsia="zh-CN"/>
        </w:rPr>
        <w:t>十月革命中俄国工人、农民和士兵群众的广泛发动并由此赢得胜利的事实，给予中国先进分子新的革命方法的启示，推动他们去研究这个革命所遵循的主义。</w:t>
      </w:r>
    </w:p>
    <w:p>
      <w:pPr>
        <w:pStyle w:val="8"/>
        <w:numPr>
          <w:ilvl w:val="0"/>
          <w:numId w:val="50"/>
        </w:numPr>
        <w:rPr>
          <w:sz w:val="28"/>
          <w:szCs w:val="28"/>
          <w:lang w:val="en-US"/>
        </w:rPr>
      </w:pPr>
      <w:r>
        <w:rPr>
          <w:sz w:val="28"/>
          <w:szCs w:val="28"/>
          <w:u w:val="single"/>
          <w:lang w:val="en-US"/>
        </w:rPr>
        <w:t>最先由民主主义者转变为共产主义者的先进分子是</w:t>
      </w:r>
      <w:r>
        <w:rPr>
          <w:color w:val="0000FF"/>
          <w:sz w:val="28"/>
          <w:szCs w:val="28"/>
          <w:u w:val="single"/>
          <w:lang w:val="en-US"/>
        </w:rPr>
        <w:t>李大钊</w:t>
      </w:r>
      <w:r>
        <w:rPr>
          <w:sz w:val="28"/>
          <w:szCs w:val="28"/>
          <w:u w:val="single"/>
          <w:lang w:val="en-US"/>
        </w:rPr>
        <w:t>，他在中国大地率先举起马克思主义旗帜。</w:t>
      </w:r>
      <w:r>
        <w:rPr>
          <w:sz w:val="28"/>
          <w:szCs w:val="28"/>
          <w:lang w:val="en-US"/>
        </w:rPr>
        <w:t>著作：《法俄革命之比较观》、《庶民的胜利》、《布尔什维主义的胜利》。</w:t>
      </w:r>
    </w:p>
    <w:p>
      <w:pPr>
        <w:pStyle w:val="8"/>
        <w:numPr>
          <w:ilvl w:val="0"/>
          <w:numId w:val="0"/>
        </w:numPr>
        <w:ind w:left="420" w:firstLine="0" w:firstLineChars="0"/>
        <w:rPr>
          <w:sz w:val="28"/>
          <w:szCs w:val="28"/>
          <w:lang w:val="en-US"/>
        </w:rPr>
      </w:pPr>
      <w:r>
        <w:rPr>
          <w:sz w:val="28"/>
          <w:szCs w:val="28"/>
          <w:highlight w:val="green"/>
          <w:lang w:val="en-US"/>
        </w:rPr>
        <w:t>3.新文化运动的历史意义：</w:t>
      </w:r>
    </w:p>
    <w:p>
      <w:pPr>
        <w:pStyle w:val="8"/>
        <w:numPr>
          <w:ilvl w:val="0"/>
          <w:numId w:val="0"/>
        </w:numPr>
        <w:ind w:left="420" w:firstLine="0" w:firstLineChars="0"/>
        <w:rPr>
          <w:sz w:val="28"/>
          <w:szCs w:val="28"/>
          <w:lang w:val="en-US"/>
        </w:rPr>
      </w:pPr>
      <w:r>
        <w:rPr>
          <w:sz w:val="28"/>
          <w:szCs w:val="28"/>
          <w:lang w:val="en-US"/>
        </w:rPr>
        <w:t>(1）是资产阶级民主主义</w:t>
      </w:r>
      <w:r>
        <w:rPr>
          <w:b/>
          <w:bCs/>
          <w:sz w:val="28"/>
          <w:szCs w:val="28"/>
          <w:lang w:val="en-US"/>
        </w:rPr>
        <w:t>新文化同封建主义旧文化的斗争</w:t>
      </w:r>
      <w:r>
        <w:rPr>
          <w:sz w:val="28"/>
          <w:szCs w:val="28"/>
          <w:lang w:val="en-US"/>
        </w:rPr>
        <w:t>，是辛亥革命在思想文化领域的延续，沉重打击封建专制主义。</w:t>
      </w:r>
    </w:p>
    <w:p>
      <w:pPr>
        <w:pStyle w:val="8"/>
        <w:numPr>
          <w:ilvl w:val="0"/>
          <w:numId w:val="0"/>
        </w:numPr>
        <w:ind w:left="420" w:leftChars="0"/>
        <w:rPr>
          <w:b/>
          <w:bCs/>
          <w:sz w:val="28"/>
          <w:szCs w:val="28"/>
        </w:rPr>
      </w:pPr>
      <w:r>
        <w:rPr>
          <w:sz w:val="28"/>
          <w:szCs w:val="28"/>
          <w:lang w:val="en-US"/>
        </w:rPr>
        <w:t>(2）大力宣传了民主和科学，将人们从封建专制所造成的蒙昧中解放出来，开启了</w:t>
      </w:r>
      <w:r>
        <w:rPr>
          <w:b/>
          <w:bCs/>
          <w:sz w:val="28"/>
          <w:szCs w:val="28"/>
          <w:lang w:val="en-US"/>
        </w:rPr>
        <w:t>思想解放的潮流。</w:t>
      </w:r>
    </w:p>
    <w:p>
      <w:pPr>
        <w:pStyle w:val="8"/>
        <w:numPr>
          <w:ilvl w:val="0"/>
          <w:numId w:val="0"/>
        </w:numPr>
        <w:ind w:left="420" w:firstLine="0" w:firstLineChars="0"/>
        <w:rPr>
          <w:sz w:val="28"/>
          <w:szCs w:val="28"/>
          <w:lang w:val="en-US"/>
        </w:rPr>
      </w:pPr>
      <w:r>
        <w:rPr>
          <w:sz w:val="28"/>
          <w:szCs w:val="28"/>
          <w:lang w:val="en-US"/>
        </w:rPr>
        <w:t>(3）为中国先进分子接受</w:t>
      </w:r>
      <w:r>
        <w:rPr>
          <w:b/>
          <w:bCs/>
          <w:sz w:val="28"/>
          <w:szCs w:val="28"/>
          <w:lang w:val="en-US"/>
        </w:rPr>
        <w:t>马克思主义</w:t>
      </w:r>
      <w:r>
        <w:rPr>
          <w:sz w:val="28"/>
          <w:szCs w:val="28"/>
          <w:lang w:val="en-US"/>
        </w:rPr>
        <w:t>准备了适宜的土壤，为以</w:t>
      </w:r>
      <w:r>
        <w:rPr>
          <w:b/>
          <w:bCs/>
          <w:sz w:val="28"/>
          <w:szCs w:val="28"/>
          <w:lang w:val="en-US"/>
        </w:rPr>
        <w:t>五四运动</w:t>
      </w:r>
      <w:r>
        <w:rPr>
          <w:sz w:val="28"/>
          <w:szCs w:val="28"/>
          <w:lang w:val="en-US"/>
        </w:rPr>
        <w:t>为开端的中国新民主主义革命创造了思想文化上的条件。</w:t>
      </w:r>
    </w:p>
    <w:p>
      <w:pPr>
        <w:pStyle w:val="8"/>
        <w:numPr>
          <w:ilvl w:val="0"/>
          <w:numId w:val="0"/>
        </w:numPr>
        <w:ind w:leftChars="0" w:firstLine="560" w:firstLineChars="200"/>
        <w:rPr>
          <w:sz w:val="28"/>
          <w:szCs w:val="28"/>
          <w:lang w:val="en-US"/>
        </w:rPr>
      </w:pPr>
      <w:r>
        <w:rPr>
          <w:rFonts w:hint="eastAsia"/>
          <w:sz w:val="28"/>
          <w:szCs w:val="28"/>
          <w:highlight w:val="yellow"/>
          <w:lang w:val="en-US" w:eastAsia="zh-CN"/>
        </w:rPr>
        <w:t>局限</w:t>
      </w:r>
      <w:r>
        <w:rPr>
          <w:rFonts w:hint="eastAsia"/>
          <w:sz w:val="28"/>
          <w:szCs w:val="28"/>
          <w:lang w:val="en-US" w:eastAsia="zh-CN"/>
        </w:rPr>
        <w:t>：</w:t>
      </w:r>
    </w:p>
    <w:p>
      <w:pPr>
        <w:pStyle w:val="8"/>
        <w:numPr>
          <w:ilvl w:val="0"/>
          <w:numId w:val="51"/>
        </w:numPr>
        <w:ind w:left="425" w:leftChars="0" w:hanging="425" w:firstLineChars="0"/>
        <w:rPr>
          <w:sz w:val="28"/>
          <w:szCs w:val="28"/>
          <w:lang w:val="en-US"/>
        </w:rPr>
      </w:pPr>
      <w:r>
        <w:rPr>
          <w:rFonts w:hint="eastAsia"/>
          <w:sz w:val="28"/>
          <w:szCs w:val="28"/>
          <w:lang w:val="en-US" w:eastAsia="zh-CN"/>
        </w:rPr>
        <w:t>提倡资产阶级民主主义已经不能改造中国。</w:t>
      </w:r>
    </w:p>
    <w:p>
      <w:pPr>
        <w:pStyle w:val="8"/>
        <w:numPr>
          <w:ilvl w:val="0"/>
          <w:numId w:val="51"/>
        </w:numPr>
        <w:ind w:left="425" w:leftChars="0" w:hanging="425" w:firstLineChars="0"/>
        <w:rPr>
          <w:sz w:val="28"/>
          <w:szCs w:val="28"/>
          <w:lang w:val="en-US"/>
        </w:rPr>
      </w:pPr>
      <w:r>
        <w:rPr>
          <w:rFonts w:hint="eastAsia"/>
          <w:sz w:val="28"/>
          <w:szCs w:val="28"/>
          <w:lang w:val="en-US" w:eastAsia="zh-CN"/>
        </w:rPr>
        <w:t>新文化运动的倡导者把改造国民性置于优先地位，但少数人的呐喊不可能根本改造封建社会环境中的国民性。</w:t>
      </w:r>
    </w:p>
    <w:p>
      <w:pPr>
        <w:pStyle w:val="8"/>
        <w:numPr>
          <w:ilvl w:val="0"/>
          <w:numId w:val="51"/>
        </w:numPr>
        <w:ind w:left="425" w:leftChars="0" w:hanging="425" w:firstLineChars="0"/>
        <w:rPr>
          <w:rFonts w:hint="eastAsia"/>
          <w:sz w:val="28"/>
          <w:szCs w:val="28"/>
          <w:lang w:val="en-US" w:eastAsia="zh-CN"/>
        </w:rPr>
      </w:pPr>
      <w:r>
        <w:rPr>
          <w:rFonts w:hint="eastAsia"/>
          <w:sz w:val="28"/>
          <w:szCs w:val="28"/>
          <w:lang w:val="en-US" w:eastAsia="zh-CN"/>
        </w:rPr>
        <w:t>那时的许多领导人物，还没有马克思主义的批判精神，他们使用的方法，一般还是资产阶级的方法。存在形式主义、片面性、绝对化的局限。</w:t>
      </w:r>
    </w:p>
    <w:p>
      <w:pPr>
        <w:pStyle w:val="8"/>
        <w:numPr>
          <w:ilvl w:val="0"/>
          <w:numId w:val="0"/>
        </w:numPr>
        <w:ind w:left="420" w:firstLine="0" w:firstLineChars="0"/>
        <w:rPr>
          <w:rFonts w:hint="eastAsia" w:ascii="华文新魏" w:hAnsi="华文新魏" w:eastAsia="华文新魏" w:cs="华文新魏"/>
          <w:sz w:val="28"/>
          <w:szCs w:val="28"/>
          <w:lang w:val="en-US" w:eastAsia="zh-CN"/>
        </w:rPr>
      </w:pPr>
      <w:r>
        <w:rPr>
          <w:rFonts w:hint="eastAsia" w:ascii="华文新魏" w:hAnsi="华文新魏" w:eastAsia="华文新魏" w:cs="华文新魏"/>
          <w:sz w:val="28"/>
          <w:szCs w:val="28"/>
          <w:lang w:val="en-US" w:eastAsia="zh-CN"/>
        </w:rPr>
        <w:t>三．五四运动：新民主主义的开端</w:t>
      </w:r>
    </w:p>
    <w:p>
      <w:pPr>
        <w:pStyle w:val="8"/>
        <w:numPr>
          <w:ilvl w:val="0"/>
          <w:numId w:val="52"/>
        </w:numPr>
        <w:ind w:left="420" w:leftChars="0" w:hanging="420" w:firstLineChars="0"/>
        <w:rPr>
          <w:b/>
          <w:bCs/>
          <w:sz w:val="28"/>
          <w:szCs w:val="28"/>
          <w:u w:val="single"/>
        </w:rPr>
      </w:pPr>
      <w:r>
        <w:rPr>
          <w:sz w:val="28"/>
          <w:szCs w:val="28"/>
          <w:lang w:val="en-US"/>
        </w:rPr>
        <w:t>五四运动中，</w:t>
      </w:r>
      <w:r>
        <w:rPr>
          <w:sz w:val="28"/>
          <w:szCs w:val="28"/>
          <w:highlight w:val="yellow"/>
          <w:lang w:val="en-US"/>
        </w:rPr>
        <w:t>中国工人阶级</w:t>
      </w:r>
      <w:r>
        <w:rPr>
          <w:sz w:val="28"/>
          <w:szCs w:val="28"/>
          <w:lang w:val="en-US"/>
        </w:rPr>
        <w:t>开始以独立姿态登上历史舞台；五四运动是中国</w:t>
      </w:r>
      <w:r>
        <w:rPr>
          <w:b/>
          <w:bCs/>
          <w:sz w:val="28"/>
          <w:szCs w:val="28"/>
          <w:u w:val="single"/>
          <w:lang w:val="en-US"/>
        </w:rPr>
        <w:t>新民主主义革命开端。</w:t>
      </w:r>
    </w:p>
    <w:p>
      <w:pPr>
        <w:pStyle w:val="8"/>
        <w:numPr>
          <w:ilvl w:val="0"/>
          <w:numId w:val="52"/>
        </w:numPr>
        <w:ind w:left="420" w:leftChars="0" w:hanging="420" w:firstLineChars="0"/>
        <w:rPr>
          <w:sz w:val="28"/>
          <w:szCs w:val="28"/>
        </w:rPr>
      </w:pPr>
      <w:r>
        <w:rPr>
          <w:sz w:val="28"/>
          <w:szCs w:val="28"/>
          <w:lang w:val="en-US"/>
        </w:rPr>
        <w:t>五四运动的直接导火线，是巴黎和会上中国外交的失败。</w:t>
      </w:r>
    </w:p>
    <w:p>
      <w:pPr>
        <w:pStyle w:val="8"/>
        <w:numPr>
          <w:ilvl w:val="0"/>
          <w:numId w:val="0"/>
        </w:numPr>
        <w:ind w:left="420" w:firstLine="0" w:firstLineChars="0"/>
        <w:rPr>
          <w:sz w:val="28"/>
          <w:szCs w:val="28"/>
          <w:lang w:val="en-US"/>
        </w:rPr>
      </w:pPr>
      <w:r>
        <w:rPr>
          <w:sz w:val="28"/>
          <w:szCs w:val="28"/>
          <w:highlight w:val="green"/>
          <w:lang w:val="en-US"/>
        </w:rPr>
        <w:t>五四运动的历史特点和历史意义</w:t>
      </w:r>
      <w:r>
        <w:rPr>
          <w:sz w:val="28"/>
          <w:szCs w:val="28"/>
          <w:lang w:val="en-US"/>
        </w:rPr>
        <w:t>：</w:t>
      </w:r>
    </w:p>
    <w:p>
      <w:pPr>
        <w:pStyle w:val="8"/>
        <w:numPr>
          <w:ilvl w:val="0"/>
          <w:numId w:val="0"/>
        </w:numPr>
        <w:ind w:left="420" w:firstLine="0" w:firstLineChars="0"/>
        <w:rPr>
          <w:rFonts w:hint="eastAsia"/>
          <w:sz w:val="28"/>
          <w:szCs w:val="28"/>
          <w:lang w:val="en-US" w:eastAsia="zh-CN"/>
        </w:rPr>
      </w:pPr>
      <w:r>
        <w:rPr>
          <w:rFonts w:hint="eastAsia"/>
          <w:sz w:val="28"/>
          <w:szCs w:val="28"/>
          <w:lang w:val="en-US" w:eastAsia="zh-CN"/>
        </w:rPr>
        <w:t>就特点看：</w:t>
      </w:r>
    </w:p>
    <w:p>
      <w:pPr>
        <w:pStyle w:val="8"/>
        <w:numPr>
          <w:ilvl w:val="0"/>
          <w:numId w:val="53"/>
        </w:numPr>
        <w:ind w:left="425" w:leftChars="0" w:hanging="425" w:firstLineChars="0"/>
        <w:rPr>
          <w:rFonts w:hint="eastAsia"/>
          <w:sz w:val="28"/>
          <w:szCs w:val="28"/>
          <w:lang w:val="en-US" w:eastAsia="zh-CN"/>
        </w:rPr>
      </w:pPr>
      <w:r>
        <w:rPr>
          <w:rFonts w:hint="eastAsia"/>
          <w:sz w:val="28"/>
          <w:szCs w:val="28"/>
          <w:lang w:val="en-US" w:eastAsia="zh-CN"/>
        </w:rPr>
        <w:t>五四运动是一场以先进青年知识分子为先锋、广大人民群众参加的彻底反帝反封建的</w:t>
      </w:r>
      <w:r>
        <w:rPr>
          <w:rFonts w:hint="eastAsia"/>
          <w:b/>
          <w:bCs/>
          <w:sz w:val="28"/>
          <w:szCs w:val="28"/>
          <w:u w:val="single"/>
          <w:lang w:val="en-US" w:eastAsia="zh-CN"/>
        </w:rPr>
        <w:t>伟大爱国革命运动</w:t>
      </w:r>
      <w:r>
        <w:rPr>
          <w:rFonts w:hint="eastAsia"/>
          <w:sz w:val="28"/>
          <w:szCs w:val="28"/>
          <w:lang w:val="en-US" w:eastAsia="zh-CN"/>
        </w:rPr>
        <w:t>，</w:t>
      </w:r>
    </w:p>
    <w:p>
      <w:pPr>
        <w:pStyle w:val="8"/>
        <w:numPr>
          <w:ilvl w:val="0"/>
          <w:numId w:val="53"/>
        </w:numPr>
        <w:ind w:left="425" w:leftChars="0" w:hanging="425" w:firstLineChars="0"/>
        <w:rPr>
          <w:b/>
          <w:bCs/>
          <w:sz w:val="28"/>
          <w:szCs w:val="28"/>
          <w:u w:val="single"/>
          <w:lang w:val="en-US"/>
        </w:rPr>
      </w:pPr>
      <w:r>
        <w:rPr>
          <w:rFonts w:hint="eastAsia"/>
          <w:sz w:val="28"/>
          <w:szCs w:val="28"/>
          <w:lang w:val="en-US" w:eastAsia="zh-CN"/>
        </w:rPr>
        <w:t>是一场中国人民为拯救民族危亡捍卫民族尊严、凝聚民族力量而掀起的</w:t>
      </w:r>
      <w:r>
        <w:rPr>
          <w:rFonts w:hint="eastAsia"/>
          <w:b/>
          <w:bCs/>
          <w:sz w:val="28"/>
          <w:szCs w:val="28"/>
          <w:u w:val="single"/>
          <w:lang w:val="en-US" w:eastAsia="zh-CN"/>
        </w:rPr>
        <w:t>伟大社会革命运动；</w:t>
      </w:r>
    </w:p>
    <w:p>
      <w:pPr>
        <w:pStyle w:val="8"/>
        <w:numPr>
          <w:ilvl w:val="0"/>
          <w:numId w:val="53"/>
        </w:numPr>
        <w:ind w:left="425" w:leftChars="0" w:hanging="425" w:firstLineChars="0"/>
        <w:rPr>
          <w:sz w:val="28"/>
          <w:szCs w:val="28"/>
          <w:lang w:val="en-US"/>
        </w:rPr>
      </w:pPr>
      <w:r>
        <w:rPr>
          <w:rFonts w:hint="eastAsia"/>
          <w:sz w:val="28"/>
          <w:szCs w:val="28"/>
          <w:lang w:val="en-US" w:eastAsia="zh-CN"/>
        </w:rPr>
        <w:t>是一场传播新思想新文化新知识的</w:t>
      </w:r>
      <w:r>
        <w:rPr>
          <w:rFonts w:hint="eastAsia"/>
          <w:b/>
          <w:bCs/>
          <w:sz w:val="28"/>
          <w:szCs w:val="28"/>
          <w:u w:val="single"/>
          <w:lang w:val="en-US" w:eastAsia="zh-CN"/>
        </w:rPr>
        <w:t>伟大思想启蒙运动和新文化运动</w:t>
      </w:r>
      <w:r>
        <w:rPr>
          <w:rFonts w:hint="eastAsia"/>
          <w:sz w:val="28"/>
          <w:szCs w:val="28"/>
          <w:lang w:val="en-US" w:eastAsia="zh-CN"/>
        </w:rPr>
        <w:t>，以磅礴之力鼓动了中国人民和中华民族实现民族复兴的志向和信心。</w:t>
      </w:r>
    </w:p>
    <w:p>
      <w:pPr>
        <w:pStyle w:val="8"/>
        <w:numPr>
          <w:ilvl w:val="0"/>
          <w:numId w:val="0"/>
        </w:numPr>
        <w:ind w:left="420" w:firstLine="0" w:firstLineChars="0"/>
        <w:rPr>
          <w:rFonts w:hint="eastAsia"/>
          <w:sz w:val="28"/>
          <w:szCs w:val="28"/>
          <w:lang w:val="en-US" w:eastAsia="zh-CN"/>
        </w:rPr>
      </w:pPr>
      <w:r>
        <w:rPr>
          <w:rFonts w:hint="eastAsia"/>
          <w:sz w:val="28"/>
          <w:szCs w:val="28"/>
          <w:lang w:val="en-US" w:eastAsia="zh-CN"/>
        </w:rPr>
        <w:t>就意义看：</w:t>
      </w:r>
    </w:p>
    <w:p>
      <w:pPr>
        <w:pStyle w:val="8"/>
        <w:numPr>
          <w:ilvl w:val="0"/>
          <w:numId w:val="54"/>
        </w:numPr>
        <w:ind w:left="-420" w:leftChars="0" w:firstLine="420" w:firstLineChars="0"/>
        <w:rPr>
          <w:b/>
          <w:bCs/>
          <w:sz w:val="28"/>
          <w:szCs w:val="28"/>
          <w:highlight w:val="none"/>
          <w:u w:val="single"/>
          <w:lang w:val="en-US"/>
        </w:rPr>
      </w:pPr>
      <w:r>
        <w:rPr>
          <w:rFonts w:hint="eastAsia"/>
          <w:sz w:val="28"/>
          <w:szCs w:val="28"/>
          <w:lang w:val="en-US" w:eastAsia="zh-CN"/>
        </w:rPr>
        <w:t>五四运动是中国旧民主主义革命走向新民主主义革命的转折点， 五四运动成为</w:t>
      </w:r>
      <w:r>
        <w:rPr>
          <w:rFonts w:hint="eastAsia"/>
          <w:b/>
          <w:bCs/>
          <w:sz w:val="28"/>
          <w:szCs w:val="28"/>
          <w:highlight w:val="none"/>
          <w:u w:val="single"/>
          <w:lang w:val="en-US" w:eastAsia="zh-CN"/>
        </w:rPr>
        <w:t>中国新民主主义革命的开端。</w:t>
      </w:r>
    </w:p>
    <w:p>
      <w:pPr>
        <w:pStyle w:val="8"/>
        <w:numPr>
          <w:ilvl w:val="0"/>
          <w:numId w:val="54"/>
        </w:numPr>
        <w:ind w:left="-420" w:leftChars="0" w:firstLine="420" w:firstLineChars="0"/>
        <w:rPr>
          <w:sz w:val="28"/>
          <w:szCs w:val="28"/>
          <w:lang w:val="en-US"/>
        </w:rPr>
      </w:pPr>
      <w:r>
        <w:rPr>
          <w:rFonts w:hint="eastAsia"/>
          <w:sz w:val="28"/>
          <w:szCs w:val="28"/>
          <w:lang w:val="en-US" w:eastAsia="zh-CN"/>
        </w:rPr>
        <w:t>五四运动以全民族的力量高举起爱国主义的伟大旗帜，孕育了以爱国、进步、民主、科学为主要内容的</w:t>
      </w:r>
      <w:r>
        <w:rPr>
          <w:rFonts w:hint="eastAsia"/>
          <w:b/>
          <w:bCs/>
          <w:sz w:val="28"/>
          <w:szCs w:val="28"/>
          <w:highlight w:val="none"/>
          <w:u w:val="single"/>
          <w:lang w:val="en-US" w:eastAsia="zh-CN"/>
        </w:rPr>
        <w:t>伟大五四精神</w:t>
      </w:r>
      <w:r>
        <w:rPr>
          <w:rFonts w:hint="eastAsia"/>
          <w:sz w:val="28"/>
          <w:szCs w:val="28"/>
          <w:lang w:val="en-US" w:eastAsia="zh-CN"/>
        </w:rPr>
        <w:t xml:space="preserve">，其核心是爱国主义。 </w:t>
      </w:r>
    </w:p>
    <w:p>
      <w:pPr>
        <w:pStyle w:val="8"/>
        <w:numPr>
          <w:ilvl w:val="0"/>
          <w:numId w:val="54"/>
        </w:numPr>
        <w:ind w:left="-420" w:leftChars="0" w:firstLine="420" w:firstLineChars="0"/>
        <w:rPr>
          <w:b/>
          <w:bCs/>
          <w:sz w:val="28"/>
          <w:szCs w:val="28"/>
          <w:highlight w:val="none"/>
          <w:u w:val="single"/>
          <w:lang w:val="en-US"/>
        </w:rPr>
      </w:pPr>
      <w:r>
        <w:rPr>
          <w:rFonts w:hint="eastAsia"/>
          <w:sz w:val="28"/>
          <w:szCs w:val="28"/>
          <w:lang w:val="en-US" w:eastAsia="zh-CN"/>
        </w:rPr>
        <w:t>五四运动以全民族的行动激发了追求真理、追求进步的伟大觉醒。它改变了以往只有觉悟的革命者而缺少觉醒的人民大众的斗争状况，实现了中国人民和中华民族自鸦片战争以来的</w:t>
      </w:r>
      <w:r>
        <w:rPr>
          <w:rFonts w:hint="eastAsia"/>
          <w:b/>
          <w:bCs/>
          <w:sz w:val="28"/>
          <w:szCs w:val="28"/>
          <w:highlight w:val="none"/>
          <w:u w:val="single"/>
          <w:lang w:val="en-US" w:eastAsia="zh-CN"/>
        </w:rPr>
        <w:t xml:space="preserve">第一次全面觉醒。 </w:t>
      </w:r>
    </w:p>
    <w:p>
      <w:pPr>
        <w:pStyle w:val="8"/>
        <w:numPr>
          <w:ilvl w:val="0"/>
          <w:numId w:val="54"/>
        </w:numPr>
        <w:ind w:left="-420" w:leftChars="0" w:firstLine="420" w:firstLineChars="0"/>
        <w:rPr>
          <w:sz w:val="28"/>
          <w:szCs w:val="28"/>
          <w:lang w:val="en-US"/>
        </w:rPr>
      </w:pPr>
      <w:r>
        <w:rPr>
          <w:rFonts w:hint="eastAsia"/>
          <w:sz w:val="28"/>
          <w:szCs w:val="28"/>
          <w:lang w:val="en-US" w:eastAsia="zh-CN"/>
        </w:rPr>
        <w:t>五四运动以全民族的搏击培育了</w:t>
      </w:r>
      <w:r>
        <w:rPr>
          <w:rFonts w:hint="eastAsia"/>
          <w:b/>
          <w:bCs/>
          <w:sz w:val="28"/>
          <w:szCs w:val="28"/>
          <w:highlight w:val="none"/>
          <w:u w:val="single"/>
          <w:lang w:val="en-US" w:eastAsia="zh-CN"/>
        </w:rPr>
        <w:t>永久奋斗的伟大传统</w:t>
      </w:r>
      <w:r>
        <w:rPr>
          <w:rFonts w:hint="eastAsia"/>
          <w:sz w:val="28"/>
          <w:szCs w:val="28"/>
          <w:lang w:val="en-US" w:eastAsia="zh-CN"/>
        </w:rPr>
        <w:t>。</w:t>
      </w:r>
    </w:p>
    <w:p>
      <w:pPr>
        <w:pStyle w:val="3"/>
        <w:numPr>
          <w:ilvl w:val="0"/>
          <w:numId w:val="55"/>
        </w:numPr>
        <w:bidi w:val="0"/>
        <w:ind w:left="0" w:leftChars="0" w:firstLineChars="0"/>
        <w:rPr>
          <w:rFonts w:hint="eastAsia"/>
          <w:sz w:val="28"/>
          <w:szCs w:val="28"/>
          <w:lang w:val="en-US" w:eastAsia="zh-CN"/>
        </w:rPr>
      </w:pPr>
      <w:r>
        <w:rPr>
          <w:rFonts w:hint="eastAsia"/>
          <w:sz w:val="28"/>
          <w:szCs w:val="28"/>
          <w:lang w:val="en-US" w:eastAsia="zh-CN"/>
        </w:rPr>
        <w:t xml:space="preserve"> 马克思主义广泛传播与中国共产党的诞生</w:t>
      </w:r>
    </w:p>
    <w:p>
      <w:pPr>
        <w:pStyle w:val="8"/>
        <w:numPr>
          <w:ilvl w:val="0"/>
          <w:numId w:val="56"/>
        </w:numPr>
        <w:rPr>
          <w:rFonts w:hint="eastAsia"/>
          <w:sz w:val="28"/>
          <w:szCs w:val="28"/>
          <w:lang w:val="en-US" w:eastAsia="zh-CN"/>
        </w:rPr>
      </w:pPr>
      <w:r>
        <w:rPr>
          <w:rFonts w:hint="eastAsia" w:ascii="华文新魏" w:hAnsi="华文新魏" w:eastAsia="华文新魏" w:cs="华文新魏"/>
          <w:sz w:val="28"/>
          <w:szCs w:val="28"/>
          <w:lang w:val="en-US" w:eastAsia="zh-CN"/>
        </w:rPr>
        <w:t>中国早期马克思主义者的队伍</w:t>
      </w:r>
    </w:p>
    <w:p>
      <w:pPr>
        <w:pStyle w:val="8"/>
        <w:numPr>
          <w:ilvl w:val="0"/>
          <w:numId w:val="57"/>
        </w:numPr>
        <w:ind w:left="420" w:leftChars="0" w:hanging="420" w:firstLineChars="0"/>
        <w:rPr>
          <w:rFonts w:hint="eastAsia"/>
          <w:sz w:val="28"/>
          <w:szCs w:val="28"/>
          <w:lang w:val="en-US" w:eastAsia="zh-CN"/>
        </w:rPr>
      </w:pPr>
      <w:r>
        <w:rPr>
          <w:rFonts w:hint="eastAsia"/>
          <w:sz w:val="28"/>
          <w:szCs w:val="28"/>
          <w:lang w:val="en-US" w:eastAsia="zh-CN"/>
        </w:rPr>
        <w:t>早期马克思主义者的队伍</w:t>
      </w:r>
    </w:p>
    <w:p>
      <w:pPr>
        <w:pStyle w:val="8"/>
        <w:numPr>
          <w:ilvl w:val="0"/>
          <w:numId w:val="58"/>
        </w:numPr>
        <w:ind w:left="425" w:leftChars="0" w:hanging="425" w:firstLineChars="0"/>
        <w:rPr>
          <w:rFonts w:hint="default"/>
          <w:sz w:val="28"/>
          <w:szCs w:val="28"/>
          <w:lang w:val="en-US" w:eastAsia="zh-CN"/>
        </w:rPr>
      </w:pPr>
      <w:r>
        <w:rPr>
          <w:rFonts w:hint="eastAsia"/>
          <w:sz w:val="28"/>
          <w:szCs w:val="28"/>
          <w:lang w:val="en-US" w:eastAsia="zh-CN"/>
        </w:rPr>
        <w:t>新文化运动的精神领袖：如李大钊、陈独秀(先驱者和擎旗者）</w:t>
      </w:r>
    </w:p>
    <w:p>
      <w:pPr>
        <w:pStyle w:val="8"/>
        <w:numPr>
          <w:ilvl w:val="0"/>
          <w:numId w:val="58"/>
        </w:numPr>
        <w:ind w:left="425" w:leftChars="0" w:hanging="425" w:firstLineChars="0"/>
        <w:rPr>
          <w:rFonts w:hint="default"/>
          <w:sz w:val="28"/>
          <w:szCs w:val="28"/>
          <w:lang w:val="en-US" w:eastAsia="zh-CN"/>
        </w:rPr>
      </w:pPr>
      <w:r>
        <w:rPr>
          <w:rFonts w:hint="eastAsia"/>
          <w:sz w:val="28"/>
          <w:szCs w:val="28"/>
          <w:lang w:val="en-US" w:eastAsia="zh-CN"/>
        </w:rPr>
        <w:t>五四爱国运动的左翼骨干：如毛泽东、杨匏安、蔡和森、周恩来（主体部分）</w:t>
      </w:r>
    </w:p>
    <w:p>
      <w:pPr>
        <w:pStyle w:val="8"/>
        <w:numPr>
          <w:ilvl w:val="0"/>
          <w:numId w:val="58"/>
        </w:numPr>
        <w:ind w:left="425" w:leftChars="0" w:hanging="425" w:firstLineChars="0"/>
        <w:rPr>
          <w:rFonts w:hint="default"/>
          <w:sz w:val="28"/>
          <w:szCs w:val="28"/>
          <w:lang w:val="en-US" w:eastAsia="zh-CN"/>
        </w:rPr>
      </w:pPr>
      <w:r>
        <w:rPr>
          <w:rFonts w:hint="eastAsia"/>
          <w:sz w:val="28"/>
          <w:szCs w:val="28"/>
          <w:lang w:val="en-US" w:eastAsia="zh-CN"/>
        </w:rPr>
        <w:t>一部分中国同盟会成员、辛亥革命时期的活动家：如董必武</w:t>
      </w:r>
    </w:p>
    <w:p>
      <w:pPr>
        <w:pStyle w:val="8"/>
        <w:numPr>
          <w:ilvl w:val="0"/>
          <w:numId w:val="59"/>
        </w:numPr>
        <w:ind w:left="420" w:leftChars="0" w:hanging="420" w:firstLineChars="0"/>
        <w:rPr>
          <w:rFonts w:hint="eastAsia"/>
          <w:sz w:val="28"/>
          <w:szCs w:val="28"/>
          <w:lang w:val="en-US" w:eastAsia="zh-CN"/>
        </w:rPr>
      </w:pPr>
      <w:r>
        <w:rPr>
          <w:rFonts w:hint="eastAsia"/>
          <w:sz w:val="28"/>
          <w:szCs w:val="28"/>
          <w:lang w:val="en-US" w:eastAsia="zh-CN"/>
        </w:rPr>
        <w:t>早期马克思主义思想运动的特点</w:t>
      </w:r>
    </w:p>
    <w:p>
      <w:pPr>
        <w:pStyle w:val="8"/>
        <w:numPr>
          <w:ilvl w:val="0"/>
          <w:numId w:val="60"/>
        </w:numPr>
        <w:ind w:leftChars="0"/>
        <w:rPr>
          <w:rFonts w:hint="eastAsia"/>
          <w:sz w:val="28"/>
          <w:szCs w:val="28"/>
          <w:lang w:val="en-US" w:eastAsia="zh-CN"/>
        </w:rPr>
      </w:pPr>
      <w:r>
        <w:rPr>
          <w:rFonts w:hint="eastAsia"/>
          <w:sz w:val="28"/>
          <w:szCs w:val="28"/>
          <w:lang w:val="en-US" w:eastAsia="zh-CN"/>
        </w:rPr>
        <w:t>重视对马克思主义基本理论的学习</w:t>
      </w:r>
    </w:p>
    <w:p>
      <w:pPr>
        <w:pStyle w:val="8"/>
        <w:numPr>
          <w:ilvl w:val="0"/>
          <w:numId w:val="60"/>
        </w:numPr>
        <w:ind w:leftChars="0"/>
        <w:rPr>
          <w:rFonts w:hint="default"/>
          <w:sz w:val="28"/>
          <w:szCs w:val="28"/>
          <w:lang w:val="en-US" w:eastAsia="zh-CN"/>
        </w:rPr>
      </w:pPr>
      <w:r>
        <w:rPr>
          <w:rFonts w:hint="eastAsia"/>
          <w:sz w:val="28"/>
          <w:szCs w:val="28"/>
          <w:lang w:val="en-US" w:eastAsia="zh-CN"/>
        </w:rPr>
        <w:t>注意从中国的实际出发，学习、运用马克思主义</w:t>
      </w:r>
    </w:p>
    <w:p>
      <w:pPr>
        <w:pStyle w:val="8"/>
        <w:numPr>
          <w:ilvl w:val="0"/>
          <w:numId w:val="60"/>
        </w:numPr>
        <w:ind w:leftChars="0"/>
        <w:rPr>
          <w:rFonts w:hint="default"/>
          <w:sz w:val="28"/>
          <w:szCs w:val="28"/>
          <w:lang w:val="en-US" w:eastAsia="zh-CN"/>
        </w:rPr>
      </w:pPr>
      <w:r>
        <w:rPr>
          <w:rFonts w:hint="eastAsia"/>
          <w:sz w:val="28"/>
          <w:szCs w:val="28"/>
          <w:lang w:val="en-US" w:eastAsia="zh-CN"/>
        </w:rPr>
        <w:t>开始提出知识分子应当同劳动群众相结合的思想。</w:t>
      </w:r>
    </w:p>
    <w:p>
      <w:pPr>
        <w:pStyle w:val="8"/>
        <w:numPr>
          <w:ilvl w:val="0"/>
          <w:numId w:val="61"/>
        </w:numPr>
        <w:ind w:left="420" w:leftChars="0" w:hanging="420" w:firstLineChars="0"/>
        <w:rPr>
          <w:rFonts w:hint="default"/>
          <w:sz w:val="28"/>
          <w:szCs w:val="28"/>
          <w:lang w:val="en-US" w:eastAsia="zh-CN"/>
        </w:rPr>
      </w:pPr>
      <w:r>
        <w:rPr>
          <w:rFonts w:hint="eastAsia"/>
          <w:sz w:val="28"/>
          <w:szCs w:val="28"/>
          <w:lang w:val="en-US" w:eastAsia="zh-CN"/>
        </w:rPr>
        <w:t>新文化运动的发展</w:t>
      </w:r>
    </w:p>
    <w:p>
      <w:pPr>
        <w:pStyle w:val="8"/>
        <w:numPr>
          <w:ilvl w:val="0"/>
          <w:numId w:val="0"/>
        </w:numPr>
        <w:ind w:left="420" w:firstLine="0" w:firstLineChars="0"/>
        <w:rPr>
          <w:rFonts w:hint="eastAsia"/>
          <w:sz w:val="28"/>
          <w:szCs w:val="28"/>
          <w:lang w:val="en-US" w:eastAsia="zh-CN"/>
        </w:rPr>
      </w:pPr>
      <w:r>
        <w:rPr>
          <w:rFonts w:hint="eastAsia"/>
          <w:sz w:val="28"/>
          <w:szCs w:val="28"/>
          <w:lang w:val="en-US" w:eastAsia="zh-CN"/>
        </w:rPr>
        <w:t>五四以后的新文化运动发展到一个新阶段，马克思主义开始逐步在思想文化领域发挥指导作用。</w:t>
      </w:r>
    </w:p>
    <w:p>
      <w:pPr>
        <w:pStyle w:val="8"/>
        <w:numPr>
          <w:ilvl w:val="0"/>
          <w:numId w:val="0"/>
        </w:numPr>
        <w:rPr>
          <w:rFonts w:hint="eastAsia" w:ascii="华文新魏" w:hAnsi="华文新魏" w:eastAsia="华文新魏" w:cs="华文新魏"/>
          <w:sz w:val="28"/>
          <w:szCs w:val="28"/>
          <w:lang w:val="en-US" w:eastAsia="zh-CN"/>
        </w:rPr>
      </w:pPr>
      <w:r>
        <w:rPr>
          <w:rFonts w:hint="eastAsia"/>
          <w:sz w:val="28"/>
          <w:szCs w:val="28"/>
          <w:lang w:val="en-US" w:eastAsia="zh-CN"/>
        </w:rPr>
        <w:t>二、</w:t>
      </w:r>
      <w:r>
        <w:rPr>
          <w:rFonts w:hint="eastAsia" w:ascii="华文新魏" w:hAnsi="华文新魏" w:eastAsia="华文新魏" w:cs="华文新魏"/>
          <w:sz w:val="28"/>
          <w:szCs w:val="28"/>
          <w:lang w:val="en-US" w:eastAsia="zh-CN"/>
        </w:rPr>
        <w:t>马克思主义与中国工人运动的结合</w:t>
      </w:r>
    </w:p>
    <w:p>
      <w:pPr>
        <w:pStyle w:val="8"/>
        <w:numPr>
          <w:ilvl w:val="0"/>
          <w:numId w:val="0"/>
        </w:numPr>
        <w:ind w:left="420" w:firstLine="0" w:firstLineChars="0"/>
        <w:rPr>
          <w:sz w:val="28"/>
          <w:szCs w:val="28"/>
        </w:rPr>
      </w:pPr>
      <w:r>
        <w:rPr>
          <w:rFonts w:hint="eastAsia"/>
          <w:sz w:val="28"/>
          <w:szCs w:val="28"/>
          <w:lang w:val="en-US" w:eastAsia="zh-CN"/>
        </w:rPr>
        <w:t>1、</w:t>
      </w:r>
      <w:r>
        <w:rPr>
          <w:b/>
          <w:bCs/>
          <w:color w:val="0000FF"/>
          <w:sz w:val="28"/>
          <w:szCs w:val="28"/>
          <w:lang w:val="en-US"/>
        </w:rPr>
        <w:t>1920</w:t>
      </w:r>
      <w:r>
        <w:rPr>
          <w:rFonts w:hint="eastAsia"/>
          <w:b/>
          <w:bCs/>
          <w:sz w:val="28"/>
          <w:szCs w:val="28"/>
          <w:lang w:val="en-US" w:eastAsia="zh-CN"/>
        </w:rPr>
        <w:t>年</w:t>
      </w:r>
      <w:r>
        <w:rPr>
          <w:rFonts w:hint="default"/>
          <w:b/>
          <w:bCs/>
          <w:sz w:val="28"/>
          <w:szCs w:val="28"/>
          <w:lang w:val="en-US" w:eastAsia="zh-CN"/>
        </w:rPr>
        <w:t>8</w:t>
      </w:r>
      <w:r>
        <w:rPr>
          <w:rFonts w:hint="eastAsia"/>
          <w:b/>
          <w:bCs/>
          <w:sz w:val="28"/>
          <w:szCs w:val="28"/>
          <w:lang w:val="en-US" w:eastAsia="zh-CN"/>
        </w:rPr>
        <w:t>月</w:t>
      </w:r>
      <w:r>
        <w:rPr>
          <w:rFonts w:hint="eastAsia"/>
          <w:sz w:val="28"/>
          <w:szCs w:val="28"/>
          <w:lang w:val="en-US" w:eastAsia="zh-CN"/>
        </w:rPr>
        <w:t>，</w:t>
      </w:r>
      <w:r>
        <w:rPr>
          <w:sz w:val="28"/>
          <w:szCs w:val="28"/>
          <w:lang w:val="en-US"/>
        </w:rPr>
        <w:t>陈望道翻译的《</w:t>
      </w:r>
      <w:r>
        <w:rPr>
          <w:b/>
          <w:bCs/>
          <w:sz w:val="28"/>
          <w:szCs w:val="28"/>
          <w:lang w:val="en-US"/>
        </w:rPr>
        <w:t>共产党宣言》</w:t>
      </w:r>
      <w:r>
        <w:rPr>
          <w:sz w:val="28"/>
          <w:szCs w:val="28"/>
          <w:lang w:val="en-US"/>
        </w:rPr>
        <w:t>第一个中文全译本在上海出版。</w:t>
      </w:r>
    </w:p>
    <w:p>
      <w:pPr>
        <w:pStyle w:val="8"/>
        <w:numPr>
          <w:ilvl w:val="0"/>
          <w:numId w:val="0"/>
        </w:numPr>
        <w:ind w:left="420" w:firstLine="0" w:firstLineChars="0"/>
        <w:rPr>
          <w:sz w:val="28"/>
          <w:szCs w:val="28"/>
          <w:lang w:val="en-US"/>
        </w:rPr>
      </w:pPr>
      <w:r>
        <w:rPr>
          <w:rFonts w:hint="eastAsia"/>
          <w:sz w:val="28"/>
          <w:szCs w:val="28"/>
          <w:lang w:val="en-US" w:eastAsia="zh-CN"/>
        </w:rPr>
        <w:t>2、</w:t>
      </w:r>
      <w:r>
        <w:rPr>
          <w:sz w:val="28"/>
          <w:szCs w:val="28"/>
          <w:lang w:val="en-US"/>
        </w:rPr>
        <w:t>1920年2月，"南陈北李，相约建党"：陈独秀（上海）、李大钊（北京）各地早期共产党组织成立后，大力组织和开展工人运动。</w:t>
      </w:r>
    </w:p>
    <w:p>
      <w:pPr>
        <w:pStyle w:val="8"/>
        <w:numPr>
          <w:ilvl w:val="0"/>
          <w:numId w:val="0"/>
        </w:numPr>
        <w:ind w:left="420" w:firstLine="0" w:firstLineChars="0"/>
        <w:rPr>
          <w:rFonts w:hint="default" w:eastAsia="宋体"/>
          <w:sz w:val="28"/>
          <w:szCs w:val="28"/>
          <w:lang w:val="en-US" w:eastAsia="zh-CN"/>
        </w:rPr>
      </w:pPr>
      <w:r>
        <w:rPr>
          <w:rFonts w:hint="eastAsia"/>
          <w:sz w:val="28"/>
          <w:szCs w:val="28"/>
          <w:lang w:val="en-US" w:eastAsia="zh-CN"/>
        </w:rPr>
        <w:t>1920年3月，李大钊在北京大学组织成立</w:t>
      </w:r>
      <w:r>
        <w:rPr>
          <w:rFonts w:hint="eastAsia"/>
          <w:b/>
          <w:bCs/>
          <w:sz w:val="28"/>
          <w:szCs w:val="28"/>
          <w:u w:val="single"/>
          <w:lang w:val="en-US" w:eastAsia="zh-CN"/>
        </w:rPr>
        <w:t>马克思学说研究会</w:t>
      </w:r>
      <w:r>
        <w:rPr>
          <w:rFonts w:hint="eastAsia"/>
          <w:sz w:val="28"/>
          <w:szCs w:val="28"/>
          <w:lang w:val="en-US" w:eastAsia="zh-CN"/>
        </w:rPr>
        <w:t>，这时中国最早学习和研究马克思主义的团体。</w:t>
      </w:r>
    </w:p>
    <w:p>
      <w:pPr>
        <w:pStyle w:val="8"/>
        <w:numPr>
          <w:ilvl w:val="0"/>
          <w:numId w:val="0"/>
        </w:numPr>
        <w:ind w:left="420" w:firstLine="0" w:firstLineChars="0"/>
        <w:rPr>
          <w:sz w:val="28"/>
          <w:szCs w:val="28"/>
          <w:lang w:val="en-US"/>
        </w:rPr>
      </w:pPr>
      <w:r>
        <w:rPr>
          <w:rFonts w:hint="eastAsia"/>
          <w:sz w:val="28"/>
          <w:szCs w:val="28"/>
          <w:lang w:val="en-US" w:eastAsia="zh-CN"/>
        </w:rPr>
        <w:t>3、</w:t>
      </w:r>
      <w:r>
        <w:rPr>
          <w:sz w:val="28"/>
          <w:szCs w:val="28"/>
          <w:lang w:val="en-US"/>
        </w:rPr>
        <w:t>1920年11月，共产党早期组织</w:t>
      </w:r>
      <w:r>
        <w:rPr>
          <w:rFonts w:hint="eastAsia"/>
          <w:sz w:val="28"/>
          <w:szCs w:val="28"/>
          <w:lang w:val="en-US" w:eastAsia="zh-CN"/>
        </w:rPr>
        <w:t>领导的</w:t>
      </w:r>
      <w:r>
        <w:rPr>
          <w:sz w:val="28"/>
          <w:szCs w:val="28"/>
          <w:lang w:val="en-US"/>
        </w:rPr>
        <w:t>的</w:t>
      </w:r>
      <w:r>
        <w:rPr>
          <w:b/>
          <w:bCs/>
          <w:sz w:val="28"/>
          <w:szCs w:val="28"/>
          <w:u w:val="single"/>
          <w:lang w:val="en-US"/>
        </w:rPr>
        <w:t>第一个工会一上海机器工会</w:t>
      </w:r>
      <w:r>
        <w:rPr>
          <w:rFonts w:hint="eastAsia"/>
          <w:b/>
          <w:bCs/>
          <w:sz w:val="28"/>
          <w:szCs w:val="28"/>
          <w:u w:val="single"/>
          <w:lang w:val="en-US" w:eastAsia="zh-CN"/>
        </w:rPr>
        <w:t>成立</w:t>
      </w:r>
      <w:r>
        <w:rPr>
          <w:sz w:val="28"/>
          <w:szCs w:val="28"/>
          <w:lang w:val="en-US"/>
        </w:rPr>
        <w:t>。</w:t>
      </w:r>
    </w:p>
    <w:p>
      <w:pPr>
        <w:pStyle w:val="8"/>
        <w:numPr>
          <w:ilvl w:val="0"/>
          <w:numId w:val="0"/>
        </w:numPr>
        <w:ind w:left="420" w:firstLine="0" w:firstLineChars="0"/>
        <w:rPr>
          <w:sz w:val="28"/>
          <w:szCs w:val="28"/>
          <w:lang w:val="en-US"/>
        </w:rPr>
      </w:pPr>
      <w:r>
        <w:rPr>
          <w:rFonts w:hint="eastAsia"/>
          <w:sz w:val="28"/>
          <w:szCs w:val="28"/>
          <w:lang w:val="en-US" w:eastAsia="zh-CN"/>
        </w:rPr>
        <w:t>4、</w:t>
      </w:r>
      <w:r>
        <w:rPr>
          <w:sz w:val="28"/>
          <w:szCs w:val="28"/>
          <w:lang w:val="en-US"/>
        </w:rPr>
        <w:t>李大钊发表的</w:t>
      </w:r>
      <w:r>
        <w:rPr>
          <w:b/>
          <w:bCs/>
          <w:sz w:val="28"/>
          <w:szCs w:val="28"/>
          <w:u w:val="single"/>
          <w:lang w:val="en-US"/>
        </w:rPr>
        <w:t>《我的马克思主义观》</w:t>
      </w:r>
      <w:r>
        <w:rPr>
          <w:sz w:val="28"/>
          <w:szCs w:val="28"/>
          <w:lang w:val="en-US"/>
        </w:rPr>
        <w:t>比较全面系统介绍了马克思的学说。</w:t>
      </w:r>
    </w:p>
    <w:p>
      <w:pPr>
        <w:pStyle w:val="8"/>
        <w:numPr>
          <w:ilvl w:val="0"/>
          <w:numId w:val="0"/>
        </w:numPr>
        <w:rPr>
          <w:rFonts w:hint="eastAsia" w:ascii="华文新魏" w:hAnsi="华文新魏" w:eastAsia="华文新魏" w:cs="华文新魏"/>
          <w:sz w:val="28"/>
          <w:szCs w:val="28"/>
          <w:highlight w:val="red"/>
          <w:lang w:val="en-US" w:eastAsia="zh-CN"/>
        </w:rPr>
      </w:pPr>
      <w:r>
        <w:rPr>
          <w:rFonts w:hint="eastAsia"/>
          <w:sz w:val="28"/>
          <w:szCs w:val="28"/>
          <w:highlight w:val="none"/>
          <w:lang w:val="en-US" w:eastAsia="zh-CN"/>
        </w:rPr>
        <w:t>三、</w:t>
      </w:r>
      <w:r>
        <w:rPr>
          <w:rFonts w:hint="eastAsia" w:ascii="华文新魏" w:hAnsi="华文新魏" w:eastAsia="华文新魏" w:cs="华文新魏"/>
          <w:sz w:val="28"/>
          <w:szCs w:val="28"/>
          <w:highlight w:val="none"/>
          <w:lang w:val="en-US" w:eastAsia="zh-CN"/>
        </w:rPr>
        <w:t>中国共产党第一次全国代表大会的召开与中国共产党的成立</w:t>
      </w:r>
    </w:p>
    <w:p>
      <w:pPr>
        <w:rPr>
          <w:sz w:val="28"/>
          <w:szCs w:val="28"/>
        </w:rPr>
      </w:pPr>
      <w:r>
        <w:rPr>
          <w:rFonts w:hint="eastAsia"/>
          <w:sz w:val="28"/>
          <w:szCs w:val="28"/>
          <w:highlight w:val="yellow"/>
          <w:lang w:val="en-US" w:eastAsia="zh-CN"/>
        </w:rPr>
        <w:t>1、</w:t>
      </w:r>
      <w:r>
        <w:rPr>
          <w:sz w:val="28"/>
          <w:szCs w:val="28"/>
          <w:highlight w:val="yellow"/>
          <w:lang w:val="en-US"/>
        </w:rPr>
        <w:t>1921年7月23日</w:t>
      </w:r>
      <w:r>
        <w:rPr>
          <w:sz w:val="28"/>
          <w:szCs w:val="28"/>
          <w:lang w:val="en-US"/>
        </w:rPr>
        <w:t>，</w:t>
      </w:r>
      <w:r>
        <w:rPr>
          <w:b/>
          <w:bCs/>
          <w:sz w:val="28"/>
          <w:szCs w:val="28"/>
          <w:u w:val="single"/>
          <w:lang w:val="en-US"/>
        </w:rPr>
        <w:t>中国共产党第一次全国代表大会在上海召开，宣告中国共产党的成立。</w:t>
      </w:r>
      <w:r>
        <w:rPr>
          <w:rFonts w:hint="eastAsia"/>
          <w:sz w:val="28"/>
          <w:szCs w:val="28"/>
          <w:lang w:eastAsia="zh-CN"/>
        </w:rPr>
        <w:t>它从一开始就坚持以马克思主义为行动指南，把为中国人民谋幸福、为中华民族谋复兴确立为自己的初心使命。</w:t>
      </w:r>
    </w:p>
    <w:p>
      <w:pPr>
        <w:rPr>
          <w:b/>
          <w:bCs/>
          <w:sz w:val="28"/>
          <w:szCs w:val="28"/>
          <w:u w:val="single"/>
          <w:lang w:val="en-US"/>
        </w:rPr>
      </w:pPr>
      <w:r>
        <w:rPr>
          <w:rFonts w:hint="eastAsia"/>
          <w:b/>
          <w:bCs/>
          <w:sz w:val="28"/>
          <w:szCs w:val="28"/>
          <w:u w:val="single"/>
          <w:lang w:val="en-US" w:eastAsia="zh-CN"/>
        </w:rPr>
        <w:t>2、</w:t>
      </w:r>
      <w:r>
        <w:rPr>
          <w:rFonts w:hint="eastAsia"/>
          <w:sz w:val="28"/>
          <w:szCs w:val="28"/>
          <w:lang w:eastAsia="zh-CN"/>
        </w:rPr>
        <w:t>中国共产党成立的历史特点；中国共产党是在特定的社会历史条件下成立的。一方面，它成立于俄国十月革命取得胜利，第二国际社会民主主义、修正主义破产之后。它所接受的，是具有完整的科学世界观和社会革命论的马克思主义。另一方面，它是在半殖民地半封建中国的工人运动基础上产生的。</w:t>
      </w:r>
    </w:p>
    <w:p>
      <w:pPr>
        <w:pStyle w:val="8"/>
        <w:numPr>
          <w:ilvl w:val="0"/>
          <w:numId w:val="0"/>
        </w:numPr>
        <w:rPr>
          <w:sz w:val="28"/>
          <w:szCs w:val="28"/>
          <w:highlight w:val="magenta"/>
        </w:rPr>
      </w:pPr>
      <w:r>
        <w:rPr>
          <w:sz w:val="28"/>
          <w:szCs w:val="28"/>
          <w:highlight w:val="green"/>
          <w:lang w:val="en-US"/>
        </w:rPr>
        <w:t>中国共产党成立的历史意义:</w:t>
      </w:r>
    </w:p>
    <w:p>
      <w:pPr>
        <w:pStyle w:val="8"/>
        <w:numPr>
          <w:ilvl w:val="0"/>
          <w:numId w:val="62"/>
        </w:numPr>
        <w:ind w:left="0" w:leftChars="0" w:firstLine="0" w:firstLineChars="0"/>
        <w:rPr>
          <w:rFonts w:hint="eastAsia"/>
          <w:sz w:val="28"/>
          <w:szCs w:val="28"/>
          <w:lang w:val="en-US" w:eastAsia="zh-CN"/>
        </w:rPr>
      </w:pPr>
      <w:r>
        <w:rPr>
          <w:sz w:val="28"/>
          <w:szCs w:val="28"/>
          <w:lang w:val="en-US"/>
        </w:rPr>
        <w:t>领导：它标志着中国</w:t>
      </w:r>
      <w:r>
        <w:rPr>
          <w:rFonts w:hint="eastAsia"/>
          <w:sz w:val="28"/>
          <w:szCs w:val="28"/>
          <w:lang w:val="en-US" w:eastAsia="zh-CN"/>
        </w:rPr>
        <w:t>人民的反帝反封斗争有了先进的政党作为凝聚力量的领导核心。</w:t>
      </w:r>
    </w:p>
    <w:p>
      <w:pPr>
        <w:rPr>
          <w:rFonts w:hint="eastAsia" w:ascii="Calibri" w:hAnsi="Calibri" w:eastAsia="宋体" w:cs="Arial"/>
          <w:kern w:val="2"/>
          <w:sz w:val="28"/>
          <w:szCs w:val="28"/>
          <w:lang w:val="en-US" w:eastAsia="zh-CN" w:bidi="ar-SA"/>
        </w:rPr>
      </w:pPr>
      <w:r>
        <w:rPr>
          <w:sz w:val="28"/>
          <w:szCs w:val="28"/>
          <w:lang w:val="en-US"/>
        </w:rPr>
        <w:t>(2）思想：</w:t>
      </w:r>
      <w:r>
        <w:rPr>
          <w:rFonts w:hint="eastAsia" w:ascii="Calibri" w:hAnsi="Calibri" w:eastAsia="宋体" w:cs="Arial"/>
          <w:kern w:val="2"/>
          <w:sz w:val="28"/>
          <w:szCs w:val="28"/>
          <w:lang w:val="en-US" w:eastAsia="zh-CN" w:bidi="ar-SA"/>
        </w:rPr>
        <w:t>中国共产党的先驱们创建了中国共产党，形成了坚持真理、坚守理想，践行初心、担当使命，不怕牺牲、英勇斗争，对党忠诚、不负人民的伟大建党精神，这是中国共产党的精神之源。正是对这一精神的坚守与践行、光大与发扬，构建起中国共产党人的精神谱系，激励中国共产党和中国人民创造了人间奇迹。</w:t>
      </w:r>
    </w:p>
    <w:p>
      <w:pPr>
        <w:pStyle w:val="8"/>
        <w:numPr>
          <w:ilvl w:val="0"/>
          <w:numId w:val="0"/>
        </w:numPr>
        <w:rPr>
          <w:sz w:val="28"/>
          <w:szCs w:val="28"/>
          <w:lang w:val="en-US"/>
        </w:rPr>
      </w:pPr>
      <w:r>
        <w:rPr>
          <w:rFonts w:hint="eastAsia" w:ascii="Calibri" w:hAnsi="Calibri" w:eastAsia="宋体" w:cs="Arial"/>
          <w:kern w:val="2"/>
          <w:sz w:val="28"/>
          <w:szCs w:val="28"/>
          <w:lang w:val="en-US" w:eastAsia="zh-CN" w:bidi="ar-SA"/>
        </w:rPr>
        <w:t>(3）中国共产党的成立，深刻改变了近代以后中华民族发展的方向和进程，深刻改变了中国人民和中华民族的前途和命运，深刻改变</w:t>
      </w:r>
      <w:r>
        <w:rPr>
          <w:rFonts w:hint="eastAsia"/>
          <w:sz w:val="28"/>
          <w:szCs w:val="28"/>
          <w:lang w:eastAsia="zh-CN"/>
        </w:rPr>
        <w:t>了世界发展的趋势和格局。</w:t>
      </w:r>
      <w:r>
        <w:rPr>
          <w:sz w:val="28"/>
          <w:szCs w:val="28"/>
          <w:lang w:val="en-US"/>
        </w:rPr>
        <w:t>自从有了中国共产党，中国革命的面目就焕然一新了。</w:t>
      </w:r>
    </w:p>
    <w:p>
      <w:pPr>
        <w:pStyle w:val="8"/>
        <w:numPr>
          <w:ilvl w:val="0"/>
          <w:numId w:val="0"/>
        </w:numPr>
        <w:ind w:left="420" w:firstLine="0" w:firstLineChars="0"/>
        <w:rPr>
          <w:sz w:val="28"/>
          <w:szCs w:val="28"/>
          <w:highlight w:val="green"/>
        </w:rPr>
      </w:pPr>
      <w:r>
        <w:rPr>
          <w:rFonts w:hint="eastAsia"/>
          <w:sz w:val="28"/>
          <w:szCs w:val="28"/>
          <w:highlight w:val="green"/>
          <w:lang w:eastAsia="zh-CN"/>
        </w:rPr>
        <w:t>中国共产党成立后，中国革命出现了那些新面貌？</w:t>
      </w:r>
    </w:p>
    <w:p>
      <w:pPr>
        <w:pStyle w:val="8"/>
        <w:numPr>
          <w:ilvl w:val="0"/>
          <w:numId w:val="0"/>
        </w:numPr>
        <w:rPr>
          <w:sz w:val="28"/>
          <w:szCs w:val="28"/>
        </w:rPr>
      </w:pPr>
      <w:r>
        <w:rPr>
          <w:rFonts w:hint="eastAsia"/>
          <w:sz w:val="28"/>
          <w:szCs w:val="28"/>
          <w:lang w:eastAsia="zh-CN"/>
        </w:rPr>
        <w:t>第一，第一次提出了反帝反封建的民主革命纲领，为中国人民指出了明确的斗争目标。第二，发动工农群众开展革命斗争，在中国掀起了第一次工人运动高潮，同时，中国共产党也开始从事发动农民的工作，农民的运动蓬勃发展。</w:t>
      </w:r>
    </w:p>
    <w:p>
      <w:pPr>
        <w:pStyle w:val="8"/>
        <w:numPr>
          <w:ilvl w:val="0"/>
          <w:numId w:val="0"/>
        </w:numPr>
        <w:rPr>
          <w:rFonts w:hint="default"/>
          <w:sz w:val="28"/>
          <w:szCs w:val="28"/>
          <w:lang w:val="en-US" w:eastAsia="zh-CN"/>
        </w:rPr>
      </w:pPr>
      <w:r>
        <w:rPr>
          <w:rFonts w:hint="eastAsia"/>
          <w:sz w:val="28"/>
          <w:szCs w:val="28"/>
          <w:lang w:eastAsia="zh-CN"/>
        </w:rPr>
        <w:t>第三，实行国共合作，并在合作中发挥主导作用，掀起大革命高潮，推翻了北洋军阀的统治。</w:t>
      </w:r>
    </w:p>
    <w:p>
      <w:pPr>
        <w:pStyle w:val="3"/>
        <w:numPr>
          <w:ilvl w:val="0"/>
          <w:numId w:val="55"/>
        </w:numPr>
        <w:bidi w:val="0"/>
        <w:ind w:left="0" w:leftChars="0" w:firstLineChars="0"/>
        <w:rPr>
          <w:rFonts w:hint="default"/>
          <w:sz w:val="28"/>
          <w:szCs w:val="28"/>
          <w:lang w:val="en-US" w:eastAsia="zh-CN"/>
        </w:rPr>
      </w:pPr>
      <w:r>
        <w:rPr>
          <w:rFonts w:hint="eastAsia"/>
          <w:sz w:val="28"/>
          <w:szCs w:val="28"/>
          <w:lang w:val="en-US" w:eastAsia="zh-CN"/>
        </w:rPr>
        <w:t xml:space="preserve">  中国革命新局面</w:t>
      </w:r>
    </w:p>
    <w:p>
      <w:pPr>
        <w:pStyle w:val="8"/>
        <w:numPr>
          <w:ilvl w:val="0"/>
          <w:numId w:val="0"/>
        </w:numPr>
        <w:ind w:left="420" w:firstLine="0" w:firstLineChars="0"/>
        <w:rPr>
          <w:rFonts w:hint="eastAsia" w:ascii="华文新魏" w:hAnsi="华文新魏" w:eastAsia="华文新魏" w:cs="华文新魏"/>
          <w:sz w:val="28"/>
          <w:szCs w:val="28"/>
          <w:lang w:val="en-US" w:eastAsia="zh-CN"/>
        </w:rPr>
      </w:pPr>
      <w:r>
        <w:rPr>
          <w:rFonts w:hint="eastAsia"/>
          <w:sz w:val="28"/>
          <w:szCs w:val="28"/>
          <w:lang w:val="en-US" w:eastAsia="zh-CN"/>
        </w:rPr>
        <w:t>一、</w:t>
      </w:r>
      <w:r>
        <w:rPr>
          <w:rFonts w:hint="eastAsia" w:ascii="华文新魏" w:hAnsi="华文新魏" w:eastAsia="华文新魏" w:cs="华文新魏"/>
          <w:sz w:val="28"/>
          <w:szCs w:val="28"/>
          <w:lang w:val="en-US" w:eastAsia="zh-CN"/>
        </w:rPr>
        <w:t>民主革命纲领的制定和工农运动的发展</w:t>
      </w:r>
    </w:p>
    <w:p>
      <w:pPr>
        <w:pStyle w:val="8"/>
        <w:numPr>
          <w:ilvl w:val="0"/>
          <w:numId w:val="0"/>
        </w:numPr>
        <w:ind w:left="420" w:firstLine="0" w:firstLineChars="0"/>
        <w:rPr>
          <w:rFonts w:hint="default" w:eastAsia="宋体"/>
          <w:sz w:val="28"/>
          <w:szCs w:val="28"/>
          <w:lang w:val="en-US" w:eastAsia="zh-CN"/>
        </w:rPr>
      </w:pPr>
      <w:r>
        <w:rPr>
          <w:rFonts w:hint="eastAsia"/>
          <w:sz w:val="28"/>
          <w:szCs w:val="28"/>
          <w:lang w:val="en-US" w:eastAsia="zh-CN"/>
        </w:rPr>
        <w:t>1、</w:t>
      </w:r>
      <w:r>
        <w:rPr>
          <w:color w:val="FF0000"/>
          <w:sz w:val="28"/>
          <w:szCs w:val="28"/>
          <w:lang w:val="en-US"/>
        </w:rPr>
        <w:t>1922年7月，</w:t>
      </w:r>
      <w:r>
        <w:rPr>
          <w:b/>
          <w:bCs/>
          <w:color w:val="FF0000"/>
          <w:sz w:val="28"/>
          <w:szCs w:val="28"/>
          <w:u w:val="single"/>
          <w:lang w:val="en-US"/>
        </w:rPr>
        <w:t>中共二大第一次明确提出了反帝反封建的</w:t>
      </w:r>
      <w:r>
        <w:rPr>
          <w:rFonts w:hint="eastAsia"/>
          <w:b/>
          <w:bCs/>
          <w:color w:val="FF0000"/>
          <w:sz w:val="28"/>
          <w:szCs w:val="28"/>
          <w:u w:val="single"/>
          <w:lang w:val="en-US" w:eastAsia="zh-CN"/>
        </w:rPr>
        <w:t>民主</w:t>
      </w:r>
      <w:r>
        <w:rPr>
          <w:b/>
          <w:bCs/>
          <w:color w:val="FF0000"/>
          <w:sz w:val="28"/>
          <w:szCs w:val="28"/>
          <w:u w:val="single"/>
          <w:lang w:val="en-US"/>
        </w:rPr>
        <w:t>革命纲领</w:t>
      </w:r>
      <w:r>
        <w:rPr>
          <w:sz w:val="28"/>
          <w:szCs w:val="28"/>
          <w:lang w:val="en-US"/>
        </w:rPr>
        <w:t>，</w:t>
      </w:r>
      <w:r>
        <w:rPr>
          <w:rFonts w:hint="eastAsia"/>
          <w:sz w:val="28"/>
          <w:szCs w:val="28"/>
          <w:lang w:val="en-US" w:eastAsia="zh-CN"/>
        </w:rPr>
        <w:t>为中国人民指出了明确的斗争目标。党的</w:t>
      </w:r>
      <w:r>
        <w:rPr>
          <w:rFonts w:hint="eastAsia"/>
          <w:color w:val="FF0000"/>
          <w:sz w:val="28"/>
          <w:szCs w:val="28"/>
          <w:lang w:val="en-US" w:eastAsia="zh-CN"/>
        </w:rPr>
        <w:t>最高纲领</w:t>
      </w:r>
      <w:r>
        <w:rPr>
          <w:rFonts w:hint="eastAsia"/>
          <w:sz w:val="28"/>
          <w:szCs w:val="28"/>
          <w:lang w:val="en-US" w:eastAsia="zh-CN"/>
        </w:rPr>
        <w:t>是实现社会主义、共产主义；最低纲领是打倒军阀；推翻国际帝国主义的压迫；统一中国为真正的民主共和国。</w:t>
      </w:r>
    </w:p>
    <w:p>
      <w:pPr>
        <w:pStyle w:val="8"/>
        <w:numPr>
          <w:ilvl w:val="0"/>
          <w:numId w:val="0"/>
        </w:numPr>
        <w:ind w:left="420" w:firstLine="0" w:firstLineChars="0"/>
        <w:rPr>
          <w:sz w:val="28"/>
          <w:szCs w:val="28"/>
        </w:rPr>
      </w:pPr>
      <w:r>
        <w:rPr>
          <w:rFonts w:hint="eastAsia"/>
          <w:sz w:val="28"/>
          <w:szCs w:val="28"/>
          <w:lang w:val="en-US" w:eastAsia="zh-CN"/>
        </w:rPr>
        <w:t>2、</w:t>
      </w:r>
      <w:r>
        <w:rPr>
          <w:sz w:val="28"/>
          <w:szCs w:val="28"/>
          <w:lang w:val="en-US"/>
        </w:rPr>
        <w:t>工人运动：</w:t>
      </w:r>
      <w:r>
        <w:rPr>
          <w:rFonts w:hint="eastAsia"/>
          <w:sz w:val="28"/>
          <w:szCs w:val="28"/>
          <w:lang w:val="en-US" w:eastAsia="zh-CN"/>
        </w:rPr>
        <w:t>从</w:t>
      </w:r>
      <w:r>
        <w:rPr>
          <w:sz w:val="28"/>
          <w:szCs w:val="28"/>
          <w:lang w:val="en-US"/>
        </w:rPr>
        <w:t>1922年1月香港海员罢工</w:t>
      </w:r>
      <w:r>
        <w:rPr>
          <w:rFonts w:hint="eastAsia"/>
          <w:sz w:val="28"/>
          <w:szCs w:val="28"/>
          <w:lang w:val="en-US" w:eastAsia="zh-CN"/>
        </w:rPr>
        <w:t>到</w:t>
      </w:r>
      <w:r>
        <w:rPr>
          <w:sz w:val="28"/>
          <w:szCs w:val="28"/>
          <w:lang w:val="en-US"/>
        </w:rPr>
        <w:t>1923年2月京汉铁路工人罢工</w:t>
      </w:r>
      <w:r>
        <w:rPr>
          <w:rFonts w:hint="eastAsia"/>
          <w:sz w:val="28"/>
          <w:szCs w:val="28"/>
          <w:lang w:val="en-US" w:eastAsia="zh-CN"/>
        </w:rPr>
        <w:t>，掀起了</w:t>
      </w:r>
      <w:r>
        <w:rPr>
          <w:b/>
          <w:bCs/>
          <w:sz w:val="28"/>
          <w:szCs w:val="28"/>
          <w:u w:val="single"/>
          <w:lang w:val="en-US"/>
        </w:rPr>
        <w:t>中国工人运动第一</w:t>
      </w:r>
      <w:r>
        <w:rPr>
          <w:rFonts w:hint="eastAsia"/>
          <w:b/>
          <w:bCs/>
          <w:sz w:val="28"/>
          <w:szCs w:val="28"/>
          <w:u w:val="single"/>
          <w:lang w:val="en-US" w:eastAsia="zh-CN"/>
        </w:rPr>
        <w:t>个</w:t>
      </w:r>
      <w:r>
        <w:rPr>
          <w:b/>
          <w:bCs/>
          <w:sz w:val="28"/>
          <w:szCs w:val="28"/>
          <w:u w:val="single"/>
          <w:lang w:val="en-US"/>
        </w:rPr>
        <w:t>高潮。</w:t>
      </w:r>
    </w:p>
    <w:p>
      <w:pPr>
        <w:pStyle w:val="8"/>
        <w:numPr>
          <w:ilvl w:val="0"/>
          <w:numId w:val="0"/>
        </w:numPr>
        <w:ind w:left="420" w:firstLine="0" w:firstLineChars="0"/>
        <w:rPr>
          <w:sz w:val="28"/>
          <w:szCs w:val="28"/>
        </w:rPr>
      </w:pPr>
      <w:r>
        <w:rPr>
          <w:rFonts w:hint="eastAsia"/>
          <w:sz w:val="28"/>
          <w:szCs w:val="28"/>
          <w:lang w:val="en-US" w:eastAsia="zh-CN"/>
        </w:rPr>
        <w:t>3、</w:t>
      </w:r>
      <w:r>
        <w:rPr>
          <w:sz w:val="28"/>
          <w:szCs w:val="28"/>
          <w:lang w:val="en-US"/>
        </w:rPr>
        <w:t>1921年9月，在浙江省萧山县衙前村成立了第一个农民协会，反抗地主压迫与剥削的斗争。</w:t>
      </w:r>
    </w:p>
    <w:p>
      <w:pPr>
        <w:pStyle w:val="8"/>
        <w:numPr>
          <w:ilvl w:val="0"/>
          <w:numId w:val="0"/>
        </w:numPr>
        <w:ind w:left="420" w:firstLine="0" w:firstLineChars="0"/>
        <w:rPr>
          <w:rFonts w:hint="eastAsia"/>
          <w:sz w:val="28"/>
          <w:szCs w:val="28"/>
          <w:lang w:val="en-US" w:eastAsia="zh-CN"/>
        </w:rPr>
      </w:pPr>
      <w:r>
        <w:rPr>
          <w:rFonts w:hint="eastAsia"/>
          <w:sz w:val="28"/>
          <w:szCs w:val="28"/>
          <w:lang w:val="en-US" w:eastAsia="zh-CN"/>
        </w:rPr>
        <w:t>4、</w:t>
      </w:r>
      <w:r>
        <w:rPr>
          <w:color w:val="FF0000"/>
          <w:sz w:val="28"/>
          <w:szCs w:val="28"/>
          <w:lang w:val="en-US"/>
        </w:rPr>
        <w:t>1922</w:t>
      </w:r>
      <w:r>
        <w:rPr>
          <w:rFonts w:hint="eastAsia"/>
          <w:sz w:val="28"/>
          <w:szCs w:val="28"/>
          <w:lang w:val="en-US" w:eastAsia="zh-CN"/>
        </w:rPr>
        <w:t>年</w:t>
      </w:r>
      <w:r>
        <w:rPr>
          <w:rFonts w:hint="default"/>
          <w:sz w:val="28"/>
          <w:szCs w:val="28"/>
          <w:lang w:val="en-US" w:eastAsia="zh-CN"/>
        </w:rPr>
        <w:t>5</w:t>
      </w:r>
      <w:r>
        <w:rPr>
          <w:rFonts w:hint="eastAsia"/>
          <w:sz w:val="28"/>
          <w:szCs w:val="28"/>
          <w:lang w:val="en-US" w:eastAsia="zh-CN"/>
        </w:rPr>
        <w:t>月</w:t>
      </w:r>
      <w:r>
        <w:rPr>
          <w:rFonts w:hint="default"/>
          <w:sz w:val="28"/>
          <w:szCs w:val="28"/>
          <w:lang w:val="en-US" w:eastAsia="zh-CN"/>
        </w:rPr>
        <w:t>5</w:t>
      </w:r>
      <w:r>
        <w:rPr>
          <w:rFonts w:hint="eastAsia"/>
          <w:sz w:val="28"/>
          <w:szCs w:val="28"/>
          <w:lang w:val="en-US" w:eastAsia="zh-CN"/>
        </w:rPr>
        <w:t>日至</w:t>
      </w:r>
      <w:r>
        <w:rPr>
          <w:rFonts w:hint="default"/>
          <w:sz w:val="28"/>
          <w:szCs w:val="28"/>
          <w:lang w:val="en-US" w:eastAsia="zh-CN"/>
        </w:rPr>
        <w:t>10</w:t>
      </w:r>
      <w:r>
        <w:rPr>
          <w:rFonts w:hint="eastAsia"/>
          <w:sz w:val="28"/>
          <w:szCs w:val="28"/>
          <w:lang w:val="en-US" w:eastAsia="zh-CN"/>
        </w:rPr>
        <w:t>日，青年团第一次代表大会在广州召开，中国社会主义青年团宣告成立。</w:t>
      </w:r>
    </w:p>
    <w:p>
      <w:pPr>
        <w:pStyle w:val="8"/>
        <w:numPr>
          <w:ilvl w:val="0"/>
          <w:numId w:val="56"/>
        </w:numPr>
        <w:ind w:left="0" w:leftChars="0" w:firstLine="560" w:firstLineChars="200"/>
        <w:rPr>
          <w:rFonts w:hint="eastAsia" w:ascii="华文新魏" w:hAnsi="华文新魏" w:eastAsia="华文新魏" w:cs="华文新魏"/>
          <w:sz w:val="28"/>
          <w:szCs w:val="28"/>
          <w:lang w:val="en-US" w:eastAsia="zh-CN"/>
        </w:rPr>
      </w:pPr>
      <w:r>
        <w:rPr>
          <w:rFonts w:hint="eastAsia" w:ascii="华文新魏" w:hAnsi="华文新魏" w:eastAsia="华文新魏" w:cs="华文新魏"/>
          <w:sz w:val="28"/>
          <w:szCs w:val="28"/>
          <w:lang w:val="en-US" w:eastAsia="zh-CN"/>
        </w:rPr>
        <w:t>国共合作和大革命的进行</w:t>
      </w:r>
    </w:p>
    <w:p>
      <w:pPr>
        <w:pStyle w:val="8"/>
        <w:numPr>
          <w:ilvl w:val="0"/>
          <w:numId w:val="0"/>
        </w:numPr>
        <w:ind w:left="420" w:firstLine="0" w:firstLineChars="0"/>
        <w:rPr>
          <w:rFonts w:hint="default"/>
          <w:sz w:val="28"/>
          <w:szCs w:val="28"/>
          <w:lang w:val="en-US" w:eastAsia="zh-CN"/>
        </w:rPr>
      </w:pPr>
      <w:r>
        <w:rPr>
          <w:rFonts w:hint="default"/>
          <w:sz w:val="28"/>
          <w:szCs w:val="28"/>
          <w:lang w:val="en-US" w:eastAsia="zh-CN"/>
        </w:rPr>
        <w:t>1</w:t>
      </w:r>
      <w:r>
        <w:rPr>
          <w:rFonts w:hint="eastAsia"/>
          <w:sz w:val="28"/>
          <w:szCs w:val="28"/>
          <w:lang w:val="en-US" w:eastAsia="zh-CN"/>
        </w:rPr>
        <w:t>、国共合作形成的原因</w:t>
      </w:r>
    </w:p>
    <w:p>
      <w:pPr>
        <w:pStyle w:val="8"/>
        <w:numPr>
          <w:ilvl w:val="0"/>
          <w:numId w:val="63"/>
        </w:numPr>
        <w:ind w:firstLineChars="0"/>
        <w:jc w:val="left"/>
        <w:rPr>
          <w:rFonts w:hint="eastAsia"/>
          <w:sz w:val="28"/>
          <w:szCs w:val="28"/>
          <w:lang w:val="en-US" w:eastAsia="zh-CN"/>
        </w:rPr>
      </w:pPr>
      <w:r>
        <w:rPr>
          <w:rFonts w:hint="eastAsia"/>
          <w:sz w:val="28"/>
          <w:szCs w:val="28"/>
          <w:lang w:val="en-US" w:eastAsia="zh-CN"/>
        </w:rPr>
        <w:t>1923年2月7日，京汉铁路罢工遭到反动军阀的血腥镇压，造成二七惨案。此后，中国工人运动暂时转入低潮。中国共产党从中看到这时的中国革命力量远不如帝国主义和封建势力强大，认识到结成最广泛统一战线的重要性。</w:t>
      </w:r>
    </w:p>
    <w:p>
      <w:pPr>
        <w:pStyle w:val="8"/>
        <w:numPr>
          <w:ilvl w:val="0"/>
          <w:numId w:val="64"/>
        </w:numPr>
        <w:ind w:firstLineChars="0"/>
        <w:jc w:val="left"/>
        <w:rPr>
          <w:rFonts w:hint="eastAsia"/>
          <w:sz w:val="28"/>
          <w:szCs w:val="28"/>
          <w:lang w:val="en-US" w:eastAsia="zh-CN"/>
        </w:rPr>
      </w:pPr>
      <w:r>
        <w:rPr>
          <w:rFonts w:hint="eastAsia"/>
          <w:sz w:val="28"/>
          <w:szCs w:val="28"/>
          <w:lang w:val="en-US" w:eastAsia="zh-CN"/>
        </w:rPr>
        <w:t>孙中山因依靠军阀打军阀屡遭挫折，他认识到中国共产党是一支新兴的、生机勃勃的革命力量，愿意与之合作。</w:t>
      </w:r>
    </w:p>
    <w:p>
      <w:pPr>
        <w:pStyle w:val="8"/>
        <w:numPr>
          <w:ilvl w:val="0"/>
          <w:numId w:val="65"/>
        </w:numPr>
        <w:ind w:firstLineChars="0"/>
        <w:jc w:val="left"/>
        <w:rPr>
          <w:rFonts w:hint="default"/>
          <w:sz w:val="28"/>
          <w:szCs w:val="28"/>
          <w:lang w:val="en-US" w:eastAsia="zh-CN"/>
        </w:rPr>
      </w:pPr>
      <w:r>
        <w:rPr>
          <w:rFonts w:hint="eastAsia"/>
          <w:sz w:val="28"/>
          <w:szCs w:val="28"/>
          <w:lang w:val="en-US" w:eastAsia="zh-CN"/>
        </w:rPr>
        <w:t>共产国际的推动。</w:t>
      </w:r>
    </w:p>
    <w:p>
      <w:pPr>
        <w:pStyle w:val="8"/>
        <w:numPr>
          <w:ilvl w:val="0"/>
          <w:numId w:val="0"/>
        </w:numPr>
        <w:ind w:left="420" w:firstLine="0" w:firstLineChars="0"/>
        <w:rPr>
          <w:sz w:val="28"/>
          <w:szCs w:val="28"/>
        </w:rPr>
      </w:pPr>
      <w:r>
        <w:rPr>
          <w:rFonts w:hint="eastAsia"/>
          <w:sz w:val="28"/>
          <w:szCs w:val="28"/>
          <w:lang w:val="en-US" w:eastAsia="zh-CN"/>
        </w:rPr>
        <w:t>2、</w:t>
      </w:r>
      <w:r>
        <w:rPr>
          <w:sz w:val="28"/>
          <w:szCs w:val="28"/>
          <w:lang w:val="en-US"/>
        </w:rPr>
        <w:t>1923年6月，</w:t>
      </w:r>
      <w:r>
        <w:rPr>
          <w:b/>
          <w:bCs/>
          <w:sz w:val="28"/>
          <w:szCs w:val="28"/>
          <w:u w:val="single"/>
          <w:lang w:val="en-US"/>
        </w:rPr>
        <w:t>中共三大推动了第一次国共合作的形成。</w:t>
      </w:r>
    </w:p>
    <w:p>
      <w:pPr>
        <w:pStyle w:val="8"/>
        <w:numPr>
          <w:ilvl w:val="0"/>
          <w:numId w:val="0"/>
        </w:numPr>
        <w:ind w:left="420" w:firstLine="0" w:firstLineChars="0"/>
        <w:rPr>
          <w:sz w:val="28"/>
          <w:szCs w:val="28"/>
        </w:rPr>
      </w:pPr>
      <w:r>
        <w:rPr>
          <w:rFonts w:hint="eastAsia"/>
          <w:sz w:val="28"/>
          <w:szCs w:val="28"/>
          <w:highlight w:val="yellow"/>
          <w:lang w:val="en-US" w:eastAsia="zh-CN"/>
        </w:rPr>
        <w:t>3、1</w:t>
      </w:r>
      <w:r>
        <w:rPr>
          <w:sz w:val="28"/>
          <w:szCs w:val="28"/>
          <w:highlight w:val="yellow"/>
          <w:lang w:val="en-US"/>
        </w:rPr>
        <w:t>924年1月国民党一大</w:t>
      </w:r>
      <w:r>
        <w:rPr>
          <w:sz w:val="28"/>
          <w:szCs w:val="28"/>
          <w:lang w:val="en-US"/>
        </w:rPr>
        <w:t>，标志着以第一次国共合作为基础的革命统一战线正式形成。</w:t>
      </w:r>
    </w:p>
    <w:p>
      <w:pPr>
        <w:pStyle w:val="8"/>
        <w:numPr>
          <w:ilvl w:val="0"/>
          <w:numId w:val="60"/>
        </w:numPr>
        <w:ind w:left="0" w:leftChars="0" w:firstLine="560" w:firstLineChars="200"/>
        <w:rPr>
          <w:color w:val="FF0000"/>
          <w:sz w:val="28"/>
          <w:szCs w:val="28"/>
          <w:lang w:val="en-US"/>
        </w:rPr>
      </w:pPr>
      <w:r>
        <w:rPr>
          <w:sz w:val="28"/>
          <w:szCs w:val="28"/>
          <w:lang w:val="en-US"/>
        </w:rPr>
        <w:t>第一次国共合作的政治基础：以三大政策（联俄、联共、扶助农工）为灵魂的</w:t>
      </w:r>
      <w:r>
        <w:rPr>
          <w:color w:val="FF0000"/>
          <w:sz w:val="28"/>
          <w:szCs w:val="28"/>
          <w:lang w:val="en-US"/>
        </w:rPr>
        <w:t>新三民主义。</w:t>
      </w:r>
    </w:p>
    <w:p>
      <w:pPr>
        <w:pStyle w:val="8"/>
        <w:numPr>
          <w:ilvl w:val="0"/>
          <w:numId w:val="60"/>
        </w:numPr>
        <w:ind w:left="0" w:leftChars="0" w:firstLine="560" w:firstLineChars="200"/>
        <w:rPr>
          <w:color w:val="FF0000"/>
          <w:sz w:val="28"/>
          <w:szCs w:val="28"/>
          <w:lang w:val="en-US"/>
        </w:rPr>
      </w:pPr>
      <w:r>
        <w:rPr>
          <w:rFonts w:hint="eastAsia"/>
          <w:color w:val="000000"/>
          <w:sz w:val="28"/>
          <w:szCs w:val="28"/>
          <w:lang w:val="en-US" w:eastAsia="zh-CN"/>
        </w:rPr>
        <w:t>1924年5月，黄埔军校开学。</w:t>
      </w:r>
    </w:p>
    <w:p>
      <w:pPr>
        <w:pStyle w:val="8"/>
        <w:numPr>
          <w:ilvl w:val="0"/>
          <w:numId w:val="60"/>
        </w:numPr>
        <w:ind w:left="0" w:leftChars="0" w:firstLine="560" w:firstLineChars="200"/>
        <w:rPr>
          <w:color w:val="FF0000"/>
          <w:sz w:val="28"/>
          <w:szCs w:val="28"/>
          <w:lang w:val="en-US"/>
        </w:rPr>
      </w:pPr>
      <w:r>
        <w:rPr>
          <w:rFonts w:hint="eastAsia"/>
          <w:color w:val="FF0000"/>
          <w:sz w:val="28"/>
          <w:szCs w:val="28"/>
          <w:lang w:val="en-US" w:eastAsia="zh-CN"/>
        </w:rPr>
        <w:t>1925年1月，中共四大在上海召开。</w:t>
      </w:r>
    </w:p>
    <w:p>
      <w:pPr>
        <w:pStyle w:val="8"/>
        <w:numPr>
          <w:ilvl w:val="0"/>
          <w:numId w:val="0"/>
        </w:numPr>
        <w:ind w:leftChars="200"/>
        <w:rPr>
          <w:rFonts w:hint="eastAsia"/>
          <w:color w:val="000000"/>
          <w:sz w:val="28"/>
          <w:szCs w:val="28"/>
          <w:lang w:val="en-US" w:eastAsia="zh-CN"/>
        </w:rPr>
      </w:pPr>
      <w:r>
        <w:rPr>
          <w:rFonts w:hint="eastAsia"/>
          <w:color w:val="000000"/>
          <w:sz w:val="28"/>
          <w:szCs w:val="28"/>
          <w:lang w:val="en-US" w:eastAsia="zh-CN"/>
        </w:rPr>
        <w:t>提出了无产阶级在民主革命中的领导权问题，提出了工农联盟问题，对民主革命的内容作了更加完整的规定。这是对中国革命问题认识的重大进展。</w:t>
      </w:r>
    </w:p>
    <w:p>
      <w:pPr>
        <w:pStyle w:val="8"/>
        <w:numPr>
          <w:ilvl w:val="0"/>
          <w:numId w:val="0"/>
        </w:numPr>
        <w:ind w:leftChars="200"/>
        <w:rPr>
          <w:sz w:val="28"/>
          <w:szCs w:val="28"/>
        </w:rPr>
      </w:pPr>
      <w:r>
        <w:rPr>
          <w:rFonts w:hint="eastAsia"/>
          <w:b/>
          <w:bCs/>
          <w:color w:val="000000"/>
          <w:sz w:val="28"/>
          <w:szCs w:val="28"/>
          <w:u w:val="single"/>
          <w:lang w:val="en-US" w:eastAsia="zh-CN"/>
        </w:rPr>
        <w:t>6、中国共产党还进行了创建直接领导的革命武装的尝试，1926年，建立了由共产党员叶挺指挥的国民革命军第四军独立团。</w:t>
      </w:r>
    </w:p>
    <w:p>
      <w:pPr>
        <w:pStyle w:val="8"/>
        <w:numPr>
          <w:ilvl w:val="0"/>
          <w:numId w:val="0"/>
        </w:numPr>
        <w:ind w:left="420" w:leftChars="0"/>
        <w:rPr>
          <w:sz w:val="28"/>
          <w:szCs w:val="28"/>
          <w:lang w:val="en-US"/>
        </w:rPr>
      </w:pPr>
      <w:r>
        <w:rPr>
          <w:rFonts w:hint="eastAsia"/>
          <w:sz w:val="28"/>
          <w:szCs w:val="28"/>
          <w:lang w:val="en-US" w:eastAsia="zh-CN"/>
        </w:rPr>
        <w:t>7、1925年，英日等国军警在上海制造枪杀中国民众的</w:t>
      </w:r>
      <w:r>
        <w:rPr>
          <w:sz w:val="28"/>
          <w:szCs w:val="28"/>
          <w:lang w:val="en-US"/>
        </w:rPr>
        <w:t>"</w:t>
      </w:r>
      <w:r>
        <w:rPr>
          <w:b/>
          <w:bCs/>
          <w:sz w:val="28"/>
          <w:szCs w:val="28"/>
          <w:u w:val="single"/>
          <w:lang w:val="en-US"/>
        </w:rPr>
        <w:t>五卅惨案</w:t>
      </w:r>
      <w:r>
        <w:rPr>
          <w:sz w:val="28"/>
          <w:szCs w:val="28"/>
          <w:lang w:val="en-US"/>
        </w:rPr>
        <w:t>"</w:t>
      </w:r>
      <w:r>
        <w:rPr>
          <w:rFonts w:hint="eastAsia"/>
          <w:sz w:val="28"/>
          <w:szCs w:val="28"/>
          <w:lang w:val="en-US" w:eastAsia="zh-CN"/>
        </w:rPr>
        <w:t>，导致</w:t>
      </w:r>
      <w:r>
        <w:rPr>
          <w:sz w:val="28"/>
          <w:szCs w:val="28"/>
          <w:lang w:val="en-US"/>
        </w:rPr>
        <w:t>五卅运动</w:t>
      </w:r>
      <w:r>
        <w:rPr>
          <w:rFonts w:hint="eastAsia"/>
          <w:sz w:val="28"/>
          <w:szCs w:val="28"/>
          <w:lang w:val="en-US" w:eastAsia="zh-CN"/>
        </w:rPr>
        <w:t>爆发。以此为起点，掀起了全国范围内的大革命高潮。1</w:t>
      </w:r>
      <w:r>
        <w:rPr>
          <w:sz w:val="28"/>
          <w:szCs w:val="28"/>
          <w:lang w:val="en-US"/>
        </w:rPr>
        <w:t>925年6月起，</w:t>
      </w:r>
      <w:r>
        <w:rPr>
          <w:b/>
          <w:bCs/>
          <w:sz w:val="28"/>
          <w:szCs w:val="28"/>
          <w:u w:val="single"/>
          <w:lang w:val="en-US"/>
        </w:rPr>
        <w:t>省港大罢工</w:t>
      </w:r>
      <w:r>
        <w:rPr>
          <w:sz w:val="28"/>
          <w:szCs w:val="28"/>
          <w:lang w:val="en-US"/>
        </w:rPr>
        <w:t>（</w:t>
      </w:r>
      <w:r>
        <w:rPr>
          <w:rFonts w:hint="eastAsia"/>
          <w:sz w:val="28"/>
          <w:szCs w:val="28"/>
          <w:lang w:val="en-US" w:eastAsia="zh-CN"/>
        </w:rPr>
        <w:t>中国工人运动史上持续时间最长的一次政治大罢工</w:t>
      </w:r>
      <w:r>
        <w:rPr>
          <w:sz w:val="28"/>
          <w:szCs w:val="28"/>
          <w:lang w:val="en-US"/>
        </w:rPr>
        <w:t>），在广州和深圳坚持了16个月。</w:t>
      </w:r>
    </w:p>
    <w:p>
      <w:pPr>
        <w:pStyle w:val="8"/>
        <w:numPr>
          <w:ilvl w:val="0"/>
          <w:numId w:val="0"/>
        </w:numPr>
        <w:ind w:left="420" w:leftChars="0"/>
        <w:rPr>
          <w:rFonts w:hint="eastAsia"/>
          <w:b/>
          <w:bCs/>
          <w:sz w:val="28"/>
          <w:szCs w:val="28"/>
          <w:u w:val="single"/>
          <w:lang w:val="en-US" w:eastAsia="zh-CN"/>
        </w:rPr>
      </w:pPr>
      <w:r>
        <w:rPr>
          <w:rFonts w:hint="eastAsia"/>
          <w:sz w:val="28"/>
          <w:szCs w:val="28"/>
          <w:lang w:val="en-US" w:eastAsia="zh-CN"/>
        </w:rPr>
        <w:t>8、</w:t>
      </w:r>
      <w:r>
        <w:rPr>
          <w:rFonts w:hint="eastAsia"/>
          <w:b/>
          <w:bCs/>
          <w:sz w:val="28"/>
          <w:szCs w:val="28"/>
          <w:u w:val="single"/>
          <w:lang w:val="en-US" w:eastAsia="zh-CN"/>
        </w:rPr>
        <w:t>1926年7月，以推翻北洋军阀统治为目标的北伐战争开始。</w:t>
      </w:r>
    </w:p>
    <w:p>
      <w:pPr>
        <w:pStyle w:val="8"/>
        <w:numPr>
          <w:ilvl w:val="0"/>
          <w:numId w:val="0"/>
        </w:numPr>
        <w:ind w:left="420" w:leftChars="0"/>
        <w:rPr>
          <w:rFonts w:hint="default"/>
          <w:sz w:val="28"/>
          <w:szCs w:val="28"/>
          <w:lang w:val="en-US" w:eastAsia="zh-CN"/>
        </w:rPr>
      </w:pPr>
      <w:r>
        <w:rPr>
          <w:rFonts w:hint="eastAsia"/>
          <w:b/>
          <w:bCs/>
          <w:sz w:val="28"/>
          <w:szCs w:val="28"/>
          <w:u w:val="single"/>
          <w:lang w:val="en-US" w:eastAsia="zh-CN"/>
        </w:rPr>
        <w:t>9、</w:t>
      </w:r>
      <w:r>
        <w:rPr>
          <w:rFonts w:hint="eastAsia"/>
          <w:sz w:val="28"/>
          <w:szCs w:val="28"/>
          <w:lang w:val="en-US" w:eastAsia="zh-CN"/>
        </w:rPr>
        <w:t>大革命时间：1924至1927.</w:t>
      </w:r>
    </w:p>
    <w:p>
      <w:pPr>
        <w:numPr>
          <w:ilvl w:val="0"/>
          <w:numId w:val="0"/>
        </w:numPr>
        <w:jc w:val="both"/>
        <w:rPr>
          <w:rFonts w:hint="default"/>
          <w:sz w:val="28"/>
          <w:szCs w:val="28"/>
          <w:lang w:val="en-US" w:eastAsia="zh-CN"/>
        </w:rPr>
      </w:pPr>
      <w:r>
        <w:rPr>
          <w:rFonts w:hint="default"/>
          <w:sz w:val="28"/>
          <w:szCs w:val="28"/>
          <w:lang w:val="en-US" w:eastAsia="zh-CN"/>
        </w:rPr>
        <w:t>10</w:t>
      </w:r>
      <w:r>
        <w:rPr>
          <w:rFonts w:hint="eastAsia"/>
          <w:sz w:val="28"/>
          <w:szCs w:val="28"/>
          <w:lang w:val="en-US" w:eastAsia="zh-CN"/>
        </w:rPr>
        <w:t>、</w:t>
      </w:r>
      <w:r>
        <w:rPr>
          <w:rFonts w:hint="default"/>
          <w:sz w:val="28"/>
          <w:szCs w:val="28"/>
          <w:lang w:val="en-US" w:eastAsia="zh-CN"/>
        </w:rPr>
        <w:t>在大革命紧急关头，1927年4月27日至5月9日，</w:t>
      </w:r>
      <w:r>
        <w:rPr>
          <w:rFonts w:hint="default"/>
          <w:color w:val="FF0000"/>
          <w:sz w:val="28"/>
          <w:szCs w:val="28"/>
          <w:lang w:val="en-US" w:eastAsia="zh-CN"/>
        </w:rPr>
        <w:t>中共五大在武汉举行</w:t>
      </w:r>
      <w:r>
        <w:rPr>
          <w:rFonts w:hint="default"/>
          <w:sz w:val="28"/>
          <w:szCs w:val="28"/>
          <w:lang w:val="en-US" w:eastAsia="zh-CN"/>
        </w:rPr>
        <w:t>。党的五大提出争取无产阶级对革命的领导权，建立革命民主政权和实行土地革命等一些正确的原则，但对无</w:t>
      </w:r>
      <w:r>
        <w:rPr>
          <w:rFonts w:hint="eastAsia"/>
          <w:sz w:val="28"/>
          <w:szCs w:val="28"/>
          <w:lang w:val="en-US" w:eastAsia="zh-CN"/>
        </w:rPr>
        <w:t>产</w:t>
      </w:r>
      <w:r>
        <w:rPr>
          <w:rFonts w:hint="default"/>
          <w:sz w:val="28"/>
          <w:szCs w:val="28"/>
          <w:lang w:val="en-US" w:eastAsia="zh-CN"/>
        </w:rPr>
        <w:t>阶级如何争取革命领导权，如何领导农民实行土地革命，特别是如何建立党领导的革命武装等问题，没有提出有效的具体措施，难以承担起挽救革命的任务</w:t>
      </w:r>
    </w:p>
    <w:p>
      <w:pPr>
        <w:pStyle w:val="8"/>
        <w:numPr>
          <w:ilvl w:val="0"/>
          <w:numId w:val="0"/>
        </w:numPr>
        <w:tabs>
          <w:tab w:val="left" w:pos="317"/>
        </w:tabs>
        <w:rPr>
          <w:sz w:val="28"/>
          <w:szCs w:val="28"/>
          <w:lang w:val="en-US"/>
        </w:rPr>
      </w:pPr>
      <w:r>
        <w:rPr>
          <w:rFonts w:hint="eastAsia"/>
          <w:sz w:val="28"/>
          <w:szCs w:val="28"/>
          <w:lang w:val="en-US" w:eastAsia="zh-CN"/>
        </w:rPr>
        <w:t>11、</w:t>
      </w:r>
      <w:r>
        <w:rPr>
          <w:sz w:val="28"/>
          <w:szCs w:val="28"/>
          <w:lang w:val="en-US"/>
        </w:rPr>
        <w:t>国民党右派发动的反共政变:</w:t>
      </w:r>
    </w:p>
    <w:p>
      <w:pPr>
        <w:pStyle w:val="8"/>
        <w:numPr>
          <w:ilvl w:val="0"/>
          <w:numId w:val="66"/>
        </w:numPr>
        <w:ind w:firstLineChars="0"/>
        <w:rPr>
          <w:sz w:val="28"/>
          <w:szCs w:val="28"/>
          <w:lang w:val="en-US"/>
        </w:rPr>
      </w:pPr>
      <w:r>
        <w:rPr>
          <w:sz w:val="28"/>
          <w:szCs w:val="28"/>
          <w:lang w:val="en-US"/>
        </w:rPr>
        <w:t>1926年3月，蒋介石制造中山舰事件</w:t>
      </w:r>
      <w:r>
        <w:rPr>
          <w:rFonts w:hint="eastAsia"/>
          <w:sz w:val="28"/>
          <w:szCs w:val="28"/>
          <w:lang w:val="en-US" w:eastAsia="zh-CN"/>
        </w:rPr>
        <w:t>；</w:t>
      </w:r>
      <w:r>
        <w:rPr>
          <w:sz w:val="28"/>
          <w:szCs w:val="28"/>
          <w:lang w:val="en-US"/>
        </w:rPr>
        <w:t>5</w:t>
      </w:r>
      <w:r>
        <w:rPr>
          <w:rFonts w:hint="eastAsia"/>
          <w:sz w:val="28"/>
          <w:szCs w:val="28"/>
          <w:lang w:val="en-US" w:eastAsia="zh-CN"/>
        </w:rPr>
        <w:t>月，提出《</w:t>
      </w:r>
      <w:r>
        <w:rPr>
          <w:sz w:val="28"/>
          <w:szCs w:val="28"/>
          <w:lang w:val="en-US"/>
        </w:rPr>
        <w:t>整理党务</w:t>
      </w:r>
      <w:r>
        <w:rPr>
          <w:rFonts w:hint="eastAsia"/>
          <w:sz w:val="28"/>
          <w:szCs w:val="28"/>
          <w:lang w:val="en-US" w:eastAsia="zh-CN"/>
        </w:rPr>
        <w:t>决议案》</w:t>
      </w:r>
      <w:r>
        <w:rPr>
          <w:sz w:val="28"/>
          <w:szCs w:val="28"/>
          <w:lang w:val="en-US"/>
        </w:rPr>
        <w:t>，打击共产党员和工农革命力</w:t>
      </w:r>
      <w:r>
        <w:rPr>
          <w:rFonts w:hint="eastAsia"/>
          <w:sz w:val="28"/>
          <w:szCs w:val="28"/>
          <w:lang w:val="en-US" w:eastAsia="zh-CN"/>
        </w:rPr>
        <w:t>量。</w:t>
      </w:r>
    </w:p>
    <w:p>
      <w:pPr>
        <w:pStyle w:val="8"/>
        <w:numPr>
          <w:ilvl w:val="0"/>
          <w:numId w:val="67"/>
        </w:numPr>
        <w:ind w:firstLineChars="0"/>
        <w:rPr>
          <w:sz w:val="28"/>
          <w:szCs w:val="28"/>
        </w:rPr>
      </w:pPr>
      <w:r>
        <w:rPr>
          <w:sz w:val="28"/>
          <w:szCs w:val="28"/>
          <w:lang w:val="en-US"/>
        </w:rPr>
        <w:t>1927年4月12日，蒋介石在上海发动"四一二政变"，以"清党"名义捕杀共</w:t>
      </w:r>
      <w:r>
        <w:rPr>
          <w:rFonts w:hint="eastAsia"/>
          <w:sz w:val="28"/>
          <w:szCs w:val="28"/>
          <w:lang w:val="en-US" w:eastAsia="zh-CN"/>
        </w:rPr>
        <w:t>产党员和革</w:t>
      </w:r>
      <w:r>
        <w:rPr>
          <w:sz w:val="28"/>
          <w:szCs w:val="28"/>
          <w:lang w:val="en-US"/>
        </w:rPr>
        <w:t>命群众。</w:t>
      </w:r>
    </w:p>
    <w:p>
      <w:pPr>
        <w:pStyle w:val="8"/>
        <w:numPr>
          <w:ilvl w:val="0"/>
          <w:numId w:val="68"/>
        </w:numPr>
        <w:ind w:firstLineChars="0"/>
        <w:rPr>
          <w:sz w:val="28"/>
          <w:szCs w:val="28"/>
        </w:rPr>
      </w:pPr>
      <w:r>
        <w:rPr>
          <w:sz w:val="28"/>
          <w:szCs w:val="28"/>
          <w:lang w:val="en-US"/>
        </w:rPr>
        <w:t>1927年4月28日，中国共产党主要创始人李大钊在北京被奉系军阀张作霖杀害。</w:t>
      </w:r>
    </w:p>
    <w:p>
      <w:pPr>
        <w:pStyle w:val="8"/>
        <w:numPr>
          <w:ilvl w:val="0"/>
          <w:numId w:val="69"/>
        </w:numPr>
        <w:ind w:firstLineChars="0"/>
        <w:rPr>
          <w:sz w:val="28"/>
          <w:szCs w:val="28"/>
          <w:lang w:val="en-US"/>
        </w:rPr>
      </w:pPr>
      <w:r>
        <w:rPr>
          <w:sz w:val="28"/>
          <w:szCs w:val="28"/>
          <w:lang w:val="en-US"/>
        </w:rPr>
        <w:t>1927年7月15日，汪精卫召开"分共"会议。宣布同共产党决裂，开始大屠杀（七一五政变）,</w:t>
      </w:r>
      <w:r>
        <w:rPr>
          <w:b/>
          <w:bCs/>
          <w:sz w:val="28"/>
          <w:szCs w:val="28"/>
          <w:u w:val="single"/>
          <w:lang w:val="en-US"/>
        </w:rPr>
        <w:t>标志着第一次国共合作全面破裂，大革命最终失败</w:t>
      </w:r>
      <w:r>
        <w:rPr>
          <w:sz w:val="28"/>
          <w:szCs w:val="28"/>
          <w:lang w:val="en-US"/>
        </w:rPr>
        <w:t>。</w:t>
      </w:r>
    </w:p>
    <w:p>
      <w:pPr>
        <w:pStyle w:val="8"/>
        <w:numPr>
          <w:ilvl w:val="0"/>
          <w:numId w:val="0"/>
        </w:numPr>
        <w:ind w:left="420" w:firstLine="0" w:firstLineChars="0"/>
        <w:rPr>
          <w:sz w:val="28"/>
          <w:szCs w:val="28"/>
          <w:highlight w:val="green"/>
        </w:rPr>
      </w:pPr>
      <w:r>
        <w:rPr>
          <w:rFonts w:hint="eastAsia"/>
          <w:sz w:val="28"/>
          <w:szCs w:val="28"/>
          <w:highlight w:val="green"/>
          <w:lang w:val="en-US" w:eastAsia="zh-CN"/>
        </w:rPr>
        <w:t>中国共产党在大革命中的贡献：</w:t>
      </w:r>
    </w:p>
    <w:p>
      <w:pPr>
        <w:pStyle w:val="8"/>
        <w:numPr>
          <w:ilvl w:val="0"/>
          <w:numId w:val="70"/>
        </w:numPr>
        <w:ind w:firstLineChars="0"/>
        <w:rPr>
          <w:sz w:val="28"/>
          <w:szCs w:val="28"/>
        </w:rPr>
      </w:pPr>
      <w:r>
        <w:rPr>
          <w:rFonts w:hint="eastAsia"/>
          <w:sz w:val="28"/>
          <w:szCs w:val="28"/>
          <w:lang w:val="en-US" w:eastAsia="zh-CN"/>
        </w:rPr>
        <w:t>提出反对帝国主义，反对军阀的政治口号</w:t>
      </w:r>
    </w:p>
    <w:p>
      <w:pPr>
        <w:pStyle w:val="8"/>
        <w:numPr>
          <w:ilvl w:val="0"/>
          <w:numId w:val="70"/>
        </w:numPr>
        <w:ind w:firstLineChars="0"/>
        <w:rPr>
          <w:sz w:val="28"/>
          <w:szCs w:val="28"/>
        </w:rPr>
      </w:pPr>
      <w:r>
        <w:rPr>
          <w:rFonts w:hint="eastAsia"/>
          <w:sz w:val="28"/>
          <w:szCs w:val="28"/>
          <w:lang w:eastAsia="zh-CN"/>
        </w:rPr>
        <w:t>是国共合作的倡导者和统一战线的组织者</w:t>
      </w:r>
    </w:p>
    <w:p>
      <w:pPr>
        <w:pStyle w:val="8"/>
        <w:numPr>
          <w:ilvl w:val="0"/>
          <w:numId w:val="70"/>
        </w:numPr>
        <w:ind w:firstLineChars="0"/>
        <w:rPr>
          <w:sz w:val="28"/>
          <w:szCs w:val="28"/>
        </w:rPr>
      </w:pPr>
      <w:r>
        <w:rPr>
          <w:rFonts w:hint="eastAsia"/>
          <w:sz w:val="28"/>
          <w:szCs w:val="28"/>
          <w:lang w:eastAsia="zh-CN"/>
        </w:rPr>
        <w:t>是人民群众的主要发动者和组织者</w:t>
      </w:r>
    </w:p>
    <w:p>
      <w:pPr>
        <w:pStyle w:val="8"/>
        <w:numPr>
          <w:ilvl w:val="0"/>
          <w:numId w:val="70"/>
        </w:numPr>
        <w:ind w:firstLineChars="0"/>
        <w:rPr>
          <w:sz w:val="28"/>
          <w:szCs w:val="28"/>
        </w:rPr>
      </w:pPr>
      <w:r>
        <w:rPr>
          <w:rFonts w:hint="eastAsia"/>
          <w:sz w:val="28"/>
          <w:szCs w:val="28"/>
          <w:lang w:eastAsia="zh-CN"/>
        </w:rPr>
        <w:t>共产党人不仅帮助和推动了国民革命军的建立，而且在军队中进行了卓有成效的政治工作，提供了国民革命军的素质，共产党员在战斗中身先士卒，起着先锋作用和表率作用。</w:t>
      </w:r>
    </w:p>
    <w:p>
      <w:pPr>
        <w:pStyle w:val="8"/>
        <w:numPr>
          <w:ilvl w:val="0"/>
          <w:numId w:val="0"/>
        </w:numPr>
        <w:ind w:left="420" w:firstLine="0" w:firstLineChars="0"/>
        <w:rPr>
          <w:sz w:val="28"/>
          <w:szCs w:val="28"/>
          <w:highlight w:val="green"/>
        </w:rPr>
      </w:pPr>
      <w:r>
        <w:rPr>
          <w:sz w:val="28"/>
          <w:szCs w:val="28"/>
          <w:highlight w:val="green"/>
          <w:lang w:val="en-US"/>
        </w:rPr>
        <w:t>国民革命失败的原因:</w:t>
      </w:r>
    </w:p>
    <w:p>
      <w:pPr>
        <w:pStyle w:val="8"/>
        <w:numPr>
          <w:ilvl w:val="0"/>
          <w:numId w:val="71"/>
        </w:numPr>
        <w:ind w:firstLineChars="0"/>
        <w:rPr>
          <w:sz w:val="28"/>
          <w:szCs w:val="28"/>
          <w:lang w:val="en-US"/>
        </w:rPr>
      </w:pPr>
      <w:r>
        <w:rPr>
          <w:sz w:val="28"/>
          <w:szCs w:val="28"/>
          <w:lang w:val="en-US"/>
        </w:rPr>
        <w:t>客观原因：帝国主义和中国封建主义势力的联合力量大大超过刚刚兴起的革命联合力量，敌我力量悬殊；革命统一战线内部出现剧烈分化。</w:t>
      </w:r>
    </w:p>
    <w:p>
      <w:pPr>
        <w:pStyle w:val="8"/>
        <w:numPr>
          <w:ilvl w:val="0"/>
          <w:numId w:val="71"/>
        </w:numPr>
        <w:ind w:firstLineChars="0"/>
        <w:rPr>
          <w:sz w:val="28"/>
          <w:szCs w:val="28"/>
        </w:rPr>
      </w:pPr>
      <w:r>
        <w:rPr>
          <w:sz w:val="28"/>
          <w:szCs w:val="28"/>
          <w:lang w:val="en-US"/>
        </w:rPr>
        <w:t>主观原因：</w:t>
      </w:r>
    </w:p>
    <w:p>
      <w:pPr>
        <w:pStyle w:val="8"/>
        <w:numPr>
          <w:ilvl w:val="0"/>
          <w:numId w:val="0"/>
        </w:numPr>
        <w:ind w:left="420" w:firstLine="0" w:firstLineChars="0"/>
        <w:rPr>
          <w:sz w:val="28"/>
          <w:szCs w:val="28"/>
          <w:lang w:val="en-US"/>
        </w:rPr>
      </w:pPr>
      <w:r>
        <w:rPr>
          <w:sz w:val="28"/>
          <w:szCs w:val="28"/>
          <w:lang w:val="en-US"/>
        </w:rPr>
        <w:t>以陈独秀为首的中共中央领导机关在大革命后期犯了右倾机会主义错误。</w:t>
      </w:r>
    </w:p>
    <w:p>
      <w:pPr>
        <w:pStyle w:val="8"/>
        <w:numPr>
          <w:ilvl w:val="0"/>
          <w:numId w:val="0"/>
        </w:numPr>
        <w:ind w:left="420" w:firstLine="0" w:firstLineChars="0"/>
        <w:rPr>
          <w:sz w:val="28"/>
          <w:szCs w:val="28"/>
        </w:rPr>
      </w:pPr>
      <w:r>
        <w:rPr>
          <w:sz w:val="28"/>
          <w:szCs w:val="28"/>
          <w:lang w:val="en-US"/>
        </w:rPr>
        <w:t>总体上讲，中国共产党处于幼年时期</w:t>
      </w:r>
      <w:r>
        <w:rPr>
          <w:rFonts w:hint="eastAsia"/>
          <w:sz w:val="28"/>
          <w:szCs w:val="28"/>
          <w:lang w:val="en-US" w:eastAsia="zh-CN"/>
        </w:rPr>
        <w:t>，</w:t>
      </w:r>
      <w:r>
        <w:rPr>
          <w:sz w:val="28"/>
          <w:szCs w:val="28"/>
          <w:lang w:val="en-US"/>
        </w:rPr>
        <w:t>共产国际的错误指导，对酿成陈独秀右倾机会主义错误有直接影响。</w:t>
      </w:r>
    </w:p>
    <w:p>
      <w:pPr>
        <w:pStyle w:val="8"/>
        <w:numPr>
          <w:ilvl w:val="0"/>
          <w:numId w:val="0"/>
        </w:numPr>
        <w:ind w:left="420" w:firstLine="0" w:firstLineChars="0"/>
        <w:rPr>
          <w:sz w:val="28"/>
          <w:szCs w:val="28"/>
        </w:rPr>
      </w:pPr>
      <w:r>
        <w:rPr>
          <w:rFonts w:hint="eastAsia"/>
          <w:sz w:val="28"/>
          <w:szCs w:val="28"/>
          <w:highlight w:val="green"/>
          <w:lang w:val="en-US" w:eastAsia="zh-CN"/>
        </w:rPr>
        <w:t>大革命从兴起到失败的经验教训表明：</w:t>
      </w:r>
    </w:p>
    <w:p>
      <w:pPr>
        <w:pStyle w:val="8"/>
        <w:numPr>
          <w:ilvl w:val="0"/>
          <w:numId w:val="72"/>
        </w:numPr>
        <w:ind w:firstLineChars="0"/>
        <w:rPr>
          <w:rFonts w:hint="eastAsia"/>
          <w:sz w:val="28"/>
          <w:szCs w:val="28"/>
          <w:lang w:val="en-US" w:eastAsia="zh-CN"/>
        </w:rPr>
      </w:pPr>
      <w:r>
        <w:rPr>
          <w:rFonts w:hint="eastAsia"/>
          <w:sz w:val="28"/>
          <w:szCs w:val="28"/>
          <w:lang w:val="en-US" w:eastAsia="zh-CN"/>
        </w:rPr>
        <w:t>中国共产党能否将马克思主义同中国革命的具体实际相结合，对中国革命至关重要。</w:t>
      </w:r>
    </w:p>
    <w:p>
      <w:pPr>
        <w:pStyle w:val="8"/>
        <w:numPr>
          <w:ilvl w:val="0"/>
          <w:numId w:val="72"/>
        </w:numPr>
        <w:ind w:firstLineChars="0"/>
        <w:rPr>
          <w:rFonts w:hint="eastAsia"/>
          <w:sz w:val="28"/>
          <w:szCs w:val="28"/>
          <w:lang w:val="en-US" w:eastAsia="zh-CN"/>
        </w:rPr>
      </w:pPr>
      <w:r>
        <w:rPr>
          <w:rFonts w:hint="eastAsia"/>
          <w:sz w:val="28"/>
          <w:szCs w:val="28"/>
          <w:lang w:val="en-US" w:eastAsia="zh-CN"/>
        </w:rPr>
        <w:t>中国共产党不但要建立革命的统一战线，而且要始终保持自身的独立性，实行"又团结又斗争"的方针，争取无产阶级在革命中的领导权。</w:t>
      </w:r>
    </w:p>
    <w:p>
      <w:pPr>
        <w:pStyle w:val="8"/>
        <w:numPr>
          <w:ilvl w:val="0"/>
          <w:numId w:val="72"/>
        </w:numPr>
        <w:ind w:firstLineChars="0"/>
        <w:rPr>
          <w:rFonts w:hint="eastAsia"/>
          <w:sz w:val="28"/>
          <w:szCs w:val="28"/>
          <w:lang w:val="en-US" w:eastAsia="zh-CN"/>
        </w:rPr>
      </w:pPr>
      <w:r>
        <w:rPr>
          <w:rFonts w:hint="eastAsia"/>
          <w:sz w:val="28"/>
          <w:szCs w:val="28"/>
          <w:lang w:val="en-US" w:eastAsia="zh-CN"/>
        </w:rPr>
        <w:t>同时，根据中国当时的国情，要取得革命胜利，必须坚持武装斗争，组建由党直接统率和指挥的军队</w:t>
      </w:r>
    </w:p>
    <w:p>
      <w:pPr>
        <w:pStyle w:val="8"/>
        <w:numPr>
          <w:ilvl w:val="0"/>
          <w:numId w:val="72"/>
        </w:numPr>
        <w:ind w:firstLineChars="0"/>
        <w:rPr>
          <w:sz w:val="28"/>
          <w:szCs w:val="28"/>
        </w:rPr>
      </w:pPr>
      <w:r>
        <w:rPr>
          <w:rFonts w:hint="eastAsia"/>
          <w:sz w:val="28"/>
          <w:szCs w:val="28"/>
          <w:lang w:val="en-US" w:eastAsia="zh-CN"/>
        </w:rPr>
        <w:t>必须解决农民的土地问题，以充分发动农民参加革命，扩大革命力量</w:t>
      </w:r>
    </w:p>
    <w:p>
      <w:pPr>
        <w:pStyle w:val="8"/>
        <w:numPr>
          <w:ilvl w:val="0"/>
          <w:numId w:val="72"/>
        </w:numPr>
        <w:ind w:firstLineChars="0"/>
        <w:rPr>
          <w:sz w:val="28"/>
          <w:szCs w:val="28"/>
        </w:rPr>
      </w:pPr>
      <w:r>
        <w:rPr>
          <w:rFonts w:hint="eastAsia"/>
          <w:sz w:val="28"/>
          <w:szCs w:val="28"/>
          <w:lang w:val="en-US" w:eastAsia="zh-CN"/>
        </w:rPr>
        <w:t>党必须加强自身建设，加强党的民主集中制，既要发展党的组织和注重党员数量，更要巩固党的组织和注重党员质量。只有正确认识和解决这些问题，党才能领导中国革命事业走向成功。</w:t>
      </w:r>
    </w:p>
    <w:p>
      <w:pPr>
        <w:pStyle w:val="8"/>
        <w:numPr>
          <w:ilvl w:val="0"/>
          <w:numId w:val="0"/>
        </w:numPr>
        <w:ind w:left="420" w:firstLine="0" w:firstLineChars="0"/>
        <w:rPr>
          <w:sz w:val="28"/>
          <w:szCs w:val="28"/>
        </w:rPr>
      </w:pPr>
      <w:r>
        <w:rPr>
          <w:sz w:val="28"/>
          <w:szCs w:val="28"/>
          <w:highlight w:val="green"/>
          <w:lang w:val="en-US"/>
        </w:rPr>
        <w:t>国民革命的</w:t>
      </w:r>
      <w:r>
        <w:rPr>
          <w:rFonts w:hint="eastAsia"/>
          <w:sz w:val="28"/>
          <w:szCs w:val="28"/>
          <w:highlight w:val="green"/>
          <w:lang w:val="en-US" w:eastAsia="zh-CN"/>
        </w:rPr>
        <w:t>历史</w:t>
      </w:r>
      <w:r>
        <w:rPr>
          <w:sz w:val="28"/>
          <w:szCs w:val="28"/>
          <w:highlight w:val="green"/>
          <w:lang w:val="en-US"/>
        </w:rPr>
        <w:t>意义：</w:t>
      </w:r>
    </w:p>
    <w:p>
      <w:pPr>
        <w:pStyle w:val="8"/>
        <w:numPr>
          <w:ilvl w:val="0"/>
          <w:numId w:val="0"/>
        </w:numPr>
        <w:ind w:left="420" w:firstLine="0" w:firstLineChars="0"/>
        <w:rPr>
          <w:rFonts w:hint="default"/>
          <w:sz w:val="28"/>
          <w:szCs w:val="28"/>
          <w:lang w:val="en-US" w:eastAsia="zh-CN"/>
        </w:rPr>
      </w:pPr>
      <w:r>
        <w:rPr>
          <w:rFonts w:hint="eastAsia"/>
          <w:sz w:val="28"/>
          <w:szCs w:val="28"/>
          <w:lang w:val="en-US" w:eastAsia="zh-CN"/>
        </w:rPr>
        <w:t>书上：大革命对中国共产党的意义</w:t>
      </w:r>
    </w:p>
    <w:p>
      <w:pPr>
        <w:pStyle w:val="8"/>
        <w:numPr>
          <w:ilvl w:val="0"/>
          <w:numId w:val="73"/>
        </w:numPr>
        <w:ind w:left="420" w:leftChars="0" w:firstLineChars="0"/>
        <w:rPr>
          <w:rFonts w:hint="eastAsia"/>
          <w:sz w:val="28"/>
          <w:szCs w:val="28"/>
          <w:lang w:val="en-US" w:eastAsia="zh-CN"/>
        </w:rPr>
      </w:pPr>
      <w:r>
        <w:rPr>
          <w:rFonts w:hint="eastAsia"/>
          <w:sz w:val="28"/>
          <w:szCs w:val="28"/>
          <w:lang w:val="en-US" w:eastAsia="zh-CN"/>
        </w:rPr>
        <w:t>正是在这个时期,中国共产党人进行了轰轰烈烈的革命工作、领导了全国反帝反封建的伟大斗争,在中国革命史上写下了光荣的一页。</w:t>
      </w:r>
    </w:p>
    <w:p>
      <w:pPr>
        <w:pStyle w:val="8"/>
        <w:numPr>
          <w:ilvl w:val="0"/>
          <w:numId w:val="73"/>
        </w:numPr>
        <w:ind w:left="420" w:leftChars="0" w:firstLineChars="0"/>
        <w:rPr>
          <w:rFonts w:hint="eastAsia"/>
          <w:sz w:val="28"/>
          <w:szCs w:val="28"/>
          <w:lang w:val="en-US" w:eastAsia="zh-CN"/>
        </w:rPr>
      </w:pPr>
      <w:r>
        <w:rPr>
          <w:rFonts w:hint="eastAsia"/>
          <w:sz w:val="28"/>
          <w:szCs w:val="28"/>
          <w:lang w:val="en-US" w:eastAsia="zh-CN"/>
        </w:rPr>
        <w:t>同时开始探索马克思主义中国化的途径、初步提出了新民主主义革命的基本思想</w:t>
      </w:r>
    </w:p>
    <w:p>
      <w:pPr>
        <w:pStyle w:val="8"/>
        <w:numPr>
          <w:ilvl w:val="0"/>
          <w:numId w:val="73"/>
        </w:numPr>
        <w:ind w:left="420" w:leftChars="0" w:firstLineChars="0"/>
        <w:rPr>
          <w:rFonts w:hint="eastAsia"/>
          <w:sz w:val="28"/>
          <w:szCs w:val="28"/>
          <w:lang w:val="en-US" w:eastAsia="zh-CN"/>
        </w:rPr>
      </w:pPr>
      <w:r>
        <w:rPr>
          <w:rFonts w:hint="eastAsia"/>
          <w:sz w:val="28"/>
          <w:szCs w:val="28"/>
          <w:lang w:val="en-US" w:eastAsia="zh-CN"/>
        </w:rPr>
        <w:t>并从大革命的失败中汲取深刻历史教训,开始懂得进行土地革命和掌握革命武装的重要性。</w:t>
      </w:r>
    </w:p>
    <w:p>
      <w:pPr>
        <w:pStyle w:val="8"/>
        <w:numPr>
          <w:ilvl w:val="0"/>
          <w:numId w:val="73"/>
        </w:numPr>
        <w:ind w:left="420" w:leftChars="0" w:firstLineChars="0"/>
        <w:rPr>
          <w:sz w:val="28"/>
          <w:szCs w:val="28"/>
          <w:lang w:val="en-US"/>
        </w:rPr>
      </w:pPr>
      <w:r>
        <w:rPr>
          <w:rFonts w:hint="eastAsia"/>
          <w:sz w:val="28"/>
          <w:szCs w:val="28"/>
          <w:lang w:val="en-US" w:eastAsia="zh-CN"/>
        </w:rPr>
        <w:t>正是由于经历了这场大革命,中国人民的觉悟程度和组织程度有了明显提高,中国共产党开始掌握了一部分革命武装。</w:t>
      </w:r>
      <w:r>
        <w:rPr>
          <w:rFonts w:hint="eastAsia"/>
          <w:b/>
          <w:bCs/>
          <w:sz w:val="28"/>
          <w:szCs w:val="28"/>
          <w:lang w:val="en-US" w:eastAsia="zh-CN"/>
        </w:rPr>
        <w:t>所有这些,为把中国革命推进到一个新的阶段一土地革命战争阶段准备了必要的条件。</w:t>
      </w:r>
    </w:p>
    <w:p>
      <w:pPr>
        <w:pStyle w:val="2"/>
        <w:numPr>
          <w:ilvl w:val="0"/>
          <w:numId w:val="32"/>
        </w:numPr>
        <w:bidi w:val="0"/>
        <w:rPr>
          <w:sz w:val="28"/>
          <w:szCs w:val="28"/>
        </w:rPr>
      </w:pPr>
      <w:r>
        <w:rPr>
          <w:rFonts w:hint="eastAsia"/>
          <w:sz w:val="28"/>
          <w:szCs w:val="28"/>
          <w:lang w:eastAsia="zh-CN"/>
        </w:rPr>
        <w:t>中国革命的新道路</w:t>
      </w:r>
    </w:p>
    <w:p>
      <w:pPr>
        <w:pStyle w:val="3"/>
        <w:bidi w:val="0"/>
        <w:rPr>
          <w:sz w:val="28"/>
          <w:szCs w:val="28"/>
        </w:rPr>
      </w:pPr>
      <w:r>
        <w:rPr>
          <w:rFonts w:hint="eastAsia"/>
          <w:sz w:val="28"/>
          <w:szCs w:val="28"/>
          <w:lang w:eastAsia="zh-CN"/>
        </w:rPr>
        <w:t>第一节中国共产党对革命新道路的探索</w:t>
      </w:r>
    </w:p>
    <w:p>
      <w:pPr>
        <w:pStyle w:val="8"/>
        <w:numPr>
          <w:ilvl w:val="0"/>
          <w:numId w:val="0"/>
        </w:numPr>
        <w:ind w:left="420" w:firstLine="0" w:firstLineChars="0"/>
        <w:rPr>
          <w:sz w:val="28"/>
          <w:szCs w:val="28"/>
        </w:rPr>
      </w:pPr>
      <w:r>
        <w:rPr>
          <w:rFonts w:hint="eastAsia"/>
          <w:sz w:val="28"/>
          <w:szCs w:val="28"/>
          <w:lang w:eastAsia="zh-CN"/>
        </w:rPr>
        <w:t>一、国民党在全国统治的建立</w:t>
      </w:r>
    </w:p>
    <w:p>
      <w:pPr>
        <w:pStyle w:val="8"/>
        <w:numPr>
          <w:ilvl w:val="0"/>
          <w:numId w:val="0"/>
        </w:numPr>
        <w:ind w:left="420" w:firstLine="0" w:firstLineChars="0"/>
        <w:rPr>
          <w:sz w:val="28"/>
          <w:szCs w:val="28"/>
        </w:rPr>
      </w:pPr>
      <w:r>
        <w:rPr>
          <w:rFonts w:hint="eastAsia"/>
          <w:sz w:val="28"/>
          <w:szCs w:val="28"/>
          <w:lang w:eastAsia="zh-CN"/>
        </w:rPr>
        <w:t>1.1927年汪精卫七一五反革命政变后，南京和武汉两个"国民政府"形成了宁汉合流</w:t>
      </w:r>
    </w:p>
    <w:p>
      <w:pPr>
        <w:pStyle w:val="8"/>
        <w:numPr>
          <w:ilvl w:val="0"/>
          <w:numId w:val="0"/>
        </w:numPr>
        <w:ind w:left="420" w:firstLine="0" w:firstLineChars="0"/>
        <w:rPr>
          <w:sz w:val="28"/>
          <w:szCs w:val="28"/>
        </w:rPr>
      </w:pPr>
      <w:r>
        <w:rPr>
          <w:rFonts w:hint="default"/>
          <w:sz w:val="28"/>
          <w:szCs w:val="28"/>
          <w:lang w:val="en-US" w:eastAsia="zh-CN"/>
        </w:rPr>
        <w:t>2.</w:t>
      </w:r>
      <w:r>
        <w:rPr>
          <w:rFonts w:hint="eastAsia"/>
          <w:sz w:val="28"/>
          <w:szCs w:val="28"/>
          <w:lang w:eastAsia="zh-CN"/>
        </w:rPr>
        <w:t>张学良与1928年12月19日从东北发布通告，宣布"遵守三民主义，服从国民政府，改易</w:t>
      </w:r>
      <w:r>
        <w:rPr>
          <w:rFonts w:hint="eastAsia"/>
          <w:sz w:val="28"/>
          <w:szCs w:val="28"/>
          <w:lang w:val="en-US" w:eastAsia="zh-CN"/>
        </w:rPr>
        <w:t>旗帜。”</w:t>
      </w:r>
    </w:p>
    <w:p>
      <w:pPr>
        <w:pStyle w:val="8"/>
        <w:numPr>
          <w:ilvl w:val="0"/>
          <w:numId w:val="0"/>
        </w:numPr>
        <w:ind w:left="420" w:firstLine="0" w:firstLineChars="0"/>
        <w:rPr>
          <w:sz w:val="28"/>
          <w:szCs w:val="28"/>
        </w:rPr>
      </w:pPr>
      <w:r>
        <w:rPr>
          <w:rFonts w:hint="default"/>
          <w:sz w:val="28"/>
          <w:szCs w:val="28"/>
          <w:lang w:val="en-US" w:eastAsia="zh-CN"/>
        </w:rPr>
        <w:t>3.</w:t>
      </w:r>
      <w:r>
        <w:rPr>
          <w:rFonts w:hint="eastAsia"/>
          <w:sz w:val="28"/>
          <w:szCs w:val="28"/>
          <w:lang w:eastAsia="zh-CN"/>
        </w:rPr>
        <w:t>1928年2月，南京国民政府改组，武汉国民政府不复存在</w:t>
      </w:r>
    </w:p>
    <w:p>
      <w:pPr>
        <w:pStyle w:val="8"/>
        <w:numPr>
          <w:ilvl w:val="0"/>
          <w:numId w:val="42"/>
        </w:numPr>
        <w:ind w:left="630" w:leftChars="0" w:hanging="420" w:firstLineChars="0"/>
        <w:rPr>
          <w:rFonts w:hint="eastAsia"/>
          <w:sz w:val="28"/>
          <w:szCs w:val="28"/>
          <w:lang w:val="en-US" w:eastAsia="zh-CN"/>
        </w:rPr>
      </w:pPr>
      <w:r>
        <w:rPr>
          <w:rFonts w:hint="eastAsia"/>
          <w:sz w:val="28"/>
          <w:szCs w:val="28"/>
          <w:lang w:val="en-US" w:eastAsia="zh-CN"/>
        </w:rPr>
        <w:t>一党专政的独裁统治</w:t>
      </w:r>
    </w:p>
    <w:p>
      <w:pPr>
        <w:pStyle w:val="8"/>
        <w:numPr>
          <w:ilvl w:val="0"/>
          <w:numId w:val="74"/>
        </w:numPr>
        <w:ind w:firstLineChars="0"/>
        <w:rPr>
          <w:rFonts w:hint="eastAsia"/>
          <w:color w:val="0000FF"/>
          <w:sz w:val="28"/>
          <w:szCs w:val="28"/>
          <w:lang w:eastAsia="zh-CN"/>
        </w:rPr>
      </w:pPr>
      <w:r>
        <w:rPr>
          <w:rFonts w:hint="eastAsia"/>
          <w:sz w:val="28"/>
          <w:szCs w:val="28"/>
          <w:lang w:eastAsia="zh-CN"/>
        </w:rPr>
        <w:t>大革命失败后，国名党已不再是工人、农民、城市小资产阶级和民族资产阶级的革命联盟，</w:t>
      </w:r>
      <w:r>
        <w:rPr>
          <w:rFonts w:hint="eastAsia"/>
          <w:color w:val="0000FF"/>
          <w:sz w:val="28"/>
          <w:szCs w:val="28"/>
          <w:lang w:eastAsia="zh-CN"/>
        </w:rPr>
        <w:t>而是一个由代表地主阶级、买办性的大资产阶级利益的反动集团所控制的政党。</w:t>
      </w:r>
    </w:p>
    <w:p>
      <w:pPr>
        <w:pStyle w:val="8"/>
        <w:numPr>
          <w:ilvl w:val="0"/>
          <w:numId w:val="75"/>
        </w:numPr>
        <w:ind w:firstLineChars="0"/>
        <w:rPr>
          <w:rFonts w:hint="eastAsia"/>
          <w:sz w:val="28"/>
          <w:szCs w:val="28"/>
          <w:lang w:val="en-US" w:eastAsia="zh-CN"/>
        </w:rPr>
      </w:pPr>
      <w:r>
        <w:rPr>
          <w:rFonts w:hint="eastAsia"/>
          <w:sz w:val="28"/>
          <w:szCs w:val="28"/>
          <w:lang w:eastAsia="zh-CN"/>
        </w:rPr>
        <w:t>国民党所实行的是代表地主阶级、买办性的大资产阶级利益</w:t>
      </w:r>
      <w:r>
        <w:rPr>
          <w:rFonts w:hint="eastAsia"/>
          <w:sz w:val="28"/>
          <w:szCs w:val="28"/>
          <w:lang w:val="en-US" w:eastAsia="zh-CN"/>
        </w:rPr>
        <w:t>的一党专政。</w:t>
      </w:r>
    </w:p>
    <w:p>
      <w:pPr>
        <w:pStyle w:val="8"/>
        <w:numPr>
          <w:ilvl w:val="0"/>
          <w:numId w:val="0"/>
        </w:numPr>
        <w:rPr>
          <w:rFonts w:hint="default"/>
          <w:sz w:val="28"/>
          <w:szCs w:val="28"/>
          <w:lang w:val="en-US" w:eastAsia="zh-CN"/>
        </w:rPr>
      </w:pPr>
      <w:r>
        <w:rPr>
          <w:rFonts w:hint="eastAsia"/>
          <w:sz w:val="28"/>
          <w:szCs w:val="28"/>
          <w:lang w:val="en-US" w:eastAsia="zh-CN"/>
        </w:rPr>
        <w:t>表现：</w:t>
      </w:r>
      <w:r>
        <w:rPr>
          <w:rFonts w:hint="default"/>
          <w:sz w:val="28"/>
          <w:szCs w:val="28"/>
          <w:lang w:val="en-US" w:eastAsia="zh-CN"/>
        </w:rPr>
        <w:t>1．建立庞大的军队</w:t>
      </w:r>
    </w:p>
    <w:p>
      <w:pPr>
        <w:pStyle w:val="8"/>
        <w:numPr>
          <w:ilvl w:val="0"/>
          <w:numId w:val="0"/>
        </w:numPr>
        <w:ind w:left="840" w:leftChars="0"/>
        <w:rPr>
          <w:rFonts w:hint="default"/>
          <w:sz w:val="28"/>
          <w:szCs w:val="28"/>
          <w:lang w:val="en-US" w:eastAsia="zh-CN"/>
        </w:rPr>
      </w:pPr>
      <w:r>
        <w:rPr>
          <w:rFonts w:hint="default"/>
          <w:sz w:val="28"/>
          <w:szCs w:val="28"/>
          <w:lang w:val="en-US" w:eastAsia="zh-CN"/>
        </w:rPr>
        <w:t xml:space="preserve">2．建立全国性的特务系统 </w:t>
      </w:r>
      <w:r>
        <w:rPr>
          <w:rFonts w:hint="eastAsia"/>
          <w:sz w:val="28"/>
          <w:szCs w:val="28"/>
          <w:lang w:val="en-US" w:eastAsia="zh-CN"/>
        </w:rPr>
        <w:t>，</w:t>
      </w:r>
      <w:r>
        <w:rPr>
          <w:rFonts w:hint="default"/>
          <w:sz w:val="28"/>
          <w:szCs w:val="28"/>
          <w:lang w:val="en-US" w:eastAsia="zh-CN"/>
        </w:rPr>
        <w:t>中统和军统</w:t>
      </w:r>
      <w:r>
        <w:rPr>
          <w:rFonts w:hint="eastAsia"/>
          <w:sz w:val="28"/>
          <w:szCs w:val="28"/>
          <w:lang w:val="en-US" w:eastAsia="zh-CN"/>
        </w:rPr>
        <w:t>（</w:t>
      </w:r>
      <w:r>
        <w:rPr>
          <w:rFonts w:hint="default"/>
          <w:sz w:val="28"/>
          <w:szCs w:val="28"/>
          <w:lang w:val="en-US" w:eastAsia="zh-CN"/>
        </w:rPr>
        <w:t>主要任务是反对共产党，破</w:t>
      </w:r>
      <w:r>
        <w:rPr>
          <w:rFonts w:hint="eastAsia"/>
          <w:sz w:val="28"/>
          <w:szCs w:val="28"/>
          <w:lang w:val="en-US" w:eastAsia="zh-CN"/>
        </w:rPr>
        <w:t>坏</w:t>
      </w:r>
      <w:r>
        <w:rPr>
          <w:rFonts w:hint="default"/>
          <w:sz w:val="28"/>
          <w:szCs w:val="28"/>
          <w:lang w:val="en-US" w:eastAsia="zh-CN"/>
        </w:rPr>
        <w:t>革命运动，绑架或者暗杀革命者和异己分子</w:t>
      </w:r>
      <w:r>
        <w:rPr>
          <w:rFonts w:hint="eastAsia"/>
          <w:sz w:val="28"/>
          <w:szCs w:val="28"/>
          <w:lang w:val="en-US" w:eastAsia="zh-CN"/>
        </w:rPr>
        <w:t>。）</w:t>
      </w:r>
    </w:p>
    <w:p>
      <w:pPr>
        <w:numPr>
          <w:ilvl w:val="0"/>
          <w:numId w:val="0"/>
        </w:numPr>
        <w:rPr>
          <w:rFonts w:hint="default"/>
          <w:sz w:val="28"/>
          <w:szCs w:val="28"/>
          <w:lang w:val="en-US" w:eastAsia="zh-CN"/>
        </w:rPr>
      </w:pPr>
      <w:r>
        <w:rPr>
          <w:rFonts w:hint="default"/>
          <w:sz w:val="28"/>
          <w:szCs w:val="28"/>
          <w:lang w:val="en-US" w:eastAsia="zh-CN"/>
        </w:rPr>
        <w:t xml:space="preserve">      3.推行保甲制度(1）目的：控制人民，禁止革命活动</w:t>
      </w:r>
    </w:p>
    <w:p>
      <w:pPr>
        <w:pStyle w:val="8"/>
        <w:numPr>
          <w:ilvl w:val="0"/>
          <w:numId w:val="0"/>
        </w:numPr>
        <w:ind w:left="1680" w:firstLine="0" w:firstLineChars="0"/>
        <w:rPr>
          <w:rFonts w:hint="eastAsia"/>
          <w:sz w:val="28"/>
          <w:szCs w:val="28"/>
          <w:lang w:val="en-US" w:eastAsia="zh-CN"/>
        </w:rPr>
      </w:pPr>
      <w:r>
        <w:rPr>
          <w:rFonts w:hint="default"/>
          <w:sz w:val="28"/>
          <w:szCs w:val="28"/>
          <w:lang w:val="en-US" w:eastAsia="zh-CN"/>
        </w:rPr>
        <w:t xml:space="preserve">        (2）保甲内各户要互相监视和互相告发</w:t>
      </w:r>
    </w:p>
    <w:p>
      <w:pPr>
        <w:pStyle w:val="8"/>
        <w:numPr>
          <w:ilvl w:val="0"/>
          <w:numId w:val="0"/>
        </w:numPr>
        <w:ind w:left="840" w:leftChars="0"/>
        <w:rPr>
          <w:rFonts w:hint="default"/>
          <w:sz w:val="28"/>
          <w:szCs w:val="28"/>
          <w:lang w:val="en-US" w:eastAsia="zh-CN"/>
        </w:rPr>
      </w:pPr>
      <w:r>
        <w:rPr>
          <w:rFonts w:hint="default"/>
          <w:sz w:val="28"/>
          <w:szCs w:val="28"/>
          <w:lang w:val="en-US" w:eastAsia="zh-CN"/>
        </w:rPr>
        <w:t>4．厉行文化专制主义(1）目的：控制舆论，剥夺人民的言论和出版自由</w:t>
      </w:r>
    </w:p>
    <w:p>
      <w:pPr>
        <w:pStyle w:val="8"/>
        <w:numPr>
          <w:ilvl w:val="0"/>
          <w:numId w:val="0"/>
        </w:numPr>
        <w:ind w:left="840" w:leftChars="0"/>
        <w:rPr>
          <w:rFonts w:hint="default"/>
          <w:sz w:val="28"/>
          <w:szCs w:val="28"/>
          <w:lang w:val="en-US" w:eastAsia="zh-CN"/>
        </w:rPr>
      </w:pPr>
      <w:r>
        <w:rPr>
          <w:rFonts w:hint="default"/>
          <w:sz w:val="28"/>
          <w:szCs w:val="28"/>
          <w:lang w:val="en-US" w:eastAsia="zh-CN"/>
        </w:rPr>
        <w:t>通过以上手段来维护帝国主义、封建主义、官僚资本主义的利益来巩固自身的统治</w:t>
      </w:r>
      <w:r>
        <w:rPr>
          <w:rFonts w:hint="eastAsia"/>
          <w:sz w:val="28"/>
          <w:szCs w:val="28"/>
          <w:lang w:val="en-US" w:eastAsia="zh-CN"/>
        </w:rPr>
        <w:t>。</w:t>
      </w:r>
    </w:p>
    <w:p>
      <w:pPr>
        <w:pStyle w:val="8"/>
        <w:numPr>
          <w:ilvl w:val="0"/>
          <w:numId w:val="0"/>
        </w:numPr>
        <w:ind w:left="840" w:leftChars="0"/>
        <w:rPr>
          <w:rFonts w:hint="eastAsia"/>
          <w:sz w:val="28"/>
          <w:szCs w:val="28"/>
          <w:lang w:val="en-US" w:eastAsia="zh-CN"/>
        </w:rPr>
      </w:pPr>
      <w:r>
        <w:rPr>
          <w:rFonts w:hint="default"/>
          <w:sz w:val="28"/>
          <w:szCs w:val="28"/>
          <w:lang w:val="en-US" w:eastAsia="zh-CN"/>
        </w:rPr>
        <w:t>二、土地革命</w:t>
      </w:r>
      <w:r>
        <w:rPr>
          <w:rFonts w:hint="eastAsia"/>
          <w:sz w:val="28"/>
          <w:szCs w:val="28"/>
          <w:lang w:val="en-US" w:eastAsia="zh-CN"/>
        </w:rPr>
        <w:t>战争</w:t>
      </w:r>
      <w:r>
        <w:rPr>
          <w:rFonts w:hint="default"/>
          <w:sz w:val="28"/>
          <w:szCs w:val="28"/>
          <w:lang w:val="en-US" w:eastAsia="zh-CN"/>
        </w:rPr>
        <w:t>的兴起</w:t>
      </w:r>
    </w:p>
    <w:p>
      <w:pPr>
        <w:pStyle w:val="8"/>
        <w:numPr>
          <w:ilvl w:val="0"/>
          <w:numId w:val="0"/>
        </w:numPr>
        <w:ind w:left="840" w:leftChars="0"/>
        <w:rPr>
          <w:rFonts w:hint="eastAsia"/>
          <w:sz w:val="28"/>
          <w:szCs w:val="28"/>
          <w:lang w:val="en-US" w:eastAsia="zh-CN"/>
        </w:rPr>
      </w:pPr>
      <w:r>
        <w:rPr>
          <w:rFonts w:hint="default"/>
          <w:sz w:val="28"/>
          <w:szCs w:val="28"/>
          <w:lang w:val="en-US" w:eastAsia="zh-CN"/>
        </w:rPr>
        <w:t>(</w:t>
      </w:r>
      <w:r>
        <w:rPr>
          <w:rFonts w:hint="eastAsia"/>
          <w:sz w:val="28"/>
          <w:szCs w:val="28"/>
          <w:lang w:val="en-US" w:eastAsia="zh-CN"/>
        </w:rPr>
        <w:t>一）</w:t>
      </w:r>
      <w:r>
        <w:rPr>
          <w:rFonts w:hint="default"/>
          <w:sz w:val="28"/>
          <w:szCs w:val="28"/>
          <w:lang w:val="en-US" w:eastAsia="zh-CN"/>
        </w:rPr>
        <w:t>大革命失败后的艰难条件</w:t>
      </w:r>
    </w:p>
    <w:p>
      <w:pPr>
        <w:pStyle w:val="8"/>
        <w:numPr>
          <w:ilvl w:val="0"/>
          <w:numId w:val="0"/>
        </w:numPr>
        <w:ind w:left="840" w:leftChars="0"/>
        <w:rPr>
          <w:rFonts w:hint="default"/>
          <w:sz w:val="28"/>
          <w:szCs w:val="28"/>
          <w:lang w:val="en-US" w:eastAsia="zh-CN"/>
        </w:rPr>
      </w:pPr>
      <w:r>
        <w:rPr>
          <w:rFonts w:hint="default"/>
          <w:sz w:val="28"/>
          <w:szCs w:val="28"/>
          <w:lang w:val="en-US" w:eastAsia="zh-CN"/>
        </w:rPr>
        <w:t>1．历史背景(1）国民党统治下的半殖民地半封建社会性质没有改变</w:t>
      </w:r>
    </w:p>
    <w:p>
      <w:pPr>
        <w:pStyle w:val="8"/>
        <w:numPr>
          <w:ilvl w:val="0"/>
          <w:numId w:val="0"/>
        </w:numPr>
        <w:ind w:left="840" w:leftChars="0"/>
        <w:rPr>
          <w:rFonts w:hint="eastAsia"/>
          <w:sz w:val="28"/>
          <w:szCs w:val="28"/>
          <w:lang w:val="en-US" w:eastAsia="zh-CN"/>
        </w:rPr>
      </w:pPr>
      <w:r>
        <w:rPr>
          <w:rFonts w:hint="default"/>
          <w:sz w:val="28"/>
          <w:szCs w:val="28"/>
          <w:lang w:val="en-US" w:eastAsia="zh-CN"/>
        </w:rPr>
        <w:t>(2）国民党反共，全国陷入白色恐怖</w:t>
      </w:r>
    </w:p>
    <w:p>
      <w:pPr>
        <w:pStyle w:val="8"/>
        <w:numPr>
          <w:ilvl w:val="0"/>
          <w:numId w:val="0"/>
        </w:numPr>
        <w:ind w:left="840" w:leftChars="0"/>
        <w:rPr>
          <w:rFonts w:hint="eastAsia"/>
          <w:sz w:val="28"/>
          <w:szCs w:val="28"/>
          <w:lang w:val="en-US" w:eastAsia="zh-CN"/>
        </w:rPr>
      </w:pPr>
      <w:r>
        <w:rPr>
          <w:rFonts w:hint="default"/>
          <w:sz w:val="28"/>
          <w:szCs w:val="28"/>
          <w:lang w:val="en-US" w:eastAsia="zh-CN"/>
        </w:rPr>
        <w:t>(3）工农运动走向低潮，反革命力量大大超过了有组织的革命力量</w:t>
      </w:r>
    </w:p>
    <w:p>
      <w:pPr>
        <w:pStyle w:val="8"/>
        <w:numPr>
          <w:ilvl w:val="0"/>
          <w:numId w:val="0"/>
        </w:numPr>
        <w:ind w:left="840" w:leftChars="0"/>
        <w:rPr>
          <w:rFonts w:hint="eastAsia"/>
          <w:sz w:val="28"/>
          <w:szCs w:val="28"/>
          <w:lang w:val="en-US" w:eastAsia="zh-CN"/>
        </w:rPr>
      </w:pPr>
      <w:r>
        <w:rPr>
          <w:rFonts w:hint="default"/>
          <w:color w:val="BF0000"/>
          <w:sz w:val="28"/>
          <w:szCs w:val="28"/>
          <w:lang w:val="en-US" w:eastAsia="zh-CN"/>
        </w:rPr>
        <w:t>1927年大革命失败到1928年初，中国革命发展到一个新阶段﹣﹣土地革命阶段</w:t>
      </w:r>
    </w:p>
    <w:p>
      <w:pPr>
        <w:pStyle w:val="8"/>
        <w:numPr>
          <w:ilvl w:val="0"/>
          <w:numId w:val="0"/>
        </w:numPr>
        <w:ind w:left="840" w:leftChars="0"/>
        <w:rPr>
          <w:rFonts w:hint="eastAsia"/>
          <w:sz w:val="28"/>
          <w:szCs w:val="28"/>
          <w:lang w:val="en-US" w:eastAsia="zh-CN"/>
        </w:rPr>
      </w:pPr>
      <w:r>
        <w:rPr>
          <w:rFonts w:hint="default"/>
          <w:sz w:val="28"/>
          <w:szCs w:val="28"/>
          <w:lang w:val="en-US" w:eastAsia="zh-CN"/>
        </w:rPr>
        <w:t>(</w:t>
      </w:r>
      <w:r>
        <w:rPr>
          <w:rFonts w:hint="eastAsia"/>
          <w:sz w:val="28"/>
          <w:szCs w:val="28"/>
          <w:lang w:val="en-US" w:eastAsia="zh-CN"/>
        </w:rPr>
        <w:t>二</w:t>
      </w:r>
      <w:r>
        <w:rPr>
          <w:rFonts w:hint="default"/>
          <w:sz w:val="28"/>
          <w:szCs w:val="28"/>
          <w:lang w:val="en-US" w:eastAsia="zh-CN"/>
        </w:rPr>
        <w:t>)．开展武装反抗国民党反动统治的斗争</w:t>
      </w:r>
    </w:p>
    <w:p>
      <w:pPr>
        <w:pStyle w:val="8"/>
        <w:numPr>
          <w:ilvl w:val="0"/>
          <w:numId w:val="0"/>
        </w:numPr>
        <w:ind w:left="840" w:leftChars="0"/>
        <w:rPr>
          <w:rFonts w:hint="eastAsia"/>
          <w:sz w:val="28"/>
          <w:szCs w:val="28"/>
          <w:lang w:val="en-US" w:eastAsia="zh-CN"/>
        </w:rPr>
      </w:pPr>
      <w:r>
        <w:rPr>
          <w:rFonts w:hint="default"/>
          <w:sz w:val="28"/>
          <w:szCs w:val="28"/>
          <w:lang w:val="en-US" w:eastAsia="zh-CN"/>
        </w:rPr>
        <w:t>1.1927年7月中旬，中共中央决定了三件大事：</w:t>
      </w:r>
    </w:p>
    <w:p>
      <w:pPr>
        <w:pStyle w:val="8"/>
        <w:numPr>
          <w:ilvl w:val="0"/>
          <w:numId w:val="0"/>
        </w:numPr>
        <w:ind w:left="840" w:leftChars="0"/>
        <w:rPr>
          <w:rFonts w:hint="eastAsia"/>
          <w:sz w:val="28"/>
          <w:szCs w:val="28"/>
          <w:lang w:val="en-US" w:eastAsia="zh-CN"/>
        </w:rPr>
      </w:pPr>
      <w:r>
        <w:rPr>
          <w:rFonts w:hint="default"/>
          <w:sz w:val="28"/>
          <w:szCs w:val="28"/>
          <w:lang w:val="en-US" w:eastAsia="zh-CN"/>
        </w:rPr>
        <w:t>(1）将党所掌握和影响的部队向南昌集中，准备发动起义</w:t>
      </w:r>
    </w:p>
    <w:p>
      <w:pPr>
        <w:pStyle w:val="8"/>
        <w:numPr>
          <w:ilvl w:val="0"/>
          <w:numId w:val="0"/>
        </w:numPr>
        <w:ind w:left="840" w:leftChars="0"/>
        <w:rPr>
          <w:sz w:val="28"/>
          <w:szCs w:val="28"/>
        </w:rPr>
      </w:pPr>
      <w:r>
        <w:rPr>
          <w:rFonts w:hint="default"/>
          <w:sz w:val="28"/>
          <w:szCs w:val="28"/>
          <w:lang w:val="en-US" w:eastAsia="zh-CN"/>
        </w:rPr>
        <w:t>(2）组织</w:t>
      </w:r>
      <w:r>
        <w:rPr>
          <w:rFonts w:hint="eastAsia"/>
          <w:sz w:val="28"/>
          <w:szCs w:val="28"/>
          <w:lang w:val="en-US" w:eastAsia="zh-CN"/>
        </w:rPr>
        <w:t>湘</w:t>
      </w:r>
      <w:r>
        <w:rPr>
          <w:rFonts w:hint="default"/>
          <w:sz w:val="28"/>
          <w:szCs w:val="28"/>
          <w:lang w:val="en-US" w:eastAsia="zh-CN"/>
        </w:rPr>
        <w:t>、赣、鄂、粤四省农民，在秋收的季节准备暴动</w:t>
      </w:r>
    </w:p>
    <w:p>
      <w:pPr>
        <w:pStyle w:val="8"/>
        <w:numPr>
          <w:ilvl w:val="0"/>
          <w:numId w:val="0"/>
        </w:numPr>
        <w:ind w:left="420" w:firstLine="560" w:firstLineChars="200"/>
        <w:rPr>
          <w:sz w:val="28"/>
          <w:szCs w:val="28"/>
        </w:rPr>
      </w:pPr>
      <w:r>
        <w:rPr>
          <w:rFonts w:hint="default"/>
          <w:sz w:val="28"/>
          <w:szCs w:val="28"/>
          <w:lang w:val="en-US" w:eastAsia="zh-CN"/>
        </w:rPr>
        <w:t>(3）召集中央会议，讨论和决定新时期的方针和政策</w:t>
      </w:r>
    </w:p>
    <w:p>
      <w:pPr>
        <w:pStyle w:val="8"/>
        <w:numPr>
          <w:ilvl w:val="0"/>
          <w:numId w:val="0"/>
        </w:numPr>
        <w:ind w:left="630" w:firstLine="0" w:firstLineChars="0"/>
        <w:rPr>
          <w:rFonts w:hint="default"/>
          <w:sz w:val="28"/>
          <w:szCs w:val="28"/>
          <w:lang w:val="en-US" w:eastAsia="zh-CN"/>
        </w:rPr>
      </w:pPr>
      <w:r>
        <w:rPr>
          <w:rFonts w:hint="default"/>
          <w:sz w:val="28"/>
          <w:szCs w:val="28"/>
          <w:lang w:val="en-US" w:eastAsia="zh-CN"/>
        </w:rPr>
        <w:t>2.1927年8月7日，中共中央在汉口秘密召开紧急会议（即</w:t>
      </w:r>
      <w:r>
        <w:rPr>
          <w:rFonts w:hint="default"/>
          <w:sz w:val="28"/>
          <w:szCs w:val="28"/>
          <w:highlight w:val="yellow"/>
          <w:lang w:val="en-US" w:eastAsia="zh-CN"/>
        </w:rPr>
        <w:t>八七会议</w:t>
      </w:r>
      <w:r>
        <w:rPr>
          <w:rFonts w:hint="default"/>
          <w:sz w:val="28"/>
          <w:szCs w:val="28"/>
          <w:lang w:val="en-US" w:eastAsia="zh-CN"/>
        </w:rPr>
        <w:t>），会议确定了土地革命和武装起义的方针</w:t>
      </w:r>
      <w:r>
        <w:rPr>
          <w:rFonts w:hint="eastAsia"/>
          <w:sz w:val="28"/>
          <w:szCs w:val="28"/>
          <w:lang w:val="en-US" w:eastAsia="zh-CN"/>
        </w:rPr>
        <w:t>。</w:t>
      </w:r>
    </w:p>
    <w:p>
      <w:pPr>
        <w:pStyle w:val="8"/>
        <w:numPr>
          <w:ilvl w:val="0"/>
          <w:numId w:val="76"/>
        </w:numPr>
        <w:ind w:firstLineChars="0"/>
        <w:rPr>
          <w:sz w:val="28"/>
          <w:szCs w:val="28"/>
        </w:rPr>
      </w:pPr>
      <w:r>
        <w:rPr>
          <w:rFonts w:hint="default"/>
          <w:sz w:val="28"/>
          <w:szCs w:val="28"/>
          <w:lang w:val="en-US" w:eastAsia="zh-CN"/>
        </w:rPr>
        <w:t>出席此次会议的毛泽东突出强调了"</w:t>
      </w:r>
      <w:r>
        <w:rPr>
          <w:rFonts w:hint="default"/>
          <w:color w:val="0000FF"/>
          <w:sz w:val="28"/>
          <w:szCs w:val="28"/>
          <w:lang w:val="en-US" w:eastAsia="zh-CN"/>
        </w:rPr>
        <w:t>枪杆子里出政权"</w:t>
      </w:r>
      <w:r>
        <w:rPr>
          <w:rFonts w:hint="default"/>
          <w:sz w:val="28"/>
          <w:szCs w:val="28"/>
          <w:lang w:val="en-US" w:eastAsia="zh-CN"/>
        </w:rPr>
        <w:t>和"找着新的道路"的任务</w:t>
      </w:r>
    </w:p>
    <w:p>
      <w:pPr>
        <w:pStyle w:val="8"/>
        <w:numPr>
          <w:ilvl w:val="0"/>
          <w:numId w:val="77"/>
        </w:numPr>
        <w:ind w:firstLineChars="0"/>
        <w:rPr>
          <w:rFonts w:hint="eastAsia"/>
          <w:color w:val="0000FF"/>
          <w:sz w:val="28"/>
          <w:szCs w:val="28"/>
          <w:lang w:val="en-US" w:eastAsia="zh-CN"/>
        </w:rPr>
      </w:pPr>
      <w:r>
        <w:rPr>
          <w:rFonts w:hint="eastAsia"/>
          <w:sz w:val="28"/>
          <w:szCs w:val="28"/>
          <w:lang w:val="en-US" w:eastAsia="zh-CN"/>
        </w:rPr>
        <w:t>意义：</w:t>
      </w:r>
      <w:r>
        <w:rPr>
          <w:rFonts w:hint="default"/>
          <w:sz w:val="28"/>
          <w:szCs w:val="28"/>
          <w:lang w:val="en-US" w:eastAsia="zh-CN"/>
        </w:rPr>
        <w:t>八七会议</w:t>
      </w:r>
      <w:r>
        <w:rPr>
          <w:rFonts w:hint="eastAsia"/>
          <w:sz w:val="28"/>
          <w:szCs w:val="28"/>
          <w:lang w:val="en-US" w:eastAsia="zh-CN"/>
        </w:rPr>
        <w:t>给</w:t>
      </w:r>
      <w:r>
        <w:rPr>
          <w:rFonts w:hint="default"/>
          <w:sz w:val="28"/>
          <w:szCs w:val="28"/>
          <w:lang w:val="en-US" w:eastAsia="zh-CN"/>
        </w:rPr>
        <w:t>正处在思想混乱和组织涣散中的中国共产党指明了新的出路，</w:t>
      </w:r>
      <w:r>
        <w:rPr>
          <w:rFonts w:hint="default"/>
          <w:color w:val="0000FF"/>
          <w:sz w:val="28"/>
          <w:szCs w:val="28"/>
          <w:lang w:val="en-US" w:eastAsia="zh-CN"/>
        </w:rPr>
        <w:t>这是由大革命失败到土地革命战争兴起的历史性转变</w:t>
      </w:r>
      <w:r>
        <w:rPr>
          <w:rFonts w:hint="eastAsia"/>
          <w:color w:val="0000FF"/>
          <w:sz w:val="28"/>
          <w:szCs w:val="28"/>
          <w:lang w:val="en-US" w:eastAsia="zh-CN"/>
        </w:rPr>
        <w:t>。</w:t>
      </w:r>
    </w:p>
    <w:p>
      <w:pPr>
        <w:pStyle w:val="8"/>
        <w:numPr>
          <w:ilvl w:val="0"/>
          <w:numId w:val="0"/>
        </w:numPr>
        <w:ind w:left="420" w:firstLine="0" w:firstLineChars="0"/>
        <w:rPr>
          <w:sz w:val="28"/>
          <w:szCs w:val="28"/>
        </w:rPr>
      </w:pPr>
      <w:r>
        <w:rPr>
          <w:rFonts w:hint="default"/>
          <w:sz w:val="28"/>
          <w:szCs w:val="28"/>
          <w:lang w:val="en-US" w:eastAsia="zh-CN"/>
        </w:rPr>
        <w:t>3.1927年8月1日，在以周恩来为书记的领导下，贺龙、叶挺、朱德、刘伯承在南昌打响了</w:t>
      </w:r>
      <w:r>
        <w:rPr>
          <w:rFonts w:hint="default"/>
          <w:color w:val="0000FF"/>
          <w:sz w:val="28"/>
          <w:szCs w:val="28"/>
          <w:lang w:val="en-US" w:eastAsia="zh-CN"/>
        </w:rPr>
        <w:t>武装反抗国民党的第一枪</w:t>
      </w:r>
      <w:r>
        <w:rPr>
          <w:rFonts w:hint="eastAsia"/>
          <w:sz w:val="28"/>
          <w:szCs w:val="28"/>
          <w:lang w:val="en-US" w:eastAsia="zh-CN"/>
        </w:rPr>
        <w:t>。</w:t>
      </w:r>
    </w:p>
    <w:p>
      <w:pPr>
        <w:pStyle w:val="8"/>
        <w:numPr>
          <w:ilvl w:val="0"/>
          <w:numId w:val="0"/>
        </w:numPr>
        <w:ind w:left="420" w:firstLine="0" w:firstLineChars="0"/>
        <w:rPr>
          <w:sz w:val="28"/>
          <w:szCs w:val="28"/>
        </w:rPr>
      </w:pPr>
      <w:r>
        <w:rPr>
          <w:rFonts w:hint="default"/>
          <w:sz w:val="28"/>
          <w:szCs w:val="28"/>
          <w:highlight w:val="yellow"/>
          <w:lang w:val="en-US" w:eastAsia="zh-CN"/>
        </w:rPr>
        <w:t>南昌起义</w:t>
      </w:r>
      <w:r>
        <w:rPr>
          <w:rFonts w:hint="default"/>
          <w:sz w:val="28"/>
          <w:szCs w:val="28"/>
          <w:lang w:val="en-US" w:eastAsia="zh-CN"/>
        </w:rPr>
        <w:t>是中国共产党独立领导革命战争、创建人民军队和武装夺取政权的开端</w:t>
      </w:r>
    </w:p>
    <w:p>
      <w:pPr>
        <w:pStyle w:val="8"/>
        <w:numPr>
          <w:ilvl w:val="0"/>
          <w:numId w:val="0"/>
        </w:numPr>
        <w:ind w:left="420" w:firstLine="0" w:firstLineChars="0"/>
        <w:rPr>
          <w:sz w:val="28"/>
          <w:szCs w:val="28"/>
        </w:rPr>
      </w:pPr>
      <w:r>
        <w:rPr>
          <w:rFonts w:hint="default"/>
          <w:sz w:val="28"/>
          <w:szCs w:val="28"/>
          <w:lang w:val="en-US" w:eastAsia="zh-CN"/>
        </w:rPr>
        <w:t>4.1927年9月9日，毛泽东等领导的湘赣边界</w:t>
      </w:r>
      <w:r>
        <w:rPr>
          <w:rFonts w:hint="default"/>
          <w:sz w:val="28"/>
          <w:szCs w:val="28"/>
          <w:highlight w:val="yellow"/>
          <w:lang w:val="en-US" w:eastAsia="zh-CN"/>
        </w:rPr>
        <w:t>秋收起义</w:t>
      </w:r>
      <w:r>
        <w:rPr>
          <w:rFonts w:hint="default"/>
          <w:sz w:val="28"/>
          <w:szCs w:val="28"/>
          <w:lang w:val="en-US" w:eastAsia="zh-CN"/>
        </w:rPr>
        <w:t>爆发</w:t>
      </w:r>
    </w:p>
    <w:p>
      <w:pPr>
        <w:pStyle w:val="8"/>
        <w:numPr>
          <w:ilvl w:val="0"/>
          <w:numId w:val="78"/>
        </w:numPr>
        <w:ind w:firstLineChars="0"/>
        <w:rPr>
          <w:sz w:val="28"/>
          <w:szCs w:val="28"/>
        </w:rPr>
      </w:pPr>
      <w:r>
        <w:rPr>
          <w:rFonts w:hint="default"/>
          <w:sz w:val="28"/>
          <w:szCs w:val="28"/>
          <w:lang w:val="en-US" w:eastAsia="zh-CN"/>
        </w:rPr>
        <w:t>起义军公开打出"工农革命军"的旗帜</w:t>
      </w:r>
    </w:p>
    <w:p>
      <w:pPr>
        <w:pStyle w:val="8"/>
        <w:numPr>
          <w:ilvl w:val="0"/>
          <w:numId w:val="79"/>
        </w:numPr>
        <w:ind w:firstLineChars="0"/>
        <w:rPr>
          <w:sz w:val="28"/>
          <w:szCs w:val="28"/>
        </w:rPr>
      </w:pPr>
      <w:r>
        <w:rPr>
          <w:rFonts w:hint="default"/>
          <w:sz w:val="28"/>
          <w:szCs w:val="28"/>
          <w:lang w:val="en-US" w:eastAsia="zh-CN"/>
        </w:rPr>
        <w:t>在攻打中心城市</w:t>
      </w:r>
      <w:r>
        <w:rPr>
          <w:rFonts w:hint="eastAsia"/>
          <w:sz w:val="28"/>
          <w:szCs w:val="28"/>
          <w:lang w:val="en-US" w:eastAsia="zh-CN"/>
        </w:rPr>
        <w:t>长沙</w:t>
      </w:r>
      <w:r>
        <w:rPr>
          <w:rFonts w:hint="default"/>
          <w:sz w:val="28"/>
          <w:szCs w:val="28"/>
          <w:lang w:val="en-US" w:eastAsia="zh-CN"/>
        </w:rPr>
        <w:t>失败后，毛泽东改变计划决定向敌人控制比较薄弱的农村转移</w:t>
      </w:r>
    </w:p>
    <w:p>
      <w:pPr>
        <w:pStyle w:val="8"/>
        <w:numPr>
          <w:ilvl w:val="0"/>
          <w:numId w:val="0"/>
        </w:numPr>
        <w:ind w:left="420" w:firstLine="0" w:firstLineChars="0"/>
        <w:rPr>
          <w:rFonts w:hint="eastAsia"/>
          <w:sz w:val="28"/>
          <w:szCs w:val="28"/>
          <w:lang w:val="en-US" w:eastAsia="zh-CN"/>
        </w:rPr>
      </w:pPr>
      <w:r>
        <w:rPr>
          <w:rFonts w:hint="default"/>
          <w:sz w:val="28"/>
          <w:szCs w:val="28"/>
          <w:lang w:val="en-US" w:eastAsia="zh-CN"/>
        </w:rPr>
        <w:t>5.1927年9月29日，毛泽东领导了</w:t>
      </w:r>
      <w:r>
        <w:rPr>
          <w:rFonts w:hint="default"/>
          <w:sz w:val="28"/>
          <w:szCs w:val="28"/>
          <w:highlight w:val="yellow"/>
          <w:lang w:val="en-US" w:eastAsia="zh-CN"/>
        </w:rPr>
        <w:t>三湾改编，</w:t>
      </w:r>
      <w:r>
        <w:rPr>
          <w:rFonts w:hint="default"/>
          <w:sz w:val="28"/>
          <w:szCs w:val="28"/>
          <w:lang w:val="en-US" w:eastAsia="zh-CN"/>
        </w:rPr>
        <w:t>从组织上确定了党对军队的领导</w:t>
      </w:r>
      <w:r>
        <w:rPr>
          <w:rFonts w:hint="eastAsia"/>
          <w:sz w:val="28"/>
          <w:szCs w:val="28"/>
          <w:lang w:val="en-US" w:eastAsia="zh-CN"/>
        </w:rPr>
        <w:t>。</w:t>
      </w:r>
      <w:r>
        <w:rPr>
          <w:rFonts w:hint="default"/>
          <w:sz w:val="28"/>
          <w:szCs w:val="28"/>
          <w:lang w:val="en-US" w:eastAsia="zh-CN"/>
        </w:rPr>
        <w:t>三湾改编是建设无产阶级领导的新型人民军队的重要开端</w:t>
      </w:r>
      <w:r>
        <w:rPr>
          <w:rFonts w:hint="eastAsia"/>
          <w:sz w:val="28"/>
          <w:szCs w:val="28"/>
          <w:lang w:val="en-US" w:eastAsia="zh-CN"/>
        </w:rPr>
        <w:t>。</w:t>
      </w:r>
    </w:p>
    <w:p>
      <w:pPr>
        <w:pStyle w:val="8"/>
        <w:numPr>
          <w:ilvl w:val="0"/>
          <w:numId w:val="0"/>
        </w:numPr>
        <w:ind w:left="420" w:firstLine="0" w:firstLineChars="0"/>
        <w:rPr>
          <w:rFonts w:hint="eastAsia"/>
          <w:sz w:val="28"/>
          <w:szCs w:val="28"/>
          <w:lang w:val="en-US" w:eastAsia="zh-CN"/>
        </w:rPr>
      </w:pPr>
      <w:r>
        <w:rPr>
          <w:rFonts w:hint="default"/>
          <w:sz w:val="28"/>
          <w:szCs w:val="28"/>
          <w:lang w:val="en-US" w:eastAsia="zh-CN"/>
        </w:rPr>
        <w:t>6.1927年12月11日，张太雷、叶挺和叶剑英</w:t>
      </w:r>
      <w:r>
        <w:rPr>
          <w:rFonts w:hint="eastAsia"/>
          <w:sz w:val="28"/>
          <w:szCs w:val="28"/>
          <w:lang w:val="en-US" w:eastAsia="zh-CN"/>
        </w:rPr>
        <w:t>等领导了</w:t>
      </w:r>
      <w:r>
        <w:rPr>
          <w:rFonts w:hint="eastAsia"/>
          <w:sz w:val="28"/>
          <w:szCs w:val="28"/>
          <w:highlight w:val="yellow"/>
          <w:lang w:val="en-US" w:eastAsia="zh-CN"/>
        </w:rPr>
        <w:t>广州起义</w:t>
      </w:r>
      <w:r>
        <w:rPr>
          <w:rFonts w:hint="eastAsia"/>
          <w:sz w:val="28"/>
          <w:szCs w:val="28"/>
          <w:lang w:val="en-US" w:eastAsia="zh-CN"/>
        </w:rPr>
        <w:t>。</w:t>
      </w:r>
    </w:p>
    <w:p>
      <w:pPr>
        <w:pStyle w:val="8"/>
        <w:numPr>
          <w:ilvl w:val="0"/>
          <w:numId w:val="0"/>
        </w:numPr>
        <w:ind w:left="420" w:leftChars="0"/>
        <w:rPr>
          <w:rFonts w:hint="eastAsia"/>
          <w:sz w:val="28"/>
          <w:szCs w:val="28"/>
          <w:u w:val="single"/>
          <w:lang w:val="en-US" w:eastAsia="zh-CN"/>
        </w:rPr>
      </w:pPr>
      <w:r>
        <w:rPr>
          <w:rFonts w:hint="default"/>
          <w:sz w:val="28"/>
          <w:szCs w:val="28"/>
          <w:lang w:val="en-US" w:eastAsia="zh-CN"/>
        </w:rPr>
        <w:t>该起义证明，面对国民党在中心城市拥有强大武装的形势，</w:t>
      </w:r>
      <w:r>
        <w:rPr>
          <w:rFonts w:hint="default"/>
          <w:sz w:val="28"/>
          <w:szCs w:val="28"/>
          <w:u w:val="single"/>
          <w:lang w:val="en-US" w:eastAsia="zh-CN"/>
        </w:rPr>
        <w:t>想通过城市武装起义或攻占大城市来取得革命胜利是不可能的</w:t>
      </w:r>
    </w:p>
    <w:p>
      <w:pPr>
        <w:pStyle w:val="8"/>
        <w:numPr>
          <w:ilvl w:val="0"/>
          <w:numId w:val="0"/>
        </w:numPr>
        <w:ind w:left="420" w:leftChars="0"/>
        <w:rPr>
          <w:rFonts w:hint="default"/>
          <w:sz w:val="28"/>
          <w:szCs w:val="28"/>
          <w:lang w:val="en-US" w:eastAsia="zh-CN"/>
        </w:rPr>
      </w:pPr>
      <w:r>
        <w:rPr>
          <w:rFonts w:hint="default"/>
          <w:sz w:val="28"/>
          <w:szCs w:val="28"/>
          <w:lang w:val="en-US" w:eastAsia="zh-CN"/>
        </w:rPr>
        <w:t>三、农村包围城市，武装夺取政权道路的开辟</w:t>
      </w:r>
    </w:p>
    <w:p>
      <w:pPr>
        <w:pStyle w:val="8"/>
        <w:numPr>
          <w:ilvl w:val="0"/>
          <w:numId w:val="0"/>
        </w:numPr>
        <w:ind w:left="420" w:leftChars="0"/>
        <w:rPr>
          <w:rFonts w:hint="eastAsia"/>
          <w:sz w:val="28"/>
          <w:szCs w:val="28"/>
          <w:lang w:val="en-US" w:eastAsia="zh-CN"/>
        </w:rPr>
      </w:pPr>
      <w:r>
        <w:rPr>
          <w:rFonts w:hint="default"/>
          <w:sz w:val="28"/>
          <w:szCs w:val="28"/>
          <w:lang w:val="en-US" w:eastAsia="zh-CN"/>
        </w:rPr>
        <w:t>(</w:t>
      </w:r>
      <w:r>
        <w:rPr>
          <w:rFonts w:hint="eastAsia"/>
          <w:sz w:val="28"/>
          <w:szCs w:val="28"/>
          <w:lang w:val="en-US" w:eastAsia="zh-CN"/>
        </w:rPr>
        <w:t>一</w:t>
      </w:r>
      <w:r>
        <w:rPr>
          <w:rFonts w:hint="default"/>
          <w:sz w:val="28"/>
          <w:szCs w:val="28"/>
          <w:lang w:val="en-US" w:eastAsia="zh-CN"/>
        </w:rPr>
        <w:t>)．对中国革命新道路的探索</w:t>
      </w:r>
    </w:p>
    <w:p>
      <w:pPr>
        <w:pStyle w:val="8"/>
        <w:numPr>
          <w:ilvl w:val="0"/>
          <w:numId w:val="0"/>
        </w:numPr>
        <w:ind w:left="420" w:leftChars="0"/>
        <w:rPr>
          <w:rFonts w:hint="eastAsia"/>
          <w:sz w:val="28"/>
          <w:szCs w:val="28"/>
          <w:lang w:val="en-US" w:eastAsia="zh-CN"/>
        </w:rPr>
      </w:pPr>
      <w:r>
        <w:rPr>
          <w:rFonts w:hint="default"/>
          <w:sz w:val="28"/>
          <w:szCs w:val="28"/>
          <w:lang w:val="en-US" w:eastAsia="zh-CN"/>
        </w:rPr>
        <w:t>1．只有</w:t>
      </w:r>
      <w:r>
        <w:rPr>
          <w:rFonts w:hint="default"/>
          <w:sz w:val="28"/>
          <w:szCs w:val="28"/>
          <w:highlight w:val="green"/>
          <w:lang w:val="en-US" w:eastAsia="zh-CN"/>
        </w:rPr>
        <w:t>遵循马克思列宁主义与中国革命实际相结合的原则</w:t>
      </w:r>
      <w:r>
        <w:rPr>
          <w:rFonts w:hint="default"/>
          <w:sz w:val="28"/>
          <w:szCs w:val="28"/>
          <w:lang w:val="en-US" w:eastAsia="zh-CN"/>
        </w:rPr>
        <w:t>，依靠革命实践的积累才能回答中国革命发展问题</w:t>
      </w:r>
    </w:p>
    <w:p>
      <w:pPr>
        <w:pStyle w:val="8"/>
        <w:numPr>
          <w:ilvl w:val="0"/>
          <w:numId w:val="0"/>
        </w:numPr>
        <w:ind w:left="420" w:firstLine="0" w:firstLineChars="0"/>
        <w:rPr>
          <w:rFonts w:hint="eastAsia"/>
          <w:sz w:val="28"/>
          <w:szCs w:val="28"/>
          <w:lang w:val="en-US" w:eastAsia="zh-CN"/>
        </w:rPr>
      </w:pPr>
      <w:r>
        <w:rPr>
          <w:rFonts w:hint="eastAsia"/>
          <w:sz w:val="28"/>
          <w:szCs w:val="28"/>
          <w:lang w:val="en-US" w:eastAsia="zh-CN"/>
        </w:rPr>
        <w:t>2</w:t>
      </w:r>
      <w:r>
        <w:rPr>
          <w:rFonts w:hint="default"/>
          <w:sz w:val="28"/>
          <w:szCs w:val="28"/>
          <w:lang w:val="en-US" w:eastAsia="zh-CN"/>
        </w:rPr>
        <w:t>. 大革命失败后，集中体现中国革命正确方向的是毛泽东、朱德领导的井冈山革命根据</w:t>
      </w:r>
      <w:r>
        <w:rPr>
          <w:rFonts w:hint="eastAsia"/>
          <w:sz w:val="28"/>
          <w:szCs w:val="28"/>
          <w:lang w:val="en-US" w:eastAsia="zh-CN"/>
        </w:rPr>
        <w:t>地</w:t>
      </w:r>
      <w:r>
        <w:rPr>
          <w:rFonts w:hint="default"/>
          <w:sz w:val="28"/>
          <w:szCs w:val="28"/>
          <w:lang w:val="en-US" w:eastAsia="zh-CN"/>
        </w:rPr>
        <w:t>的斗争</w:t>
      </w:r>
    </w:p>
    <w:p>
      <w:pPr>
        <w:pStyle w:val="8"/>
        <w:numPr>
          <w:ilvl w:val="0"/>
          <w:numId w:val="80"/>
        </w:numPr>
        <w:ind w:left="840" w:leftChars="0" w:firstLineChars="0"/>
        <w:rPr>
          <w:rFonts w:hint="eastAsia"/>
          <w:sz w:val="28"/>
          <w:szCs w:val="28"/>
          <w:lang w:val="en-US" w:eastAsia="zh-CN"/>
        </w:rPr>
      </w:pPr>
      <w:r>
        <w:rPr>
          <w:rFonts w:hint="default"/>
          <w:sz w:val="28"/>
          <w:szCs w:val="28"/>
          <w:lang w:val="en-US" w:eastAsia="zh-CN"/>
        </w:rPr>
        <w:t>1927年11月，成立了</w:t>
      </w:r>
      <w:r>
        <w:rPr>
          <w:rFonts w:hint="default"/>
          <w:sz w:val="28"/>
          <w:szCs w:val="28"/>
          <w:highlight w:val="green"/>
          <w:lang w:val="en-US" w:eastAsia="zh-CN"/>
        </w:rPr>
        <w:t>湘赣边界第一个红色政权﹣﹣茶陵县工农兵政府</w:t>
      </w:r>
      <w:r>
        <w:rPr>
          <w:rFonts w:hint="default"/>
          <w:sz w:val="28"/>
          <w:szCs w:val="28"/>
          <w:lang w:val="en-US" w:eastAsia="zh-CN"/>
        </w:rPr>
        <w:t>。至1928年打败江西国民党军队对井冈山地区的进攻，井冈山根据地初步建立起来</w:t>
      </w:r>
    </w:p>
    <w:p>
      <w:pPr>
        <w:pStyle w:val="8"/>
        <w:numPr>
          <w:ilvl w:val="0"/>
          <w:numId w:val="81"/>
        </w:numPr>
        <w:ind w:left="840" w:leftChars="0" w:firstLineChars="0"/>
        <w:rPr>
          <w:rFonts w:hint="eastAsia"/>
          <w:sz w:val="28"/>
          <w:szCs w:val="28"/>
          <w:lang w:val="en-US" w:eastAsia="zh-CN"/>
        </w:rPr>
      </w:pPr>
      <w:r>
        <w:rPr>
          <w:rFonts w:hint="default"/>
          <w:sz w:val="28"/>
          <w:szCs w:val="28"/>
          <w:lang w:val="en-US" w:eastAsia="zh-CN"/>
        </w:rPr>
        <w:t>1928年4月下旬，朱德、陈毅率领南昌起义保留下来的部队和湘南起义农军陆续转移到井冈山地区，与毛泽东领导的部队会师，成立工农革命军第四军（"工农红军第四军")，从此他们领导的军队被称为"朱毛红军"</w:t>
      </w:r>
    </w:p>
    <w:p>
      <w:pPr>
        <w:pStyle w:val="8"/>
        <w:numPr>
          <w:ilvl w:val="0"/>
          <w:numId w:val="82"/>
        </w:numPr>
        <w:ind w:left="840" w:leftChars="0" w:firstLineChars="0"/>
        <w:rPr>
          <w:rFonts w:hint="eastAsia"/>
          <w:sz w:val="28"/>
          <w:szCs w:val="28"/>
          <w:lang w:val="en-US" w:eastAsia="zh-CN"/>
        </w:rPr>
      </w:pPr>
      <w:r>
        <w:rPr>
          <w:rFonts w:hint="default"/>
          <w:sz w:val="28"/>
          <w:szCs w:val="28"/>
          <w:highlight w:val="yellow"/>
          <w:lang w:val="en-US" w:eastAsia="zh-CN"/>
        </w:rPr>
        <w:t>井冈山革命根据地</w:t>
      </w:r>
      <w:r>
        <w:rPr>
          <w:rFonts w:hint="eastAsia"/>
          <w:sz w:val="28"/>
          <w:szCs w:val="28"/>
          <w:highlight w:val="yellow"/>
          <w:lang w:val="en-US" w:eastAsia="zh-CN"/>
        </w:rPr>
        <w:t>（第一个农村革命根据地）</w:t>
      </w:r>
      <w:r>
        <w:rPr>
          <w:rFonts w:hint="default"/>
          <w:sz w:val="28"/>
          <w:szCs w:val="28"/>
          <w:lang w:val="en-US" w:eastAsia="zh-CN"/>
        </w:rPr>
        <w:t>的建立，点燃了工农武装割据的星星之火，为中国革命开辟出了农村包围城市，武装夺取政权这样一条前人没有走过的正确道路</w:t>
      </w:r>
      <w:r>
        <w:rPr>
          <w:rFonts w:hint="eastAsia"/>
          <w:sz w:val="28"/>
          <w:szCs w:val="28"/>
          <w:lang w:val="en-US" w:eastAsia="zh-CN"/>
        </w:rPr>
        <w:t>。</w:t>
      </w:r>
    </w:p>
    <w:p>
      <w:pPr>
        <w:pStyle w:val="8"/>
        <w:numPr>
          <w:ilvl w:val="0"/>
          <w:numId w:val="0"/>
        </w:numPr>
        <w:ind w:left="420" w:leftChars="0"/>
        <w:rPr>
          <w:rFonts w:hint="eastAsia"/>
          <w:sz w:val="28"/>
          <w:szCs w:val="28"/>
          <w:lang w:val="en-US" w:eastAsia="zh-CN"/>
        </w:rPr>
      </w:pPr>
      <w:r>
        <w:rPr>
          <w:rFonts w:hint="default"/>
          <w:sz w:val="28"/>
          <w:szCs w:val="28"/>
          <w:lang w:val="en-US" w:eastAsia="zh-CN"/>
        </w:rPr>
        <w:t>3．</w:t>
      </w:r>
      <w:r>
        <w:rPr>
          <w:rFonts w:hint="eastAsia"/>
          <w:sz w:val="28"/>
          <w:szCs w:val="28"/>
          <w:lang w:val="en-US" w:eastAsia="zh-CN"/>
        </w:rPr>
        <w:t>1928年在苏联举行的</w:t>
      </w:r>
      <w:r>
        <w:rPr>
          <w:rFonts w:hint="default"/>
          <w:sz w:val="28"/>
          <w:szCs w:val="28"/>
          <w:highlight w:val="yellow"/>
          <w:lang w:val="en-US" w:eastAsia="zh-CN"/>
        </w:rPr>
        <w:t>中共六大</w:t>
      </w:r>
      <w:r>
        <w:rPr>
          <w:rFonts w:hint="default"/>
          <w:sz w:val="28"/>
          <w:szCs w:val="28"/>
          <w:lang w:val="en-US" w:eastAsia="zh-CN"/>
        </w:rPr>
        <w:t>确定了以争取群众作为党的首要任务</w:t>
      </w:r>
      <w:r>
        <w:rPr>
          <w:rFonts w:hint="eastAsia"/>
          <w:sz w:val="28"/>
          <w:szCs w:val="28"/>
          <w:lang w:val="en-US" w:eastAsia="zh-CN"/>
        </w:rPr>
        <w:t>，把左倾作为主要危险来反对。</w:t>
      </w:r>
    </w:p>
    <w:p>
      <w:pPr>
        <w:pStyle w:val="8"/>
        <w:numPr>
          <w:ilvl w:val="0"/>
          <w:numId w:val="0"/>
        </w:numPr>
        <w:ind w:left="420" w:firstLine="0" w:firstLineChars="0"/>
        <w:rPr>
          <w:sz w:val="28"/>
          <w:szCs w:val="28"/>
        </w:rPr>
      </w:pPr>
      <w:r>
        <w:rPr>
          <w:rFonts w:hint="default"/>
          <w:sz w:val="28"/>
          <w:szCs w:val="28"/>
          <w:lang w:val="en-US" w:eastAsia="zh-CN"/>
        </w:rPr>
        <w:t>4．毛泽东不仅在实践中首先提出农村包围城市，武装夺取政权的方针，而且从理论出详细的阐明</w:t>
      </w:r>
    </w:p>
    <w:p>
      <w:pPr>
        <w:pStyle w:val="8"/>
        <w:numPr>
          <w:ilvl w:val="0"/>
          <w:numId w:val="0"/>
        </w:numPr>
        <w:ind w:left="420" w:firstLine="0" w:firstLineChars="0"/>
        <w:rPr>
          <w:rFonts w:hint="default"/>
          <w:sz w:val="28"/>
          <w:szCs w:val="28"/>
          <w:highlight w:val="yellow"/>
          <w:lang w:val="en-US"/>
        </w:rPr>
      </w:pPr>
      <w:r>
        <w:rPr>
          <w:rFonts w:hint="eastAsia"/>
          <w:sz w:val="28"/>
          <w:szCs w:val="28"/>
          <w:highlight w:val="yellow"/>
          <w:lang w:val="en-US" w:eastAsia="zh-CN"/>
        </w:rPr>
        <w:t>（补充：</w:t>
      </w:r>
      <w:r>
        <w:rPr>
          <w:rFonts w:hint="eastAsia"/>
          <w:sz w:val="28"/>
          <w:szCs w:val="28"/>
          <w:highlight w:val="yellow"/>
          <w:lang w:eastAsia="zh-CN"/>
        </w:rPr>
        <w:t>毛泽东思想的发展过程）</w:t>
      </w:r>
    </w:p>
    <w:p>
      <w:pPr>
        <w:pStyle w:val="8"/>
        <w:numPr>
          <w:ilvl w:val="0"/>
          <w:numId w:val="83"/>
        </w:numPr>
        <w:ind w:left="420" w:firstLine="0" w:firstLineChars="0"/>
        <w:rPr>
          <w:rFonts w:hint="default"/>
          <w:sz w:val="28"/>
          <w:szCs w:val="28"/>
          <w:lang w:val="en-US" w:eastAsia="zh-CN"/>
        </w:rPr>
      </w:pPr>
      <w:r>
        <w:rPr>
          <w:rFonts w:hint="default"/>
          <w:sz w:val="28"/>
          <w:szCs w:val="28"/>
          <w:lang w:val="en-US" w:eastAsia="zh-CN"/>
        </w:rPr>
        <w:t>第一次国内革命战争时期（1924-1927)，毛泽东思想</w:t>
      </w:r>
      <w:r>
        <w:rPr>
          <w:rFonts w:hint="default"/>
          <w:sz w:val="28"/>
          <w:szCs w:val="28"/>
          <w:u w:val="single"/>
          <w:lang w:val="en-US" w:eastAsia="zh-CN"/>
        </w:rPr>
        <w:t>萌芽</w:t>
      </w:r>
      <w:r>
        <w:rPr>
          <w:rFonts w:hint="default"/>
          <w:sz w:val="28"/>
          <w:szCs w:val="28"/>
          <w:lang w:val="en-US" w:eastAsia="zh-CN"/>
        </w:rPr>
        <w:t>时期</w:t>
      </w:r>
    </w:p>
    <w:p>
      <w:pPr>
        <w:pStyle w:val="8"/>
        <w:numPr>
          <w:ilvl w:val="0"/>
          <w:numId w:val="0"/>
        </w:numPr>
        <w:ind w:left="420" w:firstLine="0" w:firstLineChars="0"/>
        <w:rPr>
          <w:rFonts w:hint="default"/>
          <w:sz w:val="28"/>
          <w:szCs w:val="28"/>
          <w:lang w:val="en-US" w:eastAsia="zh-CN"/>
        </w:rPr>
      </w:pPr>
      <w:r>
        <w:rPr>
          <w:rFonts w:hint="default"/>
          <w:sz w:val="28"/>
          <w:szCs w:val="28"/>
          <w:lang w:val="en-US" w:eastAsia="zh-CN"/>
        </w:rPr>
        <w:t xml:space="preserve">   《中国社会各阶级的分析》、《湖南农民运动考察的报告》</w:t>
      </w:r>
    </w:p>
    <w:p>
      <w:pPr>
        <w:pStyle w:val="8"/>
        <w:numPr>
          <w:ilvl w:val="0"/>
          <w:numId w:val="0"/>
        </w:numPr>
        <w:ind w:leftChars="200"/>
        <w:rPr>
          <w:sz w:val="28"/>
          <w:szCs w:val="28"/>
          <w:u w:val="single"/>
        </w:rPr>
      </w:pPr>
      <w:r>
        <w:rPr>
          <w:rFonts w:hint="default"/>
          <w:sz w:val="28"/>
          <w:szCs w:val="28"/>
          <w:lang w:val="en-US" w:eastAsia="zh-CN"/>
        </w:rPr>
        <w:t>(2）土地革命战争时期（1927-1935)，毛泽东思想</w:t>
      </w:r>
      <w:r>
        <w:rPr>
          <w:rFonts w:hint="default"/>
          <w:sz w:val="28"/>
          <w:szCs w:val="28"/>
          <w:u w:val="single"/>
          <w:lang w:val="en-US" w:eastAsia="zh-CN"/>
        </w:rPr>
        <w:t>初步形成</w:t>
      </w:r>
    </w:p>
    <w:p>
      <w:pPr>
        <w:pStyle w:val="8"/>
        <w:numPr>
          <w:ilvl w:val="0"/>
          <w:numId w:val="0"/>
        </w:numPr>
        <w:ind w:leftChars="200"/>
        <w:rPr>
          <w:sz w:val="28"/>
          <w:szCs w:val="28"/>
        </w:rPr>
      </w:pPr>
      <w:r>
        <w:rPr>
          <w:rFonts w:hint="default"/>
          <w:sz w:val="28"/>
          <w:szCs w:val="28"/>
          <w:lang w:val="en-US" w:eastAsia="zh-CN"/>
        </w:rPr>
        <w:t xml:space="preserve">   《中国的红色政权为什么能够存在》、《井冈山的斗争》、《星星之火，可以燎原》、《反对本本主义》</w:t>
      </w:r>
    </w:p>
    <w:p>
      <w:pPr>
        <w:numPr>
          <w:ilvl w:val="0"/>
          <w:numId w:val="11"/>
        </w:numPr>
        <w:ind w:left="0" w:leftChars="0" w:firstLine="0" w:firstLineChars="0"/>
        <w:rPr>
          <w:rFonts w:hint="default"/>
          <w:sz w:val="28"/>
          <w:szCs w:val="28"/>
          <w:lang w:val="en-US" w:eastAsia="zh-CN"/>
        </w:rPr>
      </w:pPr>
      <w:r>
        <w:rPr>
          <w:rFonts w:hint="default"/>
          <w:sz w:val="28"/>
          <w:szCs w:val="28"/>
          <w:lang w:val="en-US" w:eastAsia="zh-CN"/>
        </w:rPr>
        <w:t>遵义会议至抗日战争时期（1935-1945)</w:t>
      </w:r>
      <w:r>
        <w:rPr>
          <w:rFonts w:hint="eastAsia"/>
          <w:sz w:val="28"/>
          <w:szCs w:val="28"/>
          <w:lang w:val="en-US" w:eastAsia="zh-CN"/>
        </w:rPr>
        <w:t>，</w:t>
      </w:r>
      <w:r>
        <w:rPr>
          <w:sz w:val="28"/>
          <w:szCs w:val="28"/>
          <w:lang w:val="en-US"/>
        </w:rPr>
        <w:t>毛泽东思想趋向成熟</w:t>
      </w:r>
      <w:r>
        <w:rPr>
          <w:rFonts w:hint="eastAsia"/>
          <w:sz w:val="28"/>
          <w:szCs w:val="28"/>
          <w:lang w:val="en-US" w:eastAsia="zh-CN"/>
        </w:rPr>
        <w:t xml:space="preserve">。     </w:t>
      </w:r>
      <w:r>
        <w:rPr>
          <w:rFonts w:hint="default"/>
          <w:sz w:val="28"/>
          <w:szCs w:val="28"/>
          <w:lang w:val="en-US" w:eastAsia="zh-CN"/>
        </w:rPr>
        <w:t>《新民主主义》、《论联合政府》</w:t>
      </w:r>
    </w:p>
    <w:p>
      <w:pPr>
        <w:numPr>
          <w:ilvl w:val="0"/>
          <w:numId w:val="11"/>
        </w:numPr>
        <w:ind w:left="0" w:leftChars="0" w:firstLine="0" w:firstLineChars="0"/>
        <w:rPr>
          <w:rFonts w:hint="default"/>
          <w:sz w:val="28"/>
          <w:szCs w:val="28"/>
          <w:lang w:val="en-US" w:eastAsia="zh-CN"/>
        </w:rPr>
      </w:pPr>
      <w:r>
        <w:rPr>
          <w:rFonts w:hint="default"/>
          <w:sz w:val="28"/>
          <w:szCs w:val="28"/>
          <w:lang w:val="en-US" w:eastAsia="zh-CN"/>
        </w:rPr>
        <w:t>解放战争时期至中华人民共和国成立后（1945-1949)，毛泽东思想持续发展阶段</w:t>
      </w:r>
      <w:r>
        <w:rPr>
          <w:rFonts w:hint="eastAsia"/>
          <w:sz w:val="28"/>
          <w:szCs w:val="28"/>
          <w:lang w:val="en-US" w:eastAsia="zh-CN"/>
        </w:rPr>
        <w:t xml:space="preserve">。   </w:t>
      </w:r>
    </w:p>
    <w:p>
      <w:pPr>
        <w:pStyle w:val="8"/>
        <w:numPr>
          <w:ilvl w:val="0"/>
          <w:numId w:val="0"/>
        </w:numPr>
        <w:ind w:left="840" w:firstLine="0" w:firstLineChars="0"/>
        <w:rPr>
          <w:sz w:val="28"/>
          <w:szCs w:val="28"/>
        </w:rPr>
      </w:pPr>
      <w:r>
        <w:rPr>
          <w:rFonts w:hint="default"/>
          <w:sz w:val="28"/>
          <w:szCs w:val="28"/>
          <w:lang w:val="en-US" w:eastAsia="zh-CN"/>
        </w:rPr>
        <w:t>《论人民民主专政》、《论十大关系》</w:t>
      </w:r>
    </w:p>
    <w:p>
      <w:pPr>
        <w:pStyle w:val="8"/>
        <w:numPr>
          <w:ilvl w:val="0"/>
          <w:numId w:val="70"/>
        </w:numPr>
        <w:ind w:firstLineChars="0"/>
        <w:rPr>
          <w:sz w:val="28"/>
          <w:szCs w:val="28"/>
        </w:rPr>
      </w:pPr>
      <w:r>
        <w:rPr>
          <w:sz w:val="28"/>
          <w:szCs w:val="28"/>
          <w:lang w:val="en-US"/>
        </w:rPr>
        <w:t>19</w:t>
      </w:r>
      <w:r>
        <w:rPr>
          <w:rFonts w:hint="eastAsia"/>
          <w:sz w:val="28"/>
          <w:szCs w:val="28"/>
          <w:lang w:val="en-US" w:eastAsia="zh-CN"/>
        </w:rPr>
        <w:t>2</w:t>
      </w:r>
      <w:r>
        <w:rPr>
          <w:sz w:val="28"/>
          <w:szCs w:val="28"/>
          <w:lang w:val="en-US"/>
        </w:rPr>
        <w:t>9，</w:t>
      </w:r>
      <w:r>
        <w:rPr>
          <w:rFonts w:hint="eastAsia"/>
          <w:sz w:val="28"/>
          <w:szCs w:val="28"/>
          <w:lang w:val="en-US" w:eastAsia="zh-CN"/>
        </w:rPr>
        <w:t>红四军党的</w:t>
      </w:r>
      <w:r>
        <w:rPr>
          <w:sz w:val="28"/>
          <w:szCs w:val="28"/>
          <w:lang w:val="en-US"/>
        </w:rPr>
        <w:t>第</w:t>
      </w:r>
      <w:r>
        <w:rPr>
          <w:rFonts w:hint="eastAsia"/>
          <w:sz w:val="28"/>
          <w:szCs w:val="28"/>
          <w:lang w:val="en-US" w:eastAsia="zh-CN"/>
        </w:rPr>
        <w:t>九次</w:t>
      </w:r>
      <w:r>
        <w:rPr>
          <w:sz w:val="28"/>
          <w:szCs w:val="28"/>
          <w:lang w:val="en-US"/>
        </w:rPr>
        <w:t>表大会</w:t>
      </w:r>
      <w:r>
        <w:rPr>
          <w:sz w:val="28"/>
          <w:szCs w:val="28"/>
          <w:highlight w:val="green"/>
          <w:lang w:val="en-US"/>
        </w:rPr>
        <w:t>（古田会议）在</w:t>
      </w:r>
      <w:r>
        <w:rPr>
          <w:sz w:val="28"/>
          <w:szCs w:val="28"/>
          <w:lang w:val="en-US"/>
        </w:rPr>
        <w:t>福建召开</w:t>
      </w:r>
    </w:p>
    <w:p>
      <w:pPr>
        <w:pStyle w:val="8"/>
        <w:numPr>
          <w:ilvl w:val="0"/>
          <w:numId w:val="84"/>
        </w:numPr>
        <w:ind w:firstLineChars="0"/>
        <w:rPr>
          <w:sz w:val="28"/>
          <w:szCs w:val="28"/>
          <w:lang w:val="en-US"/>
        </w:rPr>
      </w:pPr>
      <w:r>
        <w:rPr>
          <w:sz w:val="28"/>
          <w:szCs w:val="28"/>
          <w:lang w:val="en-US"/>
        </w:rPr>
        <w:t>通过了关于</w:t>
      </w:r>
      <w:r>
        <w:rPr>
          <w:rFonts w:hint="eastAsia"/>
          <w:sz w:val="28"/>
          <w:szCs w:val="28"/>
          <w:lang w:val="en-US" w:eastAsia="zh-CN"/>
        </w:rPr>
        <w:t>纠</w:t>
      </w:r>
      <w:r>
        <w:rPr>
          <w:sz w:val="28"/>
          <w:szCs w:val="28"/>
          <w:lang w:val="en-US"/>
        </w:rPr>
        <w:t>正党内错误思想的决议案，确定了</w:t>
      </w:r>
      <w:r>
        <w:rPr>
          <w:sz w:val="28"/>
          <w:szCs w:val="28"/>
          <w:highlight w:val="yellow"/>
          <w:lang w:val="en-US"/>
        </w:rPr>
        <w:t>思想建党、政治建军</w:t>
      </w:r>
      <w:r>
        <w:rPr>
          <w:sz w:val="28"/>
          <w:szCs w:val="28"/>
          <w:lang w:val="en-US"/>
        </w:rPr>
        <w:t>的原则</w:t>
      </w:r>
      <w:r>
        <w:rPr>
          <w:rFonts w:hint="eastAsia"/>
          <w:sz w:val="28"/>
          <w:szCs w:val="28"/>
          <w:lang w:val="en-US" w:eastAsia="zh-CN"/>
        </w:rPr>
        <w:t>。</w:t>
      </w:r>
    </w:p>
    <w:p>
      <w:pPr>
        <w:pStyle w:val="8"/>
        <w:numPr>
          <w:ilvl w:val="0"/>
          <w:numId w:val="85"/>
        </w:numPr>
        <w:ind w:firstLineChars="0"/>
        <w:rPr>
          <w:sz w:val="28"/>
          <w:szCs w:val="28"/>
          <w:lang w:val="en-US"/>
        </w:rPr>
      </w:pPr>
      <w:r>
        <w:rPr>
          <w:rFonts w:hint="eastAsia"/>
          <w:sz w:val="28"/>
          <w:szCs w:val="28"/>
          <w:lang w:val="en-US" w:eastAsia="zh-CN"/>
        </w:rPr>
        <w:t>意义：</w:t>
      </w:r>
      <w:r>
        <w:rPr>
          <w:sz w:val="28"/>
          <w:szCs w:val="28"/>
          <w:lang w:val="en-US"/>
        </w:rPr>
        <w:t>古田会议决议是</w:t>
      </w:r>
      <w:r>
        <w:rPr>
          <w:rFonts w:hint="eastAsia"/>
          <w:sz w:val="28"/>
          <w:szCs w:val="28"/>
          <w:lang w:val="en-US" w:eastAsia="zh-CN"/>
        </w:rPr>
        <w:t>党和人民军队建设史上的重要里程碑。确立了</w:t>
      </w:r>
      <w:r>
        <w:rPr>
          <w:rFonts w:hint="eastAsia"/>
          <w:color w:val="0000FF"/>
          <w:sz w:val="28"/>
          <w:szCs w:val="28"/>
          <w:lang w:val="en-US" w:eastAsia="zh-CN"/>
        </w:rPr>
        <w:t>马克思主义建党建军原则</w:t>
      </w:r>
      <w:r>
        <w:rPr>
          <w:rFonts w:hint="eastAsia"/>
          <w:sz w:val="28"/>
          <w:szCs w:val="28"/>
          <w:lang w:val="en-US" w:eastAsia="zh-CN"/>
        </w:rPr>
        <w:t>，创造性的解决了在农村环境中、在党组织和军队以农民为主要成分的条件下，如何如何保持党的无产阶级先锋队性质和建设党领导的新型人民军队的重大问题。</w:t>
      </w:r>
      <w:r>
        <w:rPr>
          <w:rFonts w:hint="eastAsia"/>
          <w:color w:val="0000FF"/>
          <w:sz w:val="28"/>
          <w:szCs w:val="28"/>
          <w:lang w:val="en-US" w:eastAsia="zh-CN"/>
        </w:rPr>
        <w:t>党对军队的绝对领导</w:t>
      </w:r>
      <w:r>
        <w:rPr>
          <w:rFonts w:hint="eastAsia"/>
          <w:sz w:val="28"/>
          <w:szCs w:val="28"/>
          <w:lang w:val="en-US" w:eastAsia="zh-CN"/>
        </w:rPr>
        <w:t>，是人民军队永远不变的军魂，是人民军队区别于一切旧军队的政治特质和根本优势，对于中国革命新道路的开辟和坚持有重要意义。</w:t>
      </w:r>
    </w:p>
    <w:p>
      <w:pPr>
        <w:pStyle w:val="8"/>
        <w:numPr>
          <w:ilvl w:val="0"/>
          <w:numId w:val="0"/>
        </w:numPr>
        <w:ind w:left="420" w:firstLine="0" w:firstLineChars="0"/>
        <w:rPr>
          <w:sz w:val="28"/>
          <w:szCs w:val="28"/>
          <w:lang w:val="en-US"/>
        </w:rPr>
      </w:pPr>
      <w:r>
        <w:rPr>
          <w:rFonts w:hint="eastAsia"/>
          <w:sz w:val="28"/>
          <w:szCs w:val="28"/>
          <w:lang w:val="en-US" w:eastAsia="zh-CN"/>
        </w:rPr>
        <w:t>6．随着革命新道路的开展，中国革命走向复兴。</w:t>
      </w:r>
      <w:r>
        <w:rPr>
          <w:rFonts w:hint="eastAsia"/>
          <w:color w:val="0000FF"/>
          <w:sz w:val="28"/>
          <w:szCs w:val="28"/>
          <w:lang w:val="en-US" w:eastAsia="zh-CN"/>
        </w:rPr>
        <w:t>红军游击战争</w:t>
      </w:r>
      <w:r>
        <w:rPr>
          <w:rFonts w:hint="eastAsia"/>
          <w:sz w:val="28"/>
          <w:szCs w:val="28"/>
          <w:lang w:val="en-US" w:eastAsia="zh-CN"/>
        </w:rPr>
        <w:t>在事实上成为了中国革命的主要形式，</w:t>
      </w:r>
      <w:r>
        <w:rPr>
          <w:rFonts w:hint="eastAsia"/>
          <w:color w:val="0000FF"/>
          <w:sz w:val="28"/>
          <w:szCs w:val="28"/>
          <w:lang w:val="en-US" w:eastAsia="zh-CN"/>
        </w:rPr>
        <w:t>农村根据地</w:t>
      </w:r>
      <w:r>
        <w:rPr>
          <w:rFonts w:hint="eastAsia"/>
          <w:sz w:val="28"/>
          <w:szCs w:val="28"/>
          <w:lang w:val="en-US" w:eastAsia="zh-CN"/>
        </w:rPr>
        <w:t>成为积蓄和锻炼革命力量的主要战略阵地。</w:t>
      </w:r>
    </w:p>
    <w:p>
      <w:pPr>
        <w:pStyle w:val="8"/>
        <w:numPr>
          <w:ilvl w:val="0"/>
          <w:numId w:val="0"/>
        </w:numPr>
        <w:ind w:left="420" w:firstLine="0" w:firstLineChars="0"/>
        <w:rPr>
          <w:sz w:val="28"/>
          <w:szCs w:val="28"/>
          <w:lang w:val="en-US"/>
        </w:rPr>
      </w:pPr>
      <w:r>
        <w:rPr>
          <w:rFonts w:hint="eastAsia"/>
          <w:sz w:val="28"/>
          <w:szCs w:val="28"/>
          <w:lang w:val="en-US" w:eastAsia="zh-CN"/>
        </w:rPr>
        <w:t>(二)．反"围剿"战争与</w:t>
      </w:r>
      <w:r>
        <w:rPr>
          <w:rFonts w:hint="eastAsia"/>
          <w:sz w:val="28"/>
          <w:szCs w:val="28"/>
          <w:highlight w:val="green"/>
          <w:lang w:val="en-US" w:eastAsia="zh-CN"/>
        </w:rPr>
        <w:t>土地革命</w:t>
      </w:r>
    </w:p>
    <w:p>
      <w:pPr>
        <w:pStyle w:val="8"/>
        <w:numPr>
          <w:ilvl w:val="0"/>
          <w:numId w:val="0"/>
        </w:numPr>
        <w:ind w:left="420" w:firstLine="0" w:firstLineChars="0"/>
        <w:rPr>
          <w:rFonts w:hint="eastAsia"/>
          <w:sz w:val="28"/>
          <w:szCs w:val="28"/>
          <w:lang w:val="en-US" w:eastAsia="zh-CN"/>
        </w:rPr>
      </w:pPr>
      <w:r>
        <w:rPr>
          <w:rFonts w:hint="eastAsia"/>
          <w:sz w:val="28"/>
          <w:szCs w:val="28"/>
          <w:lang w:val="en-US" w:eastAsia="zh-CN"/>
        </w:rPr>
        <w:t>1．从1930年10月起，蒋介石集重兵向南方各根据地的红军发动大规模"围剿"。</w:t>
      </w:r>
    </w:p>
    <w:p>
      <w:pPr>
        <w:pStyle w:val="8"/>
        <w:numPr>
          <w:ilvl w:val="0"/>
          <w:numId w:val="0"/>
        </w:numPr>
        <w:ind w:left="420" w:firstLine="0" w:firstLineChars="0"/>
        <w:rPr>
          <w:sz w:val="28"/>
          <w:szCs w:val="28"/>
          <w:lang w:val="en-US"/>
        </w:rPr>
      </w:pPr>
      <w:r>
        <w:rPr>
          <w:rFonts w:hint="eastAsia"/>
          <w:sz w:val="28"/>
          <w:szCs w:val="28"/>
          <w:lang w:val="en-US" w:eastAsia="zh-CN"/>
        </w:rPr>
        <w:t>2．红一方面军在毛泽东、朱德的带领下，实行积极防御的方针，实行"诱敌深入"、"避敌主力"、"打其虚弱”等战术</w:t>
      </w:r>
    </w:p>
    <w:p>
      <w:pPr>
        <w:pStyle w:val="8"/>
        <w:numPr>
          <w:ilvl w:val="0"/>
          <w:numId w:val="0"/>
        </w:numPr>
        <w:ind w:left="420" w:firstLine="0" w:firstLineChars="0"/>
        <w:rPr>
          <w:sz w:val="28"/>
          <w:szCs w:val="28"/>
          <w:lang w:val="en-US"/>
        </w:rPr>
      </w:pPr>
      <w:r>
        <w:rPr>
          <w:rFonts w:hint="eastAsia"/>
          <w:sz w:val="28"/>
          <w:szCs w:val="28"/>
          <w:lang w:val="en-US" w:eastAsia="zh-CN"/>
        </w:rPr>
        <w:t>3．红军反"围剿"战争的胜利和革命根据地的发展，与土地革命的开展密切相关。</w:t>
      </w:r>
    </w:p>
    <w:p>
      <w:pPr>
        <w:pStyle w:val="8"/>
        <w:numPr>
          <w:ilvl w:val="0"/>
          <w:numId w:val="86"/>
        </w:numPr>
        <w:bidi w:val="0"/>
        <w:ind w:firstLineChars="0"/>
        <w:rPr>
          <w:sz w:val="28"/>
          <w:szCs w:val="28"/>
          <w:lang w:val="en-US"/>
        </w:rPr>
      </w:pPr>
      <w:r>
        <w:rPr>
          <w:rFonts w:hint="eastAsia"/>
          <w:sz w:val="28"/>
          <w:szCs w:val="28"/>
          <w:lang w:val="en-US" w:eastAsia="zh-CN"/>
        </w:rPr>
        <w:t>毛泽东和邓子恢等一起制定了土地革命中的阶级路线和土地分配方法，开始了"打土豪，分土地"的斗争；</w:t>
      </w:r>
    </w:p>
    <w:p>
      <w:pPr>
        <w:pStyle w:val="8"/>
        <w:numPr>
          <w:ilvl w:val="0"/>
          <w:numId w:val="87"/>
        </w:numPr>
        <w:bidi w:val="0"/>
        <w:ind w:firstLineChars="0"/>
        <w:rPr>
          <w:sz w:val="28"/>
          <w:szCs w:val="28"/>
          <w:lang w:val="en-US"/>
        </w:rPr>
      </w:pPr>
      <w:r>
        <w:rPr>
          <w:rFonts w:hint="eastAsia"/>
          <w:sz w:val="28"/>
          <w:szCs w:val="28"/>
          <w:lang w:val="en-US" w:eastAsia="zh-CN"/>
        </w:rPr>
        <w:t>坚定依靠贫农、雇农，联合中农，限制富农，保护中小工商业者，消灭地主阶级；</w:t>
      </w:r>
    </w:p>
    <w:p>
      <w:pPr>
        <w:pStyle w:val="8"/>
        <w:numPr>
          <w:ilvl w:val="0"/>
          <w:numId w:val="88"/>
        </w:numPr>
        <w:ind w:firstLineChars="0"/>
        <w:rPr>
          <w:rFonts w:hint="eastAsia"/>
          <w:sz w:val="28"/>
          <w:szCs w:val="28"/>
          <w:lang w:val="en-US" w:eastAsia="zh-CN"/>
        </w:rPr>
      </w:pPr>
      <w:r>
        <w:rPr>
          <w:rFonts w:hint="eastAsia"/>
          <w:sz w:val="28"/>
          <w:szCs w:val="28"/>
          <w:lang w:val="en-US" w:eastAsia="zh-CN"/>
        </w:rPr>
        <w:t>以乡为单位，按人口平分土地，在原耕地的基础上实行抽多补少、抽肥补瘦；</w:t>
      </w:r>
    </w:p>
    <w:p>
      <w:pPr>
        <w:pStyle w:val="8"/>
        <w:numPr>
          <w:ilvl w:val="0"/>
          <w:numId w:val="89"/>
        </w:numPr>
        <w:ind w:firstLineChars="0"/>
        <w:rPr>
          <w:sz w:val="28"/>
          <w:szCs w:val="28"/>
          <w:lang w:val="en-US"/>
        </w:rPr>
      </w:pPr>
      <w:r>
        <w:rPr>
          <w:rFonts w:hint="eastAsia"/>
          <w:sz w:val="28"/>
          <w:szCs w:val="28"/>
          <w:lang w:val="en-US" w:eastAsia="zh-CN"/>
        </w:rPr>
        <w:t>在大革命失败、白色恐怖的情况下，中国革命还能坚持和发展的</w:t>
      </w:r>
      <w:r>
        <w:rPr>
          <w:rFonts w:hint="eastAsia"/>
          <w:sz w:val="28"/>
          <w:szCs w:val="28"/>
          <w:highlight w:val="yellow"/>
          <w:lang w:val="en-US" w:eastAsia="zh-CN"/>
        </w:rPr>
        <w:t>根本原因</w:t>
      </w:r>
      <w:r>
        <w:rPr>
          <w:rFonts w:hint="eastAsia"/>
          <w:sz w:val="28"/>
          <w:szCs w:val="28"/>
          <w:lang w:val="en-US" w:eastAsia="zh-CN"/>
        </w:rPr>
        <w:t>在于中国共产党紧紧依靠农民，领导农民进行了土地制度的革命。</w:t>
      </w:r>
    </w:p>
    <w:p>
      <w:pPr>
        <w:pStyle w:val="8"/>
        <w:numPr>
          <w:ilvl w:val="0"/>
          <w:numId w:val="0"/>
        </w:numPr>
        <w:ind w:left="420" w:firstLine="0" w:firstLineChars="0"/>
        <w:rPr>
          <w:sz w:val="28"/>
          <w:szCs w:val="28"/>
          <w:lang w:val="en-US"/>
        </w:rPr>
      </w:pPr>
      <w:r>
        <w:rPr>
          <w:rFonts w:hint="eastAsia"/>
          <w:sz w:val="28"/>
          <w:szCs w:val="28"/>
          <w:lang w:val="en-US" w:eastAsia="zh-CN"/>
        </w:rPr>
        <w:t>4．文化战线上也开启了"反围剿"的左翼文化运动斗争</w:t>
      </w:r>
    </w:p>
    <w:p>
      <w:pPr>
        <w:pStyle w:val="8"/>
        <w:numPr>
          <w:ilvl w:val="0"/>
          <w:numId w:val="0"/>
        </w:numPr>
        <w:ind w:left="420" w:firstLine="0" w:firstLineChars="0"/>
        <w:rPr>
          <w:sz w:val="28"/>
          <w:szCs w:val="28"/>
          <w:lang w:val="en-US"/>
        </w:rPr>
      </w:pPr>
      <w:r>
        <w:rPr>
          <w:rFonts w:hint="eastAsia"/>
          <w:sz w:val="28"/>
          <w:szCs w:val="28"/>
          <w:lang w:val="en-US" w:eastAsia="zh-CN"/>
        </w:rPr>
        <w:t>鲁迅的杂文、瞿秋白的评论、矛盾的小说《子夜》</w:t>
      </w:r>
    </w:p>
    <w:p>
      <w:pPr>
        <w:pStyle w:val="3"/>
        <w:bidi w:val="0"/>
        <w:rPr>
          <w:sz w:val="28"/>
          <w:szCs w:val="28"/>
        </w:rPr>
      </w:pPr>
      <w:r>
        <w:rPr>
          <w:rFonts w:hint="eastAsia"/>
          <w:sz w:val="28"/>
          <w:szCs w:val="28"/>
          <w:lang w:val="en-US" w:eastAsia="zh-CN"/>
        </w:rPr>
        <w:t>第二节  中国革命在曲折中前进</w:t>
      </w:r>
    </w:p>
    <w:p>
      <w:pPr>
        <w:bidi w:val="0"/>
        <w:rPr>
          <w:rFonts w:hint="eastAsia"/>
          <w:sz w:val="28"/>
          <w:szCs w:val="28"/>
          <w:lang w:val="en-US" w:eastAsia="zh-CN"/>
        </w:rPr>
      </w:pPr>
      <w:r>
        <w:rPr>
          <w:rFonts w:hint="eastAsia"/>
          <w:sz w:val="28"/>
          <w:szCs w:val="28"/>
          <w:lang w:val="en-US" w:eastAsia="zh-CN"/>
        </w:rPr>
        <w:t>一、土地革命战争的发展及其挫折</w:t>
      </w:r>
    </w:p>
    <w:p>
      <w:pPr>
        <w:bidi w:val="0"/>
        <w:rPr>
          <w:sz w:val="28"/>
          <w:szCs w:val="28"/>
        </w:rPr>
      </w:pPr>
      <w:r>
        <w:rPr>
          <w:rFonts w:hint="eastAsia"/>
          <w:sz w:val="28"/>
          <w:szCs w:val="28"/>
          <w:lang w:val="en-US" w:eastAsia="zh-CN"/>
        </w:rPr>
        <w:t>(一)．农村革命根据地的建设</w:t>
      </w:r>
    </w:p>
    <w:p>
      <w:pPr>
        <w:bidi w:val="0"/>
        <w:rPr>
          <w:sz w:val="28"/>
          <w:szCs w:val="28"/>
        </w:rPr>
      </w:pPr>
      <w:r>
        <w:rPr>
          <w:rFonts w:hint="eastAsia"/>
          <w:sz w:val="28"/>
          <w:szCs w:val="28"/>
          <w:lang w:val="en-US" w:eastAsia="zh-CN"/>
        </w:rPr>
        <w:t>1．红一方面军第一、二、三次反"围剿"作战的胜利，使得赣南、闽西连成一片形成中央革命根据地。</w:t>
      </w:r>
    </w:p>
    <w:p>
      <w:pPr>
        <w:bidi w:val="0"/>
        <w:rPr>
          <w:sz w:val="28"/>
          <w:szCs w:val="28"/>
        </w:rPr>
      </w:pPr>
      <w:r>
        <w:rPr>
          <w:rFonts w:hint="eastAsia"/>
          <w:sz w:val="28"/>
          <w:szCs w:val="28"/>
          <w:lang w:val="en-US" w:eastAsia="zh-CN"/>
        </w:rPr>
        <w:t>2.1931年11月，</w:t>
      </w:r>
      <w:r>
        <w:rPr>
          <w:rFonts w:hint="eastAsia"/>
          <w:sz w:val="28"/>
          <w:szCs w:val="28"/>
          <w:highlight w:val="yellow"/>
          <w:lang w:val="en-US" w:eastAsia="zh-CN"/>
        </w:rPr>
        <w:t>中华苏维埃</w:t>
      </w:r>
      <w:r>
        <w:rPr>
          <w:rFonts w:hint="eastAsia"/>
          <w:sz w:val="28"/>
          <w:szCs w:val="28"/>
          <w:lang w:val="en-US" w:eastAsia="zh-CN"/>
        </w:rPr>
        <w:t>第一次全国代表大会在江苏瑞金召开，产生了中华苏维埃共和国中央执行委员会，成立了中华苏维埃共和国临时中央政府，毛泽东当选为主席。</w:t>
      </w:r>
    </w:p>
    <w:p>
      <w:pPr>
        <w:numPr>
          <w:ilvl w:val="0"/>
          <w:numId w:val="90"/>
        </w:numPr>
        <w:bidi w:val="0"/>
        <w:ind w:left="420" w:leftChars="0" w:hanging="420" w:firstLineChars="0"/>
        <w:rPr>
          <w:sz w:val="28"/>
          <w:szCs w:val="28"/>
        </w:rPr>
      </w:pPr>
      <w:r>
        <w:rPr>
          <w:rFonts w:hint="eastAsia"/>
          <w:sz w:val="28"/>
          <w:szCs w:val="28"/>
          <w:lang w:val="en-US" w:eastAsia="zh-CN"/>
        </w:rPr>
        <w:t>中华苏维埃共和国是中国历史上</w:t>
      </w:r>
      <w:r>
        <w:rPr>
          <w:rFonts w:hint="eastAsia"/>
          <w:sz w:val="28"/>
          <w:szCs w:val="28"/>
          <w:highlight w:val="green"/>
          <w:lang w:val="en-US" w:eastAsia="zh-CN"/>
        </w:rPr>
        <w:t>第一个全国性的工农民主政权</w:t>
      </w:r>
      <w:r>
        <w:rPr>
          <w:rFonts w:hint="eastAsia"/>
          <w:sz w:val="28"/>
          <w:szCs w:val="28"/>
          <w:lang w:val="en-US" w:eastAsia="zh-CN"/>
        </w:rPr>
        <w:t>，是中国共产党在局部地区执政的重要尝试</w:t>
      </w:r>
    </w:p>
    <w:p>
      <w:pPr>
        <w:numPr>
          <w:ilvl w:val="0"/>
          <w:numId w:val="90"/>
        </w:numPr>
        <w:bidi w:val="0"/>
        <w:ind w:left="420" w:leftChars="0" w:hanging="420" w:firstLineChars="0"/>
        <w:rPr>
          <w:sz w:val="28"/>
          <w:szCs w:val="28"/>
        </w:rPr>
      </w:pPr>
      <w:r>
        <w:rPr>
          <w:rFonts w:hint="eastAsia"/>
          <w:sz w:val="28"/>
          <w:szCs w:val="28"/>
          <w:lang w:val="en-US" w:eastAsia="zh-CN"/>
        </w:rPr>
        <w:t>苏维埃政府实行工农兵代表大会制度，同时还注重发展文化教育事业和廉政建设、司法建设，使得苏维埃政府成为中国历史上从未有过的真正廉洁的政府。</w:t>
      </w:r>
    </w:p>
    <w:p>
      <w:pPr>
        <w:bidi w:val="0"/>
        <w:rPr>
          <w:sz w:val="28"/>
          <w:szCs w:val="28"/>
        </w:rPr>
      </w:pPr>
      <w:r>
        <w:rPr>
          <w:rFonts w:hint="eastAsia"/>
          <w:sz w:val="28"/>
          <w:szCs w:val="28"/>
          <w:lang w:eastAsia="zh-CN"/>
        </w:rPr>
        <w:t>(</w:t>
      </w:r>
      <w:r>
        <w:rPr>
          <w:rFonts w:hint="eastAsia"/>
          <w:sz w:val="28"/>
          <w:szCs w:val="28"/>
          <w:lang w:val="en-US" w:eastAsia="zh-CN"/>
        </w:rPr>
        <w:t>二</w:t>
      </w:r>
      <w:r>
        <w:rPr>
          <w:rFonts w:hint="eastAsia"/>
          <w:sz w:val="28"/>
          <w:szCs w:val="28"/>
          <w:lang w:eastAsia="zh-CN"/>
        </w:rPr>
        <w:t>)．土地革命战争的严重挫折</w:t>
      </w:r>
    </w:p>
    <w:p>
      <w:pPr>
        <w:bidi w:val="0"/>
        <w:rPr>
          <w:sz w:val="28"/>
          <w:szCs w:val="28"/>
        </w:rPr>
      </w:pPr>
      <w:r>
        <w:rPr>
          <w:rFonts w:hint="eastAsia"/>
          <w:sz w:val="28"/>
          <w:szCs w:val="28"/>
          <w:lang w:eastAsia="zh-CN"/>
        </w:rPr>
        <w:t>★1．从1927年7月大革命失败开始，到1935年</w:t>
      </w:r>
      <w:r>
        <w:rPr>
          <w:rFonts w:hint="default"/>
          <w:sz w:val="28"/>
          <w:szCs w:val="28"/>
          <w:lang w:val="en-US" w:eastAsia="zh-CN"/>
        </w:rPr>
        <w:t>1</w:t>
      </w:r>
      <w:r>
        <w:rPr>
          <w:rFonts w:hint="eastAsia"/>
          <w:sz w:val="28"/>
          <w:szCs w:val="28"/>
          <w:lang w:val="en-US" w:eastAsia="zh-CN"/>
        </w:rPr>
        <w:t>月</w:t>
      </w:r>
      <w:r>
        <w:rPr>
          <w:rFonts w:hint="eastAsia"/>
          <w:sz w:val="28"/>
          <w:szCs w:val="28"/>
          <w:lang w:eastAsia="zh-CN"/>
        </w:rPr>
        <w:t>遵义会议召开前，"左"倾错误先后三次在党中央领导机关中取得了统治地位</w:t>
      </w:r>
    </w:p>
    <w:p>
      <w:pPr>
        <w:pStyle w:val="8"/>
        <w:numPr>
          <w:ilvl w:val="0"/>
          <w:numId w:val="91"/>
        </w:numPr>
        <w:bidi w:val="0"/>
        <w:ind w:firstLineChars="0"/>
        <w:rPr>
          <w:rFonts w:hint="eastAsia"/>
          <w:sz w:val="28"/>
          <w:szCs w:val="28"/>
          <w:lang w:eastAsia="zh-CN"/>
        </w:rPr>
      </w:pPr>
      <w:r>
        <w:rPr>
          <w:rFonts w:hint="eastAsia"/>
          <w:sz w:val="28"/>
          <w:szCs w:val="28"/>
          <w:lang w:eastAsia="zh-CN"/>
        </w:rPr>
        <w:t>瞿秋白左倾盲动主义：1927.11-1928.42）</w:t>
      </w:r>
    </w:p>
    <w:p>
      <w:pPr>
        <w:pStyle w:val="8"/>
        <w:numPr>
          <w:ilvl w:val="0"/>
          <w:numId w:val="91"/>
        </w:numPr>
        <w:bidi w:val="0"/>
        <w:ind w:firstLineChars="0"/>
        <w:rPr>
          <w:sz w:val="28"/>
          <w:szCs w:val="28"/>
        </w:rPr>
      </w:pPr>
      <w:r>
        <w:rPr>
          <w:rFonts w:hint="eastAsia"/>
          <w:sz w:val="28"/>
          <w:szCs w:val="28"/>
          <w:lang w:eastAsia="zh-CN"/>
        </w:rPr>
        <w:t>李立三左倾冒险主义：1930.6-1930.9</w:t>
      </w:r>
    </w:p>
    <w:p>
      <w:pPr>
        <w:pStyle w:val="8"/>
        <w:numPr>
          <w:ilvl w:val="0"/>
          <w:numId w:val="92"/>
        </w:numPr>
        <w:bidi w:val="0"/>
        <w:ind w:firstLineChars="0"/>
        <w:rPr>
          <w:sz w:val="28"/>
          <w:szCs w:val="28"/>
        </w:rPr>
      </w:pPr>
      <w:r>
        <w:rPr>
          <w:rFonts w:hint="eastAsia"/>
          <w:sz w:val="28"/>
          <w:szCs w:val="28"/>
          <w:lang w:eastAsia="zh-CN"/>
        </w:rPr>
        <w:t>王明左倾教条主义：1931.1-1935.1（最严重，导致红军和根据地损失了90%，国民党统治区党的力量几乎损失了100%，导致红军第五次反围剿失败进行长征）</w:t>
      </w:r>
    </w:p>
    <w:p>
      <w:pPr>
        <w:bidi w:val="0"/>
        <w:rPr>
          <w:sz w:val="28"/>
          <w:szCs w:val="28"/>
        </w:rPr>
      </w:pPr>
      <w:r>
        <w:rPr>
          <w:rFonts w:hint="eastAsia"/>
          <w:sz w:val="28"/>
          <w:szCs w:val="28"/>
          <w:lang w:eastAsia="zh-CN"/>
        </w:rPr>
        <w:t>2．党内连续出现左倾错误的原因</w:t>
      </w:r>
    </w:p>
    <w:p>
      <w:pPr>
        <w:pStyle w:val="8"/>
        <w:numPr>
          <w:ilvl w:val="0"/>
          <w:numId w:val="93"/>
        </w:numPr>
        <w:bidi w:val="0"/>
        <w:ind w:firstLineChars="0"/>
        <w:rPr>
          <w:rFonts w:hint="eastAsia"/>
          <w:sz w:val="28"/>
          <w:szCs w:val="28"/>
          <w:lang w:eastAsia="zh-CN"/>
        </w:rPr>
      </w:pPr>
      <w:r>
        <w:rPr>
          <w:rFonts w:hint="eastAsia"/>
          <w:sz w:val="28"/>
          <w:szCs w:val="28"/>
          <w:lang w:eastAsia="zh-CN"/>
        </w:rPr>
        <w:t>八七会议后党内存在的左倾情绪始终没有认真清理</w:t>
      </w:r>
    </w:p>
    <w:p>
      <w:pPr>
        <w:pStyle w:val="8"/>
        <w:numPr>
          <w:ilvl w:val="0"/>
          <w:numId w:val="93"/>
        </w:numPr>
        <w:bidi w:val="0"/>
        <w:ind w:firstLineChars="0"/>
        <w:rPr>
          <w:rFonts w:hint="eastAsia"/>
          <w:sz w:val="28"/>
          <w:szCs w:val="28"/>
          <w:lang w:eastAsia="zh-CN"/>
        </w:rPr>
      </w:pPr>
      <w:r>
        <w:rPr>
          <w:rFonts w:hint="eastAsia"/>
          <w:sz w:val="28"/>
          <w:szCs w:val="28"/>
          <w:lang w:eastAsia="zh-CN"/>
        </w:rPr>
        <w:t>共产国际对中国革命的错误指导</w:t>
      </w:r>
    </w:p>
    <w:p>
      <w:pPr>
        <w:pStyle w:val="8"/>
        <w:numPr>
          <w:ilvl w:val="0"/>
          <w:numId w:val="93"/>
        </w:numPr>
        <w:bidi w:val="0"/>
        <w:ind w:firstLineChars="0"/>
        <w:rPr>
          <w:rFonts w:hint="default"/>
          <w:sz w:val="28"/>
          <w:szCs w:val="28"/>
          <w:lang w:val="en-US" w:eastAsia="zh-CN"/>
        </w:rPr>
      </w:pPr>
      <w:r>
        <w:rPr>
          <w:rFonts w:hint="eastAsia"/>
          <w:sz w:val="28"/>
          <w:szCs w:val="28"/>
          <w:lang w:val="en-US" w:eastAsia="zh-CN"/>
        </w:rPr>
        <w:t>主要在于党</w:t>
      </w:r>
      <w:r>
        <w:rPr>
          <w:rFonts w:hint="eastAsia"/>
          <w:sz w:val="28"/>
          <w:szCs w:val="28"/>
          <w:lang w:eastAsia="zh-CN"/>
        </w:rPr>
        <w:t>未能将马克思主义基本理论与中国实际相结合</w:t>
      </w:r>
    </w:p>
    <w:p>
      <w:pPr>
        <w:pStyle w:val="8"/>
        <w:numPr>
          <w:ilvl w:val="0"/>
          <w:numId w:val="0"/>
        </w:numPr>
        <w:bidi w:val="0"/>
        <w:ind w:left="420" w:firstLine="0" w:firstLineChars="0"/>
        <w:rPr>
          <w:rFonts w:hint="default"/>
          <w:sz w:val="28"/>
          <w:szCs w:val="28"/>
          <w:lang w:val="en-US"/>
        </w:rPr>
      </w:pPr>
      <w:r>
        <w:rPr>
          <w:rFonts w:hint="default"/>
          <w:sz w:val="28"/>
          <w:szCs w:val="28"/>
          <w:lang w:val="en-US" w:eastAsia="zh-CN"/>
        </w:rPr>
        <w:t xml:space="preserve"> 中央政治局常委决定由张闻天代替博古负总的责任</w:t>
      </w:r>
      <w:r>
        <w:rPr>
          <w:rFonts w:hint="eastAsia"/>
          <w:sz w:val="28"/>
          <w:szCs w:val="28"/>
          <w:lang w:val="en-US" w:eastAsia="zh-CN"/>
        </w:rPr>
        <w:t>，</w:t>
      </w:r>
      <w:r>
        <w:rPr>
          <w:rFonts w:hint="default"/>
          <w:sz w:val="28"/>
          <w:szCs w:val="28"/>
          <w:lang w:val="en-US" w:eastAsia="zh-CN"/>
        </w:rPr>
        <w:t>由毛泽东、周恩来祥组成的三人小组，负责全军的军事行动</w:t>
      </w:r>
    </w:p>
    <w:p>
      <w:pPr>
        <w:pStyle w:val="8"/>
        <w:numPr>
          <w:ilvl w:val="0"/>
          <w:numId w:val="0"/>
        </w:numPr>
        <w:rPr>
          <w:rFonts w:hint="default" w:ascii="Calibri" w:hAnsi="Calibri" w:eastAsia="宋体" w:cs="Arial"/>
          <w:kern w:val="2"/>
          <w:sz w:val="28"/>
          <w:szCs w:val="28"/>
          <w:lang w:val="en-US" w:eastAsia="zh-CN" w:bidi="ar-SA"/>
        </w:rPr>
      </w:pPr>
      <w:r>
        <w:rPr>
          <w:rFonts w:hint="eastAsia" w:cs="Arial"/>
          <w:kern w:val="2"/>
          <w:sz w:val="28"/>
          <w:szCs w:val="28"/>
          <w:lang w:val="en-US" w:eastAsia="zh-CN" w:bidi="ar-SA"/>
        </w:rPr>
        <w:t>二、遵义会议实现伟大的历史转折</w:t>
      </w:r>
    </w:p>
    <w:p>
      <w:pPr>
        <w:pStyle w:val="8"/>
        <w:numPr>
          <w:ilvl w:val="0"/>
          <w:numId w:val="94"/>
        </w:numPr>
        <w:ind w:left="420" w:leftChars="0" w:hanging="420" w:firstLineChars="0"/>
        <w:rPr>
          <w:rFonts w:hint="default" w:ascii="Calibri" w:hAnsi="Calibri" w:eastAsia="宋体" w:cs="Arial"/>
          <w:kern w:val="2"/>
          <w:sz w:val="28"/>
          <w:szCs w:val="28"/>
          <w:lang w:val="en-US" w:eastAsia="zh-CN" w:bidi="ar-SA"/>
        </w:rPr>
      </w:pPr>
      <w:r>
        <w:rPr>
          <w:rFonts w:hint="eastAsia" w:cs="Arial"/>
          <w:kern w:val="2"/>
          <w:sz w:val="28"/>
          <w:szCs w:val="28"/>
          <w:lang w:val="en-US" w:eastAsia="zh-CN" w:bidi="ar-SA"/>
        </w:rPr>
        <w:t>时间：1935年</w:t>
      </w:r>
    </w:p>
    <w:p>
      <w:pPr>
        <w:pStyle w:val="8"/>
        <w:numPr>
          <w:ilvl w:val="0"/>
          <w:numId w:val="94"/>
        </w:numPr>
        <w:ind w:left="420" w:leftChars="0" w:hanging="420" w:firstLineChars="0"/>
        <w:rPr>
          <w:rFonts w:hint="default"/>
          <w:sz w:val="28"/>
          <w:szCs w:val="28"/>
          <w:lang w:val="en-US" w:eastAsia="zh-CN"/>
        </w:rPr>
      </w:pPr>
      <w:r>
        <w:rPr>
          <w:rFonts w:hint="default" w:ascii="Calibri" w:hAnsi="Calibri" w:eastAsia="宋体" w:cs="Arial"/>
          <w:kern w:val="2"/>
          <w:sz w:val="28"/>
          <w:szCs w:val="28"/>
          <w:lang w:val="en-US" w:eastAsia="zh-CN" w:bidi="ar-SA"/>
        </w:rPr>
        <w:t>集中解决的主要问题：遵义会议集中解决了当时具有决定意义的军事和组织问题。</w:t>
      </w:r>
    </w:p>
    <w:p>
      <w:pPr>
        <w:numPr>
          <w:ilvl w:val="0"/>
          <w:numId w:val="94"/>
        </w:numPr>
        <w:bidi w:val="0"/>
        <w:ind w:left="420" w:leftChars="0" w:hanging="420" w:firstLineChars="0"/>
        <w:rPr>
          <w:sz w:val="28"/>
          <w:szCs w:val="28"/>
          <w:highlight w:val="green"/>
        </w:rPr>
      </w:pPr>
      <w:r>
        <w:rPr>
          <w:rFonts w:hint="default"/>
          <w:sz w:val="28"/>
          <w:szCs w:val="28"/>
          <w:highlight w:val="green"/>
          <w:lang w:val="en-US" w:eastAsia="zh-CN"/>
        </w:rPr>
        <w:t>遵义会议的历史意义</w:t>
      </w:r>
    </w:p>
    <w:p>
      <w:pPr>
        <w:bidi w:val="0"/>
        <w:rPr>
          <w:rFonts w:hint="default"/>
          <w:sz w:val="28"/>
          <w:szCs w:val="28"/>
          <w:lang w:val="en-US"/>
        </w:rPr>
      </w:pPr>
      <w:r>
        <w:rPr>
          <w:rFonts w:hint="default"/>
          <w:sz w:val="28"/>
          <w:szCs w:val="28"/>
          <w:lang w:val="en-US" w:eastAsia="zh-CN"/>
        </w:rPr>
        <w:t>1）</w:t>
      </w:r>
      <w:r>
        <w:rPr>
          <w:rFonts w:hint="eastAsia"/>
          <w:sz w:val="28"/>
          <w:szCs w:val="28"/>
          <w:lang w:val="en-US" w:eastAsia="zh-CN"/>
        </w:rPr>
        <w:t>事实上</w:t>
      </w:r>
      <w:r>
        <w:rPr>
          <w:rFonts w:hint="default"/>
          <w:sz w:val="28"/>
          <w:szCs w:val="28"/>
          <w:lang w:val="en-US" w:eastAsia="zh-CN"/>
        </w:rPr>
        <w:t>确立了毛泽东在党中央和红军的领导地位，开始确立了以毛泽东为主要代表的马克思主义正确路线在党中央的领导地位，开始形成以毛泽东同志为核心的第一代中央领导集体</w:t>
      </w:r>
      <w:r>
        <w:rPr>
          <w:rFonts w:hint="eastAsia"/>
          <w:sz w:val="28"/>
          <w:szCs w:val="28"/>
          <w:lang w:val="en-US" w:eastAsia="zh-CN"/>
        </w:rPr>
        <w:t>，挽救了党、挽救了红军、挽救了中国革命。</w:t>
      </w:r>
    </w:p>
    <w:p>
      <w:pPr>
        <w:bidi w:val="0"/>
        <w:rPr>
          <w:rFonts w:hint="eastAsia"/>
          <w:sz w:val="28"/>
          <w:szCs w:val="28"/>
          <w:lang w:val="en-US" w:eastAsia="zh-CN"/>
        </w:rPr>
      </w:pPr>
      <w:r>
        <w:rPr>
          <w:rFonts w:hint="default"/>
          <w:sz w:val="28"/>
          <w:szCs w:val="28"/>
          <w:lang w:val="en-US" w:eastAsia="zh-CN"/>
        </w:rPr>
        <w:t>★2）遵义会议的鲜明特点是坚持真理、修正错误</w:t>
      </w:r>
      <w:r>
        <w:rPr>
          <w:rFonts w:hint="eastAsia"/>
          <w:sz w:val="28"/>
          <w:szCs w:val="28"/>
          <w:lang w:val="en-US" w:eastAsia="zh-CN"/>
        </w:rPr>
        <w:t>，</w:t>
      </w:r>
      <w:r>
        <w:rPr>
          <w:rFonts w:hint="default"/>
          <w:sz w:val="28"/>
          <w:szCs w:val="28"/>
          <w:lang w:val="en-US" w:eastAsia="zh-CN"/>
        </w:rPr>
        <w:t>确立党中央的正确领导，创造性地制定和实施符合中国革命特点的战略策略。</w:t>
      </w:r>
      <w:r>
        <w:rPr>
          <w:rFonts w:hint="default"/>
          <w:color w:val="0000FF"/>
          <w:sz w:val="28"/>
          <w:szCs w:val="28"/>
          <w:lang w:val="en-US" w:eastAsia="zh-CN"/>
        </w:rPr>
        <w:t>遵义会议</w:t>
      </w:r>
      <w:r>
        <w:rPr>
          <w:rFonts w:hint="eastAsia"/>
          <w:color w:val="0000FF"/>
          <w:sz w:val="28"/>
          <w:szCs w:val="28"/>
          <w:lang w:val="en-US" w:eastAsia="zh-CN"/>
        </w:rPr>
        <w:t>开启了中国共产党独立自主解决中国革命实际问题的新阶段。</w:t>
      </w:r>
    </w:p>
    <w:p>
      <w:pPr>
        <w:bidi w:val="0"/>
        <w:rPr>
          <w:rFonts w:hint="default"/>
          <w:sz w:val="28"/>
          <w:szCs w:val="28"/>
          <w:lang w:val="en-US" w:eastAsia="zh-CN"/>
        </w:rPr>
      </w:pPr>
      <w:r>
        <w:rPr>
          <w:rFonts w:hint="eastAsia"/>
          <w:sz w:val="28"/>
          <w:szCs w:val="28"/>
          <w:lang w:val="en-US" w:eastAsia="zh-CN"/>
        </w:rPr>
        <w:t>三、</w:t>
      </w:r>
      <w:r>
        <w:rPr>
          <w:rFonts w:hint="default"/>
          <w:sz w:val="28"/>
          <w:szCs w:val="28"/>
          <w:lang w:val="en-US" w:eastAsia="zh-CN"/>
        </w:rPr>
        <w:t>红军长征胜利和迎接全民族抗战</w:t>
      </w:r>
    </w:p>
    <w:p>
      <w:pPr>
        <w:bidi w:val="0"/>
        <w:rPr>
          <w:sz w:val="28"/>
          <w:szCs w:val="28"/>
        </w:rPr>
      </w:pPr>
      <w:r>
        <w:rPr>
          <w:rFonts w:hint="default"/>
          <w:sz w:val="28"/>
          <w:szCs w:val="28"/>
          <w:lang w:val="en-US" w:eastAsia="zh-CN"/>
        </w:rPr>
        <w:t>1．长征的过程</w:t>
      </w:r>
    </w:p>
    <w:p>
      <w:pPr>
        <w:pStyle w:val="8"/>
        <w:numPr>
          <w:ilvl w:val="0"/>
          <w:numId w:val="95"/>
        </w:numPr>
        <w:bidi w:val="0"/>
        <w:ind w:firstLineChars="0"/>
        <w:rPr>
          <w:sz w:val="28"/>
          <w:szCs w:val="28"/>
        </w:rPr>
      </w:pPr>
      <w:r>
        <w:rPr>
          <w:rFonts w:hint="eastAsia"/>
          <w:sz w:val="28"/>
          <w:szCs w:val="28"/>
          <w:lang w:val="en-US" w:eastAsia="zh-CN"/>
        </w:rPr>
        <w:t>1934年10月，中央红军主力等8.6万余人踏上了战略转移的漫漫征程开始长征。</w:t>
      </w:r>
      <w:r>
        <w:rPr>
          <w:rFonts w:hint="default"/>
          <w:sz w:val="28"/>
          <w:szCs w:val="28"/>
          <w:lang w:val="en-US" w:eastAsia="zh-CN"/>
        </w:rPr>
        <w:t>1935年6月中央红军抵达四川懋功（今小金）地区，与红四方面军会师。党中央又与红四方面军领导人张国焘分裂中央、分裂红军的严重错斗争。1936年10月9日，红四方面军同红一方面军回合。22日红二方面军同红一方面军回合。至此，三大主力红军的长征胜利结束。（一、二、四军）</w:t>
      </w:r>
    </w:p>
    <w:p>
      <w:pPr>
        <w:pStyle w:val="8"/>
        <w:numPr>
          <w:ilvl w:val="0"/>
          <w:numId w:val="96"/>
        </w:numPr>
        <w:bidi w:val="0"/>
        <w:ind w:firstLineChars="0"/>
        <w:rPr>
          <w:sz w:val="28"/>
          <w:szCs w:val="28"/>
          <w:highlight w:val="green"/>
        </w:rPr>
      </w:pPr>
      <w:r>
        <w:rPr>
          <w:rFonts w:hint="default"/>
          <w:sz w:val="28"/>
          <w:szCs w:val="28"/>
          <w:highlight w:val="green"/>
          <w:lang w:val="en-US" w:eastAsia="zh-CN"/>
        </w:rPr>
        <w:t>长征的意义</w:t>
      </w:r>
    </w:p>
    <w:p>
      <w:pPr>
        <w:bidi w:val="0"/>
        <w:rPr>
          <w:sz w:val="28"/>
          <w:szCs w:val="28"/>
        </w:rPr>
      </w:pPr>
      <w:r>
        <w:rPr>
          <w:rFonts w:hint="eastAsia"/>
          <w:sz w:val="28"/>
          <w:szCs w:val="28"/>
          <w:lang w:val="en-US" w:eastAsia="zh-CN"/>
        </w:rPr>
        <w:t>1</w:t>
      </w:r>
      <w:r>
        <w:rPr>
          <w:rFonts w:hint="default"/>
          <w:sz w:val="28"/>
          <w:szCs w:val="28"/>
          <w:lang w:val="en-US" w:eastAsia="zh-CN"/>
        </w:rPr>
        <w:t>）是中国革命转危为安的关键</w:t>
      </w:r>
    </w:p>
    <w:p>
      <w:pPr>
        <w:bidi w:val="0"/>
        <w:rPr>
          <w:sz w:val="28"/>
          <w:szCs w:val="28"/>
        </w:rPr>
      </w:pPr>
      <w:r>
        <w:rPr>
          <w:rFonts w:hint="eastAsia"/>
          <w:sz w:val="28"/>
          <w:szCs w:val="28"/>
          <w:lang w:val="en-US" w:eastAsia="zh-CN"/>
        </w:rPr>
        <w:t>2</w:t>
      </w:r>
      <w:r>
        <w:rPr>
          <w:rFonts w:hint="default"/>
          <w:sz w:val="28"/>
          <w:szCs w:val="28"/>
          <w:lang w:val="en-US" w:eastAsia="zh-CN"/>
        </w:rPr>
        <w:t>）极大地促进了党在思想上和政治上的成熟</w:t>
      </w:r>
    </w:p>
    <w:p>
      <w:pPr>
        <w:bidi w:val="0"/>
        <w:rPr>
          <w:sz w:val="28"/>
          <w:szCs w:val="28"/>
        </w:rPr>
      </w:pPr>
      <w:r>
        <w:rPr>
          <w:rFonts w:hint="default"/>
          <w:sz w:val="28"/>
          <w:szCs w:val="28"/>
          <w:lang w:val="en-US" w:eastAsia="zh-CN"/>
        </w:rPr>
        <w:t>3）宣告了国民党反动派消灭中国共产党和红军的图谋彻底失败，宣告中国共产党和红军肩负着民族希望胜利实现了北上抗日的战略转移，实现了中国共产党和中国革命事业从挫折走向胜利的伟大转折，开启了中国共产党为实现民族独立、人民解放而斗争的伟大进军</w:t>
      </w:r>
    </w:p>
    <w:p>
      <w:pPr>
        <w:bidi w:val="0"/>
        <w:rPr>
          <w:sz w:val="28"/>
          <w:szCs w:val="28"/>
        </w:rPr>
      </w:pPr>
      <w:r>
        <w:rPr>
          <w:rFonts w:hint="default"/>
          <w:sz w:val="28"/>
          <w:szCs w:val="28"/>
          <w:lang w:val="en-US" w:eastAsia="zh-CN"/>
        </w:rPr>
        <w:t>4）铸就了伟大的长征精神</w:t>
      </w:r>
    </w:p>
    <w:p>
      <w:pPr>
        <w:pStyle w:val="2"/>
        <w:bidi w:val="0"/>
        <w:rPr>
          <w:sz w:val="28"/>
          <w:szCs w:val="28"/>
        </w:rPr>
      </w:pPr>
      <w:r>
        <w:rPr>
          <w:rFonts w:hint="eastAsia"/>
          <w:sz w:val="28"/>
          <w:szCs w:val="28"/>
          <w:lang w:eastAsia="zh-CN"/>
        </w:rPr>
        <w:t>第六章 中华民族的抗日战争</w:t>
      </w:r>
    </w:p>
    <w:p>
      <w:pPr>
        <w:pStyle w:val="3"/>
        <w:bidi w:val="0"/>
        <w:rPr>
          <w:sz w:val="28"/>
          <w:szCs w:val="28"/>
        </w:rPr>
      </w:pPr>
      <w:r>
        <w:rPr>
          <w:rFonts w:hint="eastAsia"/>
          <w:sz w:val="28"/>
          <w:szCs w:val="28"/>
          <w:lang w:eastAsia="zh-CN"/>
        </w:rPr>
        <w:t>第一节 日本发动企图灭亡中国的侵略战争</w:t>
      </w:r>
    </w:p>
    <w:p>
      <w:pPr>
        <w:numPr>
          <w:ilvl w:val="0"/>
          <w:numId w:val="97"/>
        </w:numPr>
        <w:ind w:left="420" w:leftChars="0" w:hanging="420" w:firstLineChars="0"/>
        <w:rPr>
          <w:sz w:val="28"/>
          <w:szCs w:val="28"/>
        </w:rPr>
      </w:pPr>
      <w:r>
        <w:rPr>
          <w:rFonts w:hint="eastAsia"/>
          <w:sz w:val="28"/>
          <w:szCs w:val="28"/>
          <w:lang w:eastAsia="zh-CN"/>
        </w:rPr>
        <w:t>日本侵华的战略方针：</w:t>
      </w:r>
      <w:r>
        <w:rPr>
          <w:rFonts w:hint="default"/>
          <w:sz w:val="28"/>
          <w:szCs w:val="28"/>
          <w:lang w:val="en-US" w:eastAsia="zh-CN"/>
        </w:rPr>
        <w:t>1927</w:t>
      </w:r>
      <w:r>
        <w:rPr>
          <w:rFonts w:hint="eastAsia"/>
          <w:sz w:val="28"/>
          <w:szCs w:val="28"/>
          <w:lang w:val="en-US" w:eastAsia="zh-CN"/>
        </w:rPr>
        <w:t>年，日本首相田中义一召开“东方会议”</w:t>
      </w:r>
    </w:p>
    <w:p>
      <w:pPr>
        <w:numPr>
          <w:ilvl w:val="0"/>
          <w:numId w:val="97"/>
        </w:numPr>
        <w:ind w:left="420" w:leftChars="0" w:hanging="420" w:firstLineChars="0"/>
        <w:rPr>
          <w:sz w:val="28"/>
          <w:szCs w:val="28"/>
        </w:rPr>
      </w:pPr>
      <w:r>
        <w:rPr>
          <w:rFonts w:hint="eastAsia"/>
          <w:sz w:val="28"/>
          <w:szCs w:val="28"/>
          <w:lang w:val="en-US" w:eastAsia="zh-CN"/>
        </w:rPr>
        <w:t>九一八事变：</w:t>
      </w:r>
      <w:r>
        <w:rPr>
          <w:rFonts w:hint="default"/>
          <w:sz w:val="28"/>
          <w:szCs w:val="28"/>
          <w:lang w:val="en-US" w:eastAsia="zh-CN"/>
        </w:rPr>
        <w:t xml:space="preserve">1931.9.18 </w:t>
      </w:r>
      <w:r>
        <w:rPr>
          <w:rFonts w:hint="eastAsia"/>
          <w:sz w:val="28"/>
          <w:szCs w:val="28"/>
          <w:lang w:val="en-US" w:eastAsia="zh-CN"/>
        </w:rPr>
        <w:t>日本变中国为其独占殖民地的侵略战争由此开始。</w:t>
      </w:r>
    </w:p>
    <w:p>
      <w:pPr>
        <w:numPr>
          <w:ilvl w:val="0"/>
          <w:numId w:val="97"/>
        </w:numPr>
        <w:ind w:left="420" w:leftChars="0" w:hanging="420" w:firstLineChars="0"/>
        <w:rPr>
          <w:sz w:val="28"/>
          <w:szCs w:val="28"/>
        </w:rPr>
      </w:pPr>
      <w:r>
        <w:rPr>
          <w:rFonts w:hint="eastAsia"/>
          <w:sz w:val="28"/>
          <w:szCs w:val="28"/>
          <w:lang w:val="en-US" w:eastAsia="zh-CN"/>
        </w:rPr>
        <w:t>华北事变：</w:t>
      </w:r>
      <w:r>
        <w:rPr>
          <w:rFonts w:hint="default"/>
          <w:sz w:val="28"/>
          <w:szCs w:val="28"/>
          <w:lang w:val="en-US" w:eastAsia="zh-CN"/>
        </w:rPr>
        <w:t xml:space="preserve">1935 </w:t>
      </w:r>
      <w:r>
        <w:rPr>
          <w:rFonts w:hint="eastAsia"/>
          <w:sz w:val="28"/>
          <w:szCs w:val="28"/>
          <w:lang w:val="en-US" w:eastAsia="zh-CN"/>
        </w:rPr>
        <w:t>日本策动华北五省两市“防共自治运动”，制造傀儡政权。</w:t>
      </w:r>
    </w:p>
    <w:p>
      <w:pPr>
        <w:numPr>
          <w:ilvl w:val="0"/>
          <w:numId w:val="97"/>
        </w:numPr>
        <w:ind w:left="420" w:leftChars="0" w:hanging="420" w:firstLineChars="0"/>
        <w:rPr>
          <w:sz w:val="28"/>
          <w:szCs w:val="28"/>
        </w:rPr>
      </w:pPr>
      <w:r>
        <w:rPr>
          <w:rFonts w:hint="eastAsia"/>
          <w:sz w:val="28"/>
          <w:szCs w:val="28"/>
          <w:lang w:eastAsia="zh-CN"/>
        </w:rPr>
        <w:t>七七事变：</w:t>
      </w:r>
      <w:r>
        <w:rPr>
          <w:rFonts w:hint="default"/>
          <w:sz w:val="28"/>
          <w:szCs w:val="28"/>
          <w:lang w:val="en-US" w:eastAsia="zh-CN"/>
        </w:rPr>
        <w:t xml:space="preserve">1937.7.7 </w:t>
      </w:r>
      <w:r>
        <w:rPr>
          <w:rFonts w:hint="eastAsia"/>
          <w:sz w:val="28"/>
          <w:szCs w:val="28"/>
          <w:lang w:val="en-US" w:eastAsia="zh-CN"/>
        </w:rPr>
        <w:t>日本全面侵华战争由此开始。</w:t>
      </w:r>
    </w:p>
    <w:p>
      <w:pPr>
        <w:pStyle w:val="8"/>
        <w:numPr>
          <w:ilvl w:val="0"/>
          <w:numId w:val="98"/>
        </w:numPr>
        <w:ind w:firstLineChars="0"/>
        <w:rPr>
          <w:sz w:val="28"/>
          <w:szCs w:val="28"/>
        </w:rPr>
      </w:pPr>
      <w:r>
        <w:rPr>
          <w:rFonts w:hint="eastAsia"/>
          <w:sz w:val="28"/>
          <w:szCs w:val="28"/>
          <w:lang w:val="en-US" w:eastAsia="zh-CN"/>
        </w:rPr>
        <w:t>日本帝国主义的残暴统治</w:t>
      </w:r>
    </w:p>
    <w:p>
      <w:pPr>
        <w:pStyle w:val="8"/>
        <w:numPr>
          <w:ilvl w:val="0"/>
          <w:numId w:val="99"/>
        </w:numPr>
        <w:ind w:firstLineChars="0"/>
        <w:rPr>
          <w:sz w:val="28"/>
          <w:szCs w:val="28"/>
        </w:rPr>
      </w:pPr>
      <w:r>
        <w:rPr>
          <w:rFonts w:hint="eastAsia"/>
          <w:sz w:val="28"/>
          <w:szCs w:val="28"/>
          <w:lang w:val="en-US" w:eastAsia="zh-CN"/>
        </w:rPr>
        <w:t>制造惨绝人寰的大屠杀，残害中国人民。</w:t>
      </w:r>
    </w:p>
    <w:p>
      <w:pPr>
        <w:pStyle w:val="8"/>
        <w:numPr>
          <w:ilvl w:val="0"/>
          <w:numId w:val="99"/>
        </w:numPr>
        <w:ind w:firstLineChars="0"/>
        <w:rPr>
          <w:sz w:val="28"/>
          <w:szCs w:val="28"/>
        </w:rPr>
      </w:pPr>
      <w:r>
        <w:rPr>
          <w:rFonts w:hint="eastAsia"/>
          <w:sz w:val="28"/>
          <w:szCs w:val="28"/>
          <w:lang w:eastAsia="zh-CN"/>
        </w:rPr>
        <w:t>疯狂掠夺中国的资源和财富。</w:t>
      </w:r>
    </w:p>
    <w:p>
      <w:pPr>
        <w:pStyle w:val="8"/>
        <w:numPr>
          <w:ilvl w:val="0"/>
          <w:numId w:val="99"/>
        </w:numPr>
        <w:ind w:firstLineChars="0"/>
        <w:rPr>
          <w:rFonts w:hint="eastAsia"/>
          <w:sz w:val="28"/>
          <w:szCs w:val="28"/>
          <w:lang w:eastAsia="zh-CN"/>
        </w:rPr>
      </w:pPr>
      <w:r>
        <w:rPr>
          <w:rFonts w:hint="eastAsia"/>
          <w:sz w:val="28"/>
          <w:szCs w:val="28"/>
          <w:lang w:eastAsia="zh-CN"/>
        </w:rPr>
        <w:t>强制推行奴化教育，肆意残杀中国文化。</w:t>
      </w:r>
      <w:r>
        <w:rPr>
          <w:rFonts w:hint="default"/>
          <w:sz w:val="28"/>
          <w:szCs w:val="28"/>
          <w:lang w:val="en-US" w:eastAsia="zh-CN"/>
        </w:rPr>
        <w:t xml:space="preserve"> </w:t>
      </w:r>
    </w:p>
    <w:p>
      <w:pPr>
        <w:pStyle w:val="3"/>
        <w:bidi w:val="0"/>
        <w:rPr>
          <w:rFonts w:hint="eastAsia"/>
          <w:sz w:val="28"/>
          <w:szCs w:val="28"/>
          <w:lang w:eastAsia="zh-CN"/>
        </w:rPr>
      </w:pPr>
      <w:r>
        <w:rPr>
          <w:rFonts w:hint="default"/>
          <w:sz w:val="28"/>
          <w:szCs w:val="28"/>
          <w:lang w:val="en-US" w:eastAsia="zh-CN"/>
        </w:rPr>
        <w:t>第二节</w:t>
      </w:r>
      <w:r>
        <w:rPr>
          <w:rFonts w:hint="eastAsia"/>
          <w:sz w:val="28"/>
          <w:szCs w:val="28"/>
          <w:lang w:val="en-US" w:eastAsia="zh-CN"/>
        </w:rPr>
        <w:t xml:space="preserve">  </w:t>
      </w:r>
      <w:r>
        <w:rPr>
          <w:rFonts w:hint="default"/>
          <w:sz w:val="28"/>
          <w:szCs w:val="28"/>
          <w:lang w:val="en-US" w:eastAsia="zh-CN"/>
        </w:rPr>
        <w:t>中国人民奋起抗击日本侵略者</w:t>
      </w:r>
    </w:p>
    <w:p>
      <w:pPr>
        <w:widowControl w:val="0"/>
        <w:numPr>
          <w:ilvl w:val="0"/>
          <w:numId w:val="0"/>
        </w:numPr>
        <w:jc w:val="both"/>
        <w:rPr>
          <w:rFonts w:hint="default"/>
          <w:sz w:val="28"/>
          <w:szCs w:val="28"/>
          <w:lang w:val="en-US" w:eastAsia="zh-CN"/>
        </w:rPr>
      </w:pPr>
      <w:r>
        <w:rPr>
          <w:rFonts w:hint="default"/>
          <w:sz w:val="28"/>
          <w:szCs w:val="28"/>
          <w:lang w:val="en-US" w:eastAsia="zh-CN"/>
        </w:rPr>
        <w:t>（一）一二·九运动与中共的抗日民族统一战线新政策</w:t>
      </w:r>
    </w:p>
    <w:p>
      <w:pPr>
        <w:widowControl w:val="0"/>
        <w:numPr>
          <w:ilvl w:val="0"/>
          <w:numId w:val="100"/>
        </w:numPr>
        <w:ind w:left="420" w:leftChars="0" w:hanging="420" w:firstLineChars="0"/>
        <w:jc w:val="both"/>
        <w:rPr>
          <w:rFonts w:hint="eastAsia"/>
          <w:sz w:val="28"/>
          <w:szCs w:val="28"/>
          <w:u w:val="single"/>
          <w:lang w:val="en-US" w:eastAsia="zh-CN"/>
        </w:rPr>
      </w:pPr>
      <w:r>
        <w:rPr>
          <w:rFonts w:hint="eastAsia"/>
          <w:sz w:val="28"/>
          <w:szCs w:val="28"/>
          <w:lang w:val="en-US" w:eastAsia="zh-CN"/>
        </w:rPr>
        <w:t>1935年12月9日，北平学生举行声势浩大的抗日游行，喊出"反华北自治""打倒日本帝国主义""停止内战，一致对外"等口号，遭到国民党军警镇压。12月16日，北平学生和市民1万多人召开市民大会，会后举行了更大规模的示威游行。由此开始的一二·九运动迅速波及全国。</w:t>
      </w:r>
      <w:r>
        <w:rPr>
          <w:rFonts w:hint="eastAsia"/>
          <w:color w:val="0000FF"/>
          <w:sz w:val="28"/>
          <w:szCs w:val="28"/>
          <w:u w:val="single"/>
          <w:lang w:val="en-US" w:eastAsia="zh-CN"/>
        </w:rPr>
        <w:t>它促进了中华民族觉醒，标志着中国人民抗日救亡运动新高潮的到来。</w:t>
      </w:r>
    </w:p>
    <w:p>
      <w:pPr>
        <w:widowControl w:val="0"/>
        <w:numPr>
          <w:ilvl w:val="0"/>
          <w:numId w:val="0"/>
        </w:numPr>
        <w:jc w:val="both"/>
        <w:rPr>
          <w:rFonts w:hint="eastAsia"/>
          <w:sz w:val="28"/>
          <w:szCs w:val="28"/>
          <w:lang w:eastAsia="zh-CN"/>
        </w:rPr>
      </w:pPr>
      <w:r>
        <w:rPr>
          <w:rFonts w:hint="default"/>
          <w:sz w:val="28"/>
          <w:szCs w:val="28"/>
          <w:lang w:val="en-US" w:eastAsia="zh-CN"/>
        </w:rPr>
        <w:t>●1935.8.1发表八一宣言，号召停止内战一致抗日</w:t>
      </w:r>
    </w:p>
    <w:p>
      <w:pPr>
        <w:widowControl w:val="0"/>
        <w:numPr>
          <w:ilvl w:val="0"/>
          <w:numId w:val="0"/>
        </w:numPr>
        <w:jc w:val="both"/>
        <w:rPr>
          <w:rFonts w:hint="default"/>
          <w:sz w:val="28"/>
          <w:szCs w:val="28"/>
          <w:lang w:val="en-US" w:eastAsia="zh-CN"/>
        </w:rPr>
      </w:pPr>
      <w:r>
        <w:rPr>
          <w:rFonts w:hint="default"/>
          <w:sz w:val="28"/>
          <w:szCs w:val="28"/>
          <w:lang w:val="en-US" w:eastAsia="zh-CN"/>
        </w:rPr>
        <w:t>●1935.12瓦窑堡会议提出建立抗日民族统一战线新政策</w:t>
      </w:r>
    </w:p>
    <w:p>
      <w:pPr>
        <w:widowControl w:val="0"/>
        <w:numPr>
          <w:ilvl w:val="0"/>
          <w:numId w:val="0"/>
        </w:numPr>
        <w:jc w:val="both"/>
        <w:rPr>
          <w:rFonts w:hint="default"/>
          <w:sz w:val="28"/>
          <w:szCs w:val="28"/>
          <w:lang w:val="en-US" w:eastAsia="zh-CN"/>
        </w:rPr>
      </w:pPr>
      <w:r>
        <w:rPr>
          <w:rFonts w:hint="default"/>
          <w:sz w:val="28"/>
          <w:szCs w:val="28"/>
          <w:lang w:val="en-US" w:eastAsia="zh-CN"/>
        </w:rPr>
        <w:t>●1936.5发布《停战议和一致抗日通电》，放弃反蒋口号</w:t>
      </w:r>
    </w:p>
    <w:p>
      <w:pPr>
        <w:widowControl w:val="0"/>
        <w:numPr>
          <w:ilvl w:val="0"/>
          <w:numId w:val="0"/>
        </w:numPr>
        <w:jc w:val="both"/>
        <w:rPr>
          <w:rFonts w:hint="eastAsia"/>
          <w:sz w:val="28"/>
          <w:szCs w:val="28"/>
          <w:lang w:eastAsia="zh-CN"/>
        </w:rPr>
      </w:pPr>
      <w:r>
        <w:rPr>
          <w:rFonts w:hint="default"/>
          <w:sz w:val="28"/>
          <w:szCs w:val="28"/>
          <w:lang w:val="en-US" w:eastAsia="zh-CN"/>
        </w:rPr>
        <w:t>●1936.9.1明确提出党的总方针是"逼蒋抗日"</w:t>
      </w:r>
    </w:p>
    <w:p>
      <w:pPr>
        <w:widowControl w:val="0"/>
        <w:numPr>
          <w:ilvl w:val="0"/>
          <w:numId w:val="0"/>
        </w:numPr>
        <w:jc w:val="both"/>
        <w:rPr>
          <w:rFonts w:hint="eastAsia"/>
          <w:sz w:val="28"/>
          <w:szCs w:val="28"/>
          <w:lang w:eastAsia="zh-CN"/>
        </w:rPr>
      </w:pPr>
      <w:r>
        <w:rPr>
          <w:rFonts w:hint="eastAsia"/>
          <w:sz w:val="28"/>
          <w:szCs w:val="28"/>
          <w:lang w:val="en-US" w:eastAsia="zh-CN"/>
        </w:rPr>
        <w:t>（二）</w:t>
      </w:r>
      <w:r>
        <w:rPr>
          <w:rFonts w:hint="default"/>
          <w:sz w:val="28"/>
          <w:szCs w:val="28"/>
          <w:lang w:val="en-US" w:eastAsia="zh-CN"/>
        </w:rPr>
        <w:t>西安事变及其和平解决</w:t>
      </w:r>
    </w:p>
    <w:p>
      <w:pPr>
        <w:widowControl w:val="0"/>
        <w:numPr>
          <w:ilvl w:val="0"/>
          <w:numId w:val="0"/>
        </w:numPr>
        <w:jc w:val="both"/>
        <w:rPr>
          <w:rFonts w:hint="eastAsia"/>
          <w:sz w:val="28"/>
          <w:szCs w:val="28"/>
          <w:lang w:eastAsia="zh-CN"/>
        </w:rPr>
      </w:pPr>
      <w:r>
        <w:rPr>
          <w:rFonts w:hint="default"/>
          <w:sz w:val="28"/>
          <w:szCs w:val="28"/>
          <w:lang w:val="en-US" w:eastAsia="zh-CN"/>
        </w:rPr>
        <w:t>●</w:t>
      </w:r>
      <w:r>
        <w:rPr>
          <w:rFonts w:hint="default"/>
          <w:sz w:val="28"/>
          <w:szCs w:val="28"/>
          <w:highlight w:val="green"/>
          <w:lang w:val="en-US" w:eastAsia="zh-CN"/>
        </w:rPr>
        <w:t>西安事变</w:t>
      </w:r>
      <w:r>
        <w:rPr>
          <w:rFonts w:hint="default"/>
          <w:sz w:val="28"/>
          <w:szCs w:val="28"/>
          <w:lang w:val="en-US" w:eastAsia="zh-CN"/>
        </w:rPr>
        <w:t>的和平解决成为时局转换的枢纽，十年内战局面基本结束。</w:t>
      </w:r>
    </w:p>
    <w:p>
      <w:pPr>
        <w:widowControl w:val="0"/>
        <w:numPr>
          <w:ilvl w:val="0"/>
          <w:numId w:val="0"/>
        </w:numPr>
        <w:jc w:val="both"/>
        <w:rPr>
          <w:rFonts w:hint="eastAsia"/>
          <w:sz w:val="28"/>
          <w:szCs w:val="28"/>
          <w:lang w:eastAsia="zh-CN"/>
        </w:rPr>
      </w:pPr>
      <w:r>
        <w:rPr>
          <w:rFonts w:hint="default"/>
          <w:sz w:val="28"/>
          <w:szCs w:val="28"/>
          <w:lang w:val="en-US" w:eastAsia="zh-CN"/>
        </w:rPr>
        <w:t>（三）国共合作，共赴国难</w:t>
      </w:r>
    </w:p>
    <w:p>
      <w:pPr>
        <w:widowControl w:val="0"/>
        <w:numPr>
          <w:ilvl w:val="0"/>
          <w:numId w:val="0"/>
        </w:numPr>
        <w:jc w:val="both"/>
        <w:rPr>
          <w:rFonts w:hint="default"/>
          <w:sz w:val="28"/>
          <w:szCs w:val="28"/>
          <w:lang w:val="en-US" w:eastAsia="zh-CN"/>
        </w:rPr>
      </w:pPr>
      <w:r>
        <w:rPr>
          <w:rFonts w:hint="default"/>
          <w:sz w:val="28"/>
          <w:szCs w:val="28"/>
          <w:lang w:val="en-US" w:eastAsia="zh-CN"/>
        </w:rPr>
        <w:t>●1937.7.8中共发表通电号召全中国同胞团结起来</w:t>
      </w:r>
    </w:p>
    <w:p>
      <w:pPr>
        <w:widowControl w:val="0"/>
        <w:numPr>
          <w:ilvl w:val="0"/>
          <w:numId w:val="0"/>
        </w:numPr>
        <w:jc w:val="both"/>
        <w:rPr>
          <w:rFonts w:hint="default"/>
          <w:sz w:val="28"/>
          <w:szCs w:val="28"/>
          <w:lang w:val="en-US" w:eastAsia="zh-CN"/>
        </w:rPr>
      </w:pPr>
      <w:r>
        <w:rPr>
          <w:rFonts w:hint="default"/>
          <w:sz w:val="28"/>
          <w:szCs w:val="28"/>
          <w:lang w:val="en-US" w:eastAsia="zh-CN"/>
        </w:rPr>
        <w:t>●1937.8</w:t>
      </w:r>
      <w:r>
        <w:rPr>
          <w:rFonts w:hint="eastAsia"/>
          <w:sz w:val="28"/>
          <w:szCs w:val="28"/>
          <w:lang w:val="en-US" w:eastAsia="zh-CN"/>
        </w:rPr>
        <w:t>月，</w:t>
      </w:r>
      <w:r>
        <w:rPr>
          <w:rFonts w:hint="default"/>
          <w:sz w:val="28"/>
          <w:szCs w:val="28"/>
          <w:lang w:val="en-US" w:eastAsia="zh-CN"/>
        </w:rPr>
        <w:t>红军改名为国民革命军第八路军</w:t>
      </w:r>
      <w:r>
        <w:rPr>
          <w:rFonts w:hint="eastAsia"/>
          <w:sz w:val="28"/>
          <w:szCs w:val="28"/>
          <w:lang w:val="en-US" w:eastAsia="zh-CN"/>
        </w:rPr>
        <w:t>，</w:t>
      </w:r>
      <w:r>
        <w:rPr>
          <w:rFonts w:hint="default"/>
          <w:sz w:val="28"/>
          <w:szCs w:val="28"/>
          <w:lang w:val="en-US" w:eastAsia="zh-CN"/>
        </w:rPr>
        <w:t>9</w:t>
      </w:r>
      <w:r>
        <w:rPr>
          <w:rFonts w:hint="eastAsia"/>
          <w:sz w:val="28"/>
          <w:szCs w:val="28"/>
          <w:lang w:val="en-US" w:eastAsia="zh-CN"/>
        </w:rPr>
        <w:t>月，</w:t>
      </w:r>
      <w:r>
        <w:rPr>
          <w:rFonts w:hint="default"/>
          <w:sz w:val="28"/>
          <w:szCs w:val="28"/>
          <w:lang w:val="en-US" w:eastAsia="zh-CN"/>
        </w:rPr>
        <w:t>陕甘宁根据地改称陕甘宁边区</w:t>
      </w:r>
      <w:r>
        <w:rPr>
          <w:rFonts w:hint="eastAsia"/>
          <w:sz w:val="28"/>
          <w:szCs w:val="28"/>
          <w:lang w:val="en-US" w:eastAsia="zh-CN"/>
        </w:rPr>
        <w:t>，接着，南方八省的红军游击队改为新四军。</w:t>
      </w:r>
    </w:p>
    <w:p>
      <w:pPr>
        <w:widowControl w:val="0"/>
        <w:numPr>
          <w:ilvl w:val="0"/>
          <w:numId w:val="0"/>
        </w:numPr>
        <w:jc w:val="both"/>
        <w:rPr>
          <w:rFonts w:hint="eastAsia"/>
          <w:sz w:val="28"/>
          <w:szCs w:val="28"/>
          <w:lang w:eastAsia="zh-CN"/>
        </w:rPr>
      </w:pPr>
      <w:r>
        <w:rPr>
          <w:rFonts w:hint="default"/>
          <w:sz w:val="28"/>
          <w:szCs w:val="28"/>
          <w:lang w:val="en-US" w:eastAsia="zh-CN"/>
        </w:rPr>
        <w:t>●1937.9.22国民党中央通讯社发表《中共中央为公布国共合作宣言》</w:t>
      </w:r>
    </w:p>
    <w:p>
      <w:pPr>
        <w:widowControl w:val="0"/>
        <w:numPr>
          <w:ilvl w:val="0"/>
          <w:numId w:val="0"/>
        </w:numPr>
        <w:jc w:val="both"/>
        <w:rPr>
          <w:rFonts w:hint="eastAsia"/>
          <w:sz w:val="28"/>
          <w:szCs w:val="28"/>
          <w:lang w:eastAsia="zh-CN"/>
        </w:rPr>
      </w:pPr>
      <w:r>
        <w:rPr>
          <w:rFonts w:hint="default"/>
          <w:sz w:val="28"/>
          <w:szCs w:val="28"/>
          <w:lang w:val="en-US" w:eastAsia="zh-CN"/>
        </w:rPr>
        <w:t>●</w:t>
      </w:r>
      <w:r>
        <w:rPr>
          <w:rFonts w:hint="default"/>
          <w:sz w:val="28"/>
          <w:szCs w:val="28"/>
          <w:highlight w:val="green"/>
          <w:lang w:val="en-US" w:eastAsia="zh-CN"/>
        </w:rPr>
        <w:t>1937.9.23</w:t>
      </w:r>
      <w:r>
        <w:rPr>
          <w:rFonts w:hint="default"/>
          <w:sz w:val="28"/>
          <w:szCs w:val="28"/>
          <w:lang w:val="en-US" w:eastAsia="zh-CN"/>
        </w:rPr>
        <w:t>蒋介石发表实际上承认共产党合法地位谈话，</w:t>
      </w:r>
      <w:r>
        <w:rPr>
          <w:rFonts w:hint="eastAsia"/>
          <w:sz w:val="28"/>
          <w:szCs w:val="28"/>
          <w:lang w:val="en-US" w:eastAsia="zh-CN"/>
        </w:rPr>
        <w:t>抗</w:t>
      </w:r>
      <w:r>
        <w:rPr>
          <w:rFonts w:hint="default"/>
          <w:sz w:val="28"/>
          <w:szCs w:val="28"/>
          <w:lang w:val="en-US" w:eastAsia="zh-CN"/>
        </w:rPr>
        <w:t>日民族统一战线正式形成</w:t>
      </w:r>
    </w:p>
    <w:p>
      <w:pPr>
        <w:widowControl w:val="0"/>
        <w:numPr>
          <w:ilvl w:val="0"/>
          <w:numId w:val="0"/>
        </w:numPr>
        <w:jc w:val="both"/>
        <w:rPr>
          <w:rFonts w:hint="eastAsia"/>
          <w:sz w:val="28"/>
          <w:szCs w:val="28"/>
          <w:lang w:eastAsia="zh-CN"/>
        </w:rPr>
      </w:pPr>
      <w:r>
        <w:rPr>
          <w:rFonts w:hint="default"/>
          <w:sz w:val="28"/>
          <w:szCs w:val="28"/>
          <w:lang w:val="en-US" w:eastAsia="zh-CN"/>
        </w:rPr>
        <w:t>（四）全民族同仇敌忾，奋起抗战</w:t>
      </w:r>
    </w:p>
    <w:p>
      <w:pPr>
        <w:pStyle w:val="3"/>
        <w:bidi w:val="0"/>
        <w:rPr>
          <w:rFonts w:hint="eastAsia"/>
          <w:sz w:val="28"/>
          <w:szCs w:val="28"/>
          <w:lang w:eastAsia="zh-CN"/>
        </w:rPr>
      </w:pPr>
      <w:r>
        <w:rPr>
          <w:rFonts w:hint="default"/>
          <w:sz w:val="28"/>
          <w:szCs w:val="28"/>
          <w:lang w:val="en-US" w:eastAsia="zh-CN"/>
        </w:rPr>
        <w:t>第三节 抗日战争的正面战场</w:t>
      </w:r>
    </w:p>
    <w:p>
      <w:pPr>
        <w:widowControl w:val="0"/>
        <w:numPr>
          <w:ilvl w:val="0"/>
          <w:numId w:val="0"/>
        </w:numPr>
        <w:jc w:val="both"/>
        <w:rPr>
          <w:rFonts w:hint="eastAsia"/>
          <w:sz w:val="28"/>
          <w:szCs w:val="28"/>
          <w:lang w:eastAsia="zh-CN"/>
        </w:rPr>
      </w:pPr>
      <w:r>
        <w:rPr>
          <w:rFonts w:hint="default"/>
          <w:sz w:val="28"/>
          <w:szCs w:val="28"/>
          <w:lang w:val="en-US" w:eastAsia="zh-CN"/>
        </w:rPr>
        <w:t>一、战略防御阶段的正面战场</w:t>
      </w:r>
    </w:p>
    <w:p>
      <w:pPr>
        <w:widowControl w:val="0"/>
        <w:numPr>
          <w:ilvl w:val="0"/>
          <w:numId w:val="0"/>
        </w:numPr>
        <w:jc w:val="both"/>
        <w:rPr>
          <w:rFonts w:hint="eastAsia"/>
          <w:sz w:val="28"/>
          <w:szCs w:val="28"/>
          <w:lang w:eastAsia="zh-CN"/>
        </w:rPr>
      </w:pPr>
      <w:r>
        <w:rPr>
          <w:rFonts w:hint="default"/>
          <w:sz w:val="28"/>
          <w:szCs w:val="28"/>
          <w:lang w:val="en-US" w:eastAsia="zh-CN"/>
        </w:rPr>
        <w:t>●抗日战争的三个阶段</w:t>
      </w:r>
    </w:p>
    <w:p>
      <w:pPr>
        <w:widowControl w:val="0"/>
        <w:numPr>
          <w:ilvl w:val="0"/>
          <w:numId w:val="0"/>
        </w:numPr>
        <w:jc w:val="both"/>
        <w:rPr>
          <w:rFonts w:hint="eastAsia"/>
          <w:sz w:val="28"/>
          <w:szCs w:val="28"/>
          <w:lang w:eastAsia="zh-CN"/>
        </w:rPr>
      </w:pPr>
      <w:r>
        <w:rPr>
          <w:rFonts w:hint="default"/>
          <w:sz w:val="28"/>
          <w:szCs w:val="28"/>
          <w:lang w:val="en-US" w:eastAsia="zh-CN"/>
        </w:rPr>
        <w:t>1937.7-1938.10←→战略防御阶段</w:t>
      </w:r>
      <w:r>
        <w:rPr>
          <w:rFonts w:hint="eastAsia"/>
          <w:sz w:val="28"/>
          <w:szCs w:val="28"/>
          <w:lang w:val="en-US" w:eastAsia="zh-CN"/>
        </w:rPr>
        <w:t>、</w:t>
      </w:r>
      <w:r>
        <w:rPr>
          <w:rFonts w:hint="default"/>
          <w:sz w:val="28"/>
          <w:szCs w:val="28"/>
          <w:lang w:val="en-US" w:eastAsia="zh-CN"/>
        </w:rPr>
        <w:t>1938.10-1943.12←→战略相持阶段</w:t>
      </w:r>
      <w:r>
        <w:rPr>
          <w:rFonts w:hint="eastAsia"/>
          <w:sz w:val="28"/>
          <w:szCs w:val="28"/>
          <w:lang w:val="en-US" w:eastAsia="zh-CN"/>
        </w:rPr>
        <w:t>、</w:t>
      </w:r>
      <w:r>
        <w:rPr>
          <w:rFonts w:hint="default"/>
          <w:sz w:val="28"/>
          <w:szCs w:val="28"/>
          <w:lang w:val="en-US" w:eastAsia="zh-CN"/>
        </w:rPr>
        <w:t>1944.1-1945.8←→战略反攻阶段</w:t>
      </w:r>
    </w:p>
    <w:p>
      <w:pPr>
        <w:widowControl w:val="0"/>
        <w:numPr>
          <w:ilvl w:val="0"/>
          <w:numId w:val="0"/>
        </w:numPr>
        <w:jc w:val="both"/>
        <w:rPr>
          <w:rFonts w:hint="eastAsia"/>
          <w:sz w:val="28"/>
          <w:szCs w:val="28"/>
          <w:lang w:eastAsia="zh-CN"/>
        </w:rPr>
      </w:pPr>
      <w:r>
        <w:rPr>
          <w:rFonts w:hint="default"/>
          <w:sz w:val="28"/>
          <w:szCs w:val="28"/>
          <w:lang w:val="en-US" w:eastAsia="zh-CN"/>
        </w:rPr>
        <w:t>●为什么国民党正面战场的战役几乎都以退却、失败结束了呢?</w:t>
      </w:r>
    </w:p>
    <w:p>
      <w:pPr>
        <w:widowControl w:val="0"/>
        <w:numPr>
          <w:ilvl w:val="0"/>
          <w:numId w:val="0"/>
        </w:numPr>
        <w:jc w:val="both"/>
        <w:rPr>
          <w:rFonts w:hint="eastAsia"/>
          <w:sz w:val="28"/>
          <w:szCs w:val="28"/>
          <w:lang w:eastAsia="zh-CN"/>
        </w:rPr>
      </w:pPr>
      <w:r>
        <w:rPr>
          <w:rFonts w:hint="default"/>
          <w:sz w:val="28"/>
          <w:szCs w:val="28"/>
          <w:lang w:val="en-US" w:eastAsia="zh-CN"/>
        </w:rPr>
        <w:t>客观原因:军事实力、经济实力、政治组织能能力都不如日本</w:t>
      </w:r>
    </w:p>
    <w:p>
      <w:pPr>
        <w:widowControl w:val="0"/>
        <w:numPr>
          <w:ilvl w:val="0"/>
          <w:numId w:val="0"/>
        </w:numPr>
        <w:jc w:val="both"/>
        <w:rPr>
          <w:rFonts w:hint="eastAsia"/>
          <w:sz w:val="28"/>
          <w:szCs w:val="28"/>
          <w:lang w:eastAsia="zh-CN"/>
        </w:rPr>
      </w:pPr>
      <w:r>
        <w:rPr>
          <w:rFonts w:hint="default"/>
          <w:sz w:val="28"/>
          <w:szCs w:val="28"/>
          <w:lang w:val="en-US" w:eastAsia="zh-CN"/>
        </w:rPr>
        <w:t>主观原因:实行片面抗战路线,不敢放</w:t>
      </w:r>
      <w:r>
        <w:rPr>
          <w:rFonts w:hint="eastAsia"/>
          <w:sz w:val="28"/>
          <w:szCs w:val="28"/>
          <w:lang w:val="en-US" w:eastAsia="zh-CN"/>
        </w:rPr>
        <w:t>手</w:t>
      </w:r>
      <w:r>
        <w:rPr>
          <w:rFonts w:hint="default"/>
          <w:sz w:val="28"/>
          <w:szCs w:val="28"/>
          <w:lang w:val="en-US" w:eastAsia="zh-CN"/>
        </w:rPr>
        <w:t>发动和武装民众</w:t>
      </w:r>
      <w:r>
        <w:rPr>
          <w:rFonts w:hint="eastAsia"/>
          <w:sz w:val="28"/>
          <w:szCs w:val="28"/>
          <w:lang w:val="en-US" w:eastAsia="zh-CN"/>
        </w:rPr>
        <w:t>，</w:t>
      </w:r>
      <w:r>
        <w:rPr>
          <w:rFonts w:hint="default"/>
          <w:sz w:val="28"/>
          <w:szCs w:val="28"/>
          <w:lang w:val="en-US" w:eastAsia="zh-CN"/>
        </w:rPr>
        <w:t>在战</w:t>
      </w:r>
    </w:p>
    <w:p>
      <w:pPr>
        <w:widowControl w:val="0"/>
        <w:numPr>
          <w:ilvl w:val="0"/>
          <w:numId w:val="0"/>
        </w:numPr>
        <w:jc w:val="both"/>
        <w:rPr>
          <w:rFonts w:hint="eastAsia"/>
          <w:sz w:val="28"/>
          <w:szCs w:val="28"/>
          <w:lang w:eastAsia="zh-CN"/>
        </w:rPr>
      </w:pPr>
      <w:r>
        <w:rPr>
          <w:rFonts w:hint="default"/>
          <w:sz w:val="28"/>
          <w:szCs w:val="28"/>
          <w:lang w:val="en-US" w:eastAsia="zh-CN"/>
        </w:rPr>
        <w:t>略战术上进行单纯的阵地防御战</w:t>
      </w:r>
      <w:r>
        <w:rPr>
          <w:rFonts w:hint="eastAsia"/>
          <w:sz w:val="28"/>
          <w:szCs w:val="28"/>
          <w:lang w:val="en-US" w:eastAsia="zh-CN"/>
        </w:rPr>
        <w:t>。</w:t>
      </w:r>
    </w:p>
    <w:p>
      <w:pPr>
        <w:pStyle w:val="8"/>
        <w:widowControl w:val="0"/>
        <w:numPr>
          <w:ilvl w:val="0"/>
          <w:numId w:val="101"/>
        </w:numPr>
        <w:ind w:firstLineChars="0"/>
        <w:jc w:val="both"/>
        <w:rPr>
          <w:rFonts w:hint="eastAsia"/>
          <w:sz w:val="28"/>
          <w:szCs w:val="28"/>
          <w:lang w:eastAsia="zh-CN"/>
        </w:rPr>
      </w:pPr>
      <w:r>
        <w:rPr>
          <w:rFonts w:hint="eastAsia"/>
          <w:sz w:val="28"/>
          <w:szCs w:val="28"/>
          <w:lang w:eastAsia="zh-CN"/>
        </w:rPr>
        <w:t>战略防御阶段以国民军队为主体的正面战场担负了抗击日军的进攻的主要任务，组织了淞沪、</w:t>
      </w:r>
      <w:r>
        <w:rPr>
          <w:rFonts w:hint="default"/>
          <w:sz w:val="28"/>
          <w:szCs w:val="28"/>
          <w:lang w:val="en-US" w:eastAsia="zh-CN"/>
        </w:rPr>
        <w:t>忻口</w:t>
      </w:r>
      <w:r>
        <w:rPr>
          <w:rFonts w:hint="eastAsia"/>
          <w:sz w:val="28"/>
          <w:szCs w:val="28"/>
          <w:lang w:val="en-US" w:eastAsia="zh-CN"/>
        </w:rPr>
        <w:t>、</w:t>
      </w:r>
      <w:r>
        <w:rPr>
          <w:rFonts w:hint="eastAsia"/>
          <w:sz w:val="28"/>
          <w:szCs w:val="28"/>
          <w:lang w:eastAsia="zh-CN"/>
        </w:rPr>
        <w:t>徐州、武汉会战等一系列大战役。</w:t>
      </w:r>
      <w:r>
        <w:rPr>
          <w:rFonts w:hint="default"/>
          <w:sz w:val="28"/>
          <w:szCs w:val="28"/>
          <w:lang w:val="en-US" w:eastAsia="zh-CN"/>
        </w:rPr>
        <w:t>1938</w:t>
      </w:r>
      <w:r>
        <w:rPr>
          <w:rFonts w:hint="eastAsia"/>
          <w:sz w:val="28"/>
          <w:szCs w:val="28"/>
          <w:lang w:val="en-US" w:eastAsia="zh-CN"/>
        </w:rPr>
        <w:t>年，台儿庄大捷。</w:t>
      </w:r>
    </w:p>
    <w:p>
      <w:pPr>
        <w:widowControl w:val="0"/>
        <w:numPr>
          <w:ilvl w:val="0"/>
          <w:numId w:val="0"/>
        </w:numPr>
        <w:jc w:val="both"/>
        <w:rPr>
          <w:rFonts w:hint="eastAsia"/>
          <w:sz w:val="28"/>
          <w:szCs w:val="28"/>
          <w:lang w:eastAsia="zh-CN"/>
        </w:rPr>
      </w:pPr>
      <w:r>
        <w:rPr>
          <w:rFonts w:hint="default"/>
          <w:sz w:val="28"/>
          <w:szCs w:val="28"/>
          <w:lang w:val="en-US" w:eastAsia="zh-CN"/>
        </w:rPr>
        <w:t>二、战略相持阶段的正面战场</w:t>
      </w:r>
    </w:p>
    <w:p>
      <w:pPr>
        <w:widowControl w:val="0"/>
        <w:numPr>
          <w:ilvl w:val="0"/>
          <w:numId w:val="0"/>
        </w:numPr>
        <w:jc w:val="both"/>
        <w:rPr>
          <w:rFonts w:hint="eastAsia"/>
          <w:sz w:val="28"/>
          <w:szCs w:val="28"/>
          <w:u w:val="single"/>
          <w:lang w:eastAsia="zh-CN"/>
        </w:rPr>
      </w:pPr>
      <w:r>
        <w:rPr>
          <w:rFonts w:hint="default"/>
          <w:sz w:val="28"/>
          <w:szCs w:val="28"/>
          <w:lang w:val="en-US" w:eastAsia="zh-CN"/>
        </w:rPr>
        <w:t>●1938</w:t>
      </w:r>
      <w:r>
        <w:rPr>
          <w:rFonts w:hint="eastAsia"/>
          <w:sz w:val="28"/>
          <w:szCs w:val="28"/>
          <w:lang w:val="en-US" w:eastAsia="zh-CN"/>
        </w:rPr>
        <w:t>年</w:t>
      </w:r>
      <w:r>
        <w:rPr>
          <w:rFonts w:hint="default"/>
          <w:sz w:val="28"/>
          <w:szCs w:val="28"/>
          <w:highlight w:val="green"/>
          <w:lang w:val="en-US" w:eastAsia="zh-CN"/>
        </w:rPr>
        <w:t>武汉失守</w:t>
      </w:r>
      <w:r>
        <w:rPr>
          <w:rFonts w:hint="default"/>
          <w:sz w:val="28"/>
          <w:szCs w:val="28"/>
          <w:lang w:val="en-US" w:eastAsia="zh-CN"/>
        </w:rPr>
        <w:t>标志着中国抗日战争进入战略相持阶段。1939年1月,国民党五届五中全会</w:t>
      </w:r>
      <w:r>
        <w:rPr>
          <w:rFonts w:hint="eastAsia"/>
          <w:sz w:val="28"/>
          <w:szCs w:val="28"/>
          <w:lang w:val="en-US" w:eastAsia="zh-CN"/>
        </w:rPr>
        <w:t>议把对付共产党作为主要议题</w:t>
      </w:r>
      <w:r>
        <w:rPr>
          <w:rFonts w:hint="default"/>
          <w:sz w:val="28"/>
          <w:szCs w:val="28"/>
          <w:lang w:val="en-US" w:eastAsia="zh-CN"/>
        </w:rPr>
        <w:t>,确定了“防共、限共、溶共、”的方针。</w:t>
      </w:r>
      <w:r>
        <w:rPr>
          <w:rFonts w:hint="default"/>
          <w:sz w:val="28"/>
          <w:szCs w:val="28"/>
          <w:u w:val="single"/>
          <w:lang w:val="en-US" w:eastAsia="zh-CN"/>
        </w:rPr>
        <w:t>这标志着国民党政府逐步转变为消极抗战。</w:t>
      </w:r>
    </w:p>
    <w:p>
      <w:pPr>
        <w:widowControl w:val="0"/>
        <w:numPr>
          <w:ilvl w:val="0"/>
          <w:numId w:val="0"/>
        </w:numPr>
        <w:jc w:val="both"/>
        <w:rPr>
          <w:rFonts w:hint="eastAsia"/>
          <w:sz w:val="28"/>
          <w:szCs w:val="28"/>
          <w:lang w:eastAsia="zh-CN"/>
        </w:rPr>
      </w:pPr>
      <w:r>
        <w:rPr>
          <w:rFonts w:hint="eastAsia"/>
          <w:sz w:val="28"/>
          <w:szCs w:val="28"/>
          <w:u w:val="single"/>
          <w:lang w:val="en-US" w:eastAsia="zh-CN"/>
        </w:rPr>
        <w:t>豫湘桂大溃败</w:t>
      </w:r>
      <w:r>
        <w:rPr>
          <w:rFonts w:hint="eastAsia"/>
          <w:sz w:val="28"/>
          <w:szCs w:val="28"/>
          <w:lang w:val="en-US" w:eastAsia="zh-CN"/>
        </w:rPr>
        <w:t xml:space="preserve">  </w:t>
      </w:r>
      <w:r>
        <w:rPr>
          <w:rFonts w:hint="default"/>
          <w:sz w:val="28"/>
          <w:szCs w:val="28"/>
          <w:lang w:val="en-US" w:eastAsia="zh-CN"/>
        </w:rPr>
        <w:t>1944</w:t>
      </w:r>
      <w:r>
        <w:rPr>
          <w:rFonts w:hint="eastAsia"/>
          <w:sz w:val="28"/>
          <w:szCs w:val="28"/>
          <w:lang w:val="en-US" w:eastAsia="zh-CN"/>
        </w:rPr>
        <w:t>年</w:t>
      </w:r>
      <w:r>
        <w:rPr>
          <w:rFonts w:hint="default"/>
          <w:sz w:val="28"/>
          <w:szCs w:val="28"/>
          <w:lang w:val="en-US" w:eastAsia="zh-CN"/>
        </w:rPr>
        <w:t>4</w:t>
      </w:r>
      <w:r>
        <w:rPr>
          <w:rFonts w:hint="eastAsia"/>
          <w:sz w:val="28"/>
          <w:szCs w:val="28"/>
          <w:lang w:val="en-US" w:eastAsia="zh-CN"/>
        </w:rPr>
        <w:t>月至</w:t>
      </w:r>
      <w:r>
        <w:rPr>
          <w:rFonts w:hint="default"/>
          <w:sz w:val="28"/>
          <w:szCs w:val="28"/>
          <w:lang w:val="en-US" w:eastAsia="zh-CN"/>
        </w:rPr>
        <w:t>1945</w:t>
      </w:r>
      <w:r>
        <w:rPr>
          <w:rFonts w:hint="eastAsia"/>
          <w:sz w:val="28"/>
          <w:szCs w:val="28"/>
          <w:lang w:val="en-US" w:eastAsia="zh-CN"/>
        </w:rPr>
        <w:t>年</w:t>
      </w:r>
      <w:r>
        <w:rPr>
          <w:rFonts w:hint="default"/>
          <w:sz w:val="28"/>
          <w:szCs w:val="28"/>
          <w:lang w:val="en-US" w:eastAsia="zh-CN"/>
        </w:rPr>
        <w:t>1</w:t>
      </w:r>
      <w:r>
        <w:rPr>
          <w:rFonts w:hint="eastAsia"/>
          <w:sz w:val="28"/>
          <w:szCs w:val="28"/>
          <w:lang w:val="en-US" w:eastAsia="zh-CN"/>
        </w:rPr>
        <w:t>月，成为大后方人心变动的重要转折点。国民党陷入深刻统治危机。</w:t>
      </w:r>
    </w:p>
    <w:p>
      <w:pPr>
        <w:pStyle w:val="3"/>
        <w:bidi w:val="0"/>
        <w:rPr>
          <w:color w:val="0000FF"/>
          <w:sz w:val="28"/>
          <w:szCs w:val="28"/>
        </w:rPr>
      </w:pPr>
      <w:r>
        <w:rPr>
          <w:rFonts w:hint="eastAsia"/>
          <w:color w:val="0000FF"/>
          <w:sz w:val="28"/>
          <w:szCs w:val="28"/>
          <w:lang w:eastAsia="zh-CN"/>
        </w:rPr>
        <w:t>第四节  抗日战争的中流砥柱</w:t>
      </w:r>
    </w:p>
    <w:p>
      <w:pPr>
        <w:pStyle w:val="8"/>
        <w:numPr>
          <w:ilvl w:val="0"/>
          <w:numId w:val="102"/>
        </w:numPr>
        <w:ind w:firstLineChars="0"/>
        <w:rPr>
          <w:sz w:val="28"/>
          <w:szCs w:val="28"/>
        </w:rPr>
      </w:pPr>
      <w:r>
        <w:rPr>
          <w:rFonts w:hint="eastAsia"/>
          <w:sz w:val="28"/>
          <w:szCs w:val="28"/>
          <w:lang w:eastAsia="zh-CN"/>
        </w:rPr>
        <w:t>全面抗战路线和持久战的战略总方针</w:t>
      </w:r>
    </w:p>
    <w:p>
      <w:pPr>
        <w:pStyle w:val="8"/>
        <w:numPr>
          <w:ilvl w:val="0"/>
          <w:numId w:val="103"/>
        </w:numPr>
        <w:ind w:left="420" w:leftChars="0" w:hanging="420" w:firstLineChars="0"/>
        <w:rPr>
          <w:sz w:val="28"/>
          <w:szCs w:val="28"/>
        </w:rPr>
      </w:pPr>
      <w:r>
        <w:rPr>
          <w:sz w:val="28"/>
          <w:szCs w:val="28"/>
          <w:lang w:val="en-US"/>
        </w:rPr>
        <w:t xml:space="preserve"> 1937</w:t>
      </w:r>
      <w:r>
        <w:rPr>
          <w:rFonts w:hint="eastAsia"/>
          <w:sz w:val="28"/>
          <w:szCs w:val="28"/>
          <w:lang w:val="en-US" w:eastAsia="zh-CN"/>
        </w:rPr>
        <w:t>年</w:t>
      </w:r>
      <w:r>
        <w:rPr>
          <w:rFonts w:hint="default"/>
          <w:sz w:val="28"/>
          <w:szCs w:val="28"/>
          <w:lang w:val="en-US" w:eastAsia="zh-CN"/>
        </w:rPr>
        <w:t>8</w:t>
      </w:r>
      <w:r>
        <w:rPr>
          <w:rFonts w:hint="eastAsia"/>
          <w:sz w:val="28"/>
          <w:szCs w:val="28"/>
          <w:lang w:val="en-US" w:eastAsia="zh-CN"/>
        </w:rPr>
        <w:t>月，</w:t>
      </w:r>
      <w:r>
        <w:rPr>
          <w:rFonts w:hint="eastAsia"/>
          <w:sz w:val="28"/>
          <w:szCs w:val="28"/>
          <w:highlight w:val="green"/>
          <w:lang w:val="en-US" w:eastAsia="zh-CN"/>
        </w:rPr>
        <w:t>洛川会议</w:t>
      </w:r>
      <w:r>
        <w:rPr>
          <w:rFonts w:hint="eastAsia"/>
          <w:sz w:val="28"/>
          <w:szCs w:val="28"/>
          <w:lang w:val="en-US" w:eastAsia="zh-CN"/>
        </w:rPr>
        <w:t>，全面抗战</w:t>
      </w:r>
    </w:p>
    <w:p>
      <w:pPr>
        <w:pStyle w:val="8"/>
        <w:numPr>
          <w:ilvl w:val="0"/>
          <w:numId w:val="103"/>
        </w:numPr>
        <w:ind w:left="420" w:leftChars="0" w:hanging="420" w:firstLineChars="0"/>
        <w:rPr>
          <w:sz w:val="28"/>
          <w:szCs w:val="28"/>
        </w:rPr>
      </w:pPr>
      <w:r>
        <w:rPr>
          <w:rFonts w:hint="default"/>
          <w:sz w:val="28"/>
          <w:szCs w:val="28"/>
          <w:lang w:val="en-US" w:eastAsia="zh-CN"/>
        </w:rPr>
        <w:t>1938</w:t>
      </w:r>
      <w:r>
        <w:rPr>
          <w:rFonts w:hint="eastAsia"/>
          <w:sz w:val="28"/>
          <w:szCs w:val="28"/>
          <w:lang w:val="en-US" w:eastAsia="zh-CN"/>
        </w:rPr>
        <w:t>年，毛泽东发表《论持久战》，毛泽东强调“兵民是胜利之本”，必须进行人民战争。科学预见了抗战的发展历程，即战略防御、战略相持、战略反攻。</w:t>
      </w:r>
    </w:p>
    <w:p>
      <w:pPr>
        <w:pStyle w:val="8"/>
        <w:numPr>
          <w:ilvl w:val="0"/>
          <w:numId w:val="102"/>
        </w:numPr>
        <w:ind w:firstLineChars="0"/>
        <w:rPr>
          <w:sz w:val="28"/>
          <w:szCs w:val="28"/>
        </w:rPr>
      </w:pPr>
      <w:r>
        <w:rPr>
          <w:rFonts w:hint="eastAsia"/>
          <w:sz w:val="28"/>
          <w:szCs w:val="28"/>
          <w:lang w:val="en-US" w:eastAsia="zh-CN"/>
        </w:rPr>
        <w:t>敌后战场的开辟与游击战争的发展</w:t>
      </w:r>
    </w:p>
    <w:p>
      <w:pPr>
        <w:numPr>
          <w:ilvl w:val="0"/>
          <w:numId w:val="0"/>
        </w:numPr>
        <w:rPr>
          <w:sz w:val="28"/>
          <w:szCs w:val="28"/>
          <w:highlight w:val="yellow"/>
        </w:rPr>
      </w:pPr>
      <w:r>
        <w:rPr>
          <w:rFonts w:hint="eastAsia"/>
          <w:sz w:val="28"/>
          <w:szCs w:val="28"/>
          <w:highlight w:val="yellow"/>
          <w:lang w:eastAsia="zh-CN"/>
        </w:rPr>
        <w:t>游击战争的战略地位和作用</w:t>
      </w:r>
    </w:p>
    <w:p>
      <w:pPr>
        <w:pStyle w:val="8"/>
        <w:numPr>
          <w:ilvl w:val="0"/>
          <w:numId w:val="104"/>
        </w:numPr>
        <w:ind w:left="420" w:leftChars="0" w:hanging="420" w:firstLineChars="0"/>
        <w:rPr>
          <w:sz w:val="28"/>
          <w:szCs w:val="28"/>
        </w:rPr>
      </w:pPr>
      <w:r>
        <w:rPr>
          <w:rFonts w:hint="eastAsia"/>
          <w:sz w:val="28"/>
          <w:szCs w:val="28"/>
          <w:lang w:eastAsia="zh-CN"/>
        </w:rPr>
        <w:t>在全民抗战中，游击战争被提到战略地位，具有全局性意义。</w:t>
      </w:r>
    </w:p>
    <w:p>
      <w:pPr>
        <w:pStyle w:val="8"/>
        <w:numPr>
          <w:ilvl w:val="0"/>
          <w:numId w:val="0"/>
        </w:numPr>
        <w:ind w:left="420" w:firstLine="0" w:firstLineChars="0"/>
        <w:rPr>
          <w:rFonts w:hint="eastAsia"/>
          <w:sz w:val="28"/>
          <w:szCs w:val="28"/>
          <w:lang w:eastAsia="zh-CN"/>
        </w:rPr>
      </w:pPr>
      <w:r>
        <w:rPr>
          <w:rFonts w:hint="eastAsia"/>
          <w:sz w:val="28"/>
          <w:szCs w:val="28"/>
          <w:lang w:eastAsia="zh-CN"/>
        </w:rPr>
        <w:t>在战略防御阶段，从全局看，国民党正面战场的正规战是主要的，敌后游击战是辅助的。但是，游击战在对阻止日军进攻、减轻正面战场压力、使战争转入相持阶段起了关键性作用。</w:t>
      </w:r>
    </w:p>
    <w:p>
      <w:pPr>
        <w:pStyle w:val="8"/>
        <w:numPr>
          <w:ilvl w:val="0"/>
          <w:numId w:val="104"/>
        </w:numPr>
        <w:ind w:left="420" w:leftChars="0" w:hanging="420" w:firstLineChars="0"/>
        <w:rPr>
          <w:sz w:val="28"/>
          <w:szCs w:val="28"/>
        </w:rPr>
      </w:pPr>
      <w:r>
        <w:rPr>
          <w:rFonts w:hint="eastAsia"/>
          <w:sz w:val="28"/>
          <w:szCs w:val="28"/>
          <w:lang w:eastAsia="zh-CN"/>
        </w:rPr>
        <w:t>在战略相持阶段，敌后游击战争成为主要的抗日作战方式。如1940年，百团大战。但是，人民军队在大部分时间里所进行的主要是游击战。削弱敌人、壮大自己，逐步改变敌强我弱态势，为实行战略反攻准备条件，这个任务主要是由人民军队进行的游击战来完成的。</w:t>
      </w:r>
    </w:p>
    <w:p>
      <w:pPr>
        <w:pStyle w:val="8"/>
        <w:numPr>
          <w:ilvl w:val="0"/>
          <w:numId w:val="102"/>
        </w:numPr>
        <w:ind w:firstLineChars="0"/>
        <w:rPr>
          <w:sz w:val="28"/>
          <w:szCs w:val="28"/>
        </w:rPr>
      </w:pPr>
      <w:r>
        <w:rPr>
          <w:rFonts w:hint="eastAsia"/>
          <w:sz w:val="28"/>
          <w:szCs w:val="28"/>
          <w:lang w:eastAsia="zh-CN"/>
        </w:rPr>
        <w:t>坚持抗战、</w:t>
      </w:r>
      <w:r>
        <w:rPr>
          <w:rFonts w:hint="eastAsia"/>
          <w:sz w:val="28"/>
          <w:szCs w:val="28"/>
          <w:lang w:val="en-US" w:eastAsia="zh-CN"/>
        </w:rPr>
        <w:t>团结、</w:t>
      </w:r>
      <w:r>
        <w:rPr>
          <w:rFonts w:hint="eastAsia"/>
          <w:sz w:val="28"/>
          <w:szCs w:val="28"/>
          <w:lang w:eastAsia="zh-CN"/>
        </w:rPr>
        <w:t>进步的方针</w:t>
      </w:r>
    </w:p>
    <w:p>
      <w:pPr>
        <w:pStyle w:val="8"/>
        <w:numPr>
          <w:ilvl w:val="0"/>
          <w:numId w:val="105"/>
        </w:numPr>
        <w:ind w:firstLineChars="0"/>
        <w:rPr>
          <w:sz w:val="28"/>
          <w:szCs w:val="28"/>
          <w:u w:val="single"/>
        </w:rPr>
      </w:pPr>
      <w:r>
        <w:rPr>
          <w:rFonts w:hint="eastAsia"/>
          <w:sz w:val="28"/>
          <w:szCs w:val="28"/>
          <w:u w:val="single"/>
          <w:lang w:eastAsia="zh-CN"/>
        </w:rPr>
        <w:t>统一战线中的独立自主原则</w:t>
      </w:r>
    </w:p>
    <w:p>
      <w:pPr>
        <w:pStyle w:val="8"/>
        <w:numPr>
          <w:ilvl w:val="0"/>
          <w:numId w:val="0"/>
        </w:numPr>
        <w:ind w:left="420" w:leftChars="0"/>
        <w:rPr>
          <w:sz w:val="28"/>
          <w:szCs w:val="28"/>
        </w:rPr>
      </w:pPr>
      <w:r>
        <w:rPr>
          <w:rFonts w:hint="eastAsia"/>
          <w:sz w:val="28"/>
          <w:szCs w:val="28"/>
          <w:lang w:eastAsia="zh-CN"/>
        </w:rPr>
        <w:t>全民族抗战伊始，中共中央就提出必须在统一战线中坚持独立自主原则。为此，共产党必须保持在思想上、政治上和组织上的独立性，放手发动群众，壮大人民力量；必须坚持对人民军队的绝对领导，冲破国民党的限制和束缚，努力发展人民武装和抗日根据地；必须对国民党采取又团结又斗争、以斗争求团结的方针。这样做的目的，就是力争中国共产党对抗日战争的领导权，使自己成为团结全民族抗战的中坚力量。这是把抗日战争引向胜利的中心一环。</w:t>
      </w:r>
    </w:p>
    <w:p>
      <w:pPr>
        <w:pStyle w:val="8"/>
        <w:numPr>
          <w:ilvl w:val="0"/>
          <w:numId w:val="105"/>
        </w:numPr>
        <w:ind w:firstLineChars="0"/>
        <w:rPr>
          <w:sz w:val="28"/>
          <w:szCs w:val="28"/>
          <w:u w:val="single"/>
        </w:rPr>
      </w:pPr>
      <w:r>
        <w:rPr>
          <w:rFonts w:hint="eastAsia"/>
          <w:sz w:val="28"/>
          <w:szCs w:val="28"/>
          <w:u w:val="single"/>
          <w:lang w:eastAsia="zh-CN"/>
        </w:rPr>
        <w:t>坚持抗战、</w:t>
      </w:r>
      <w:r>
        <w:rPr>
          <w:rFonts w:hint="default" w:ascii="Calibri" w:hAnsi="Calibri" w:eastAsia="宋体" w:cs="Arial"/>
          <w:b w:val="0"/>
          <w:bCs w:val="0"/>
          <w:i w:val="0"/>
          <w:iCs w:val="0"/>
          <w:color w:val="auto"/>
          <w:kern w:val="2"/>
          <w:sz w:val="28"/>
          <w:szCs w:val="28"/>
          <w:highlight w:val="none"/>
          <w:u w:val="single"/>
          <w:vertAlign w:val="baseline"/>
          <w:lang w:val="en-US" w:eastAsia="zh-CN" w:bidi="ar-SA"/>
        </w:rPr>
        <w:t>团结</w:t>
      </w:r>
      <w:r>
        <w:rPr>
          <w:rFonts w:hint="eastAsia"/>
          <w:sz w:val="28"/>
          <w:szCs w:val="28"/>
          <w:u w:val="single"/>
          <w:lang w:eastAsia="zh-CN"/>
        </w:rPr>
        <w:t>团结、进步，反对妥协、分裂、倒退</w:t>
      </w:r>
    </w:p>
    <w:p>
      <w:pPr>
        <w:pStyle w:val="8"/>
        <w:numPr>
          <w:ilvl w:val="0"/>
          <w:numId w:val="106"/>
        </w:numPr>
        <w:ind w:left="420" w:leftChars="0" w:hanging="420" w:firstLineChars="0"/>
        <w:rPr>
          <w:sz w:val="28"/>
          <w:szCs w:val="28"/>
        </w:rPr>
      </w:pPr>
      <w:r>
        <w:rPr>
          <w:rFonts w:hint="eastAsia"/>
          <w:sz w:val="28"/>
          <w:szCs w:val="28"/>
          <w:lang w:eastAsia="zh-CN"/>
        </w:rPr>
        <w:t>1939年7月，中国共产党明确提出"坚持抗战到底</w:t>
      </w:r>
      <w:r>
        <w:rPr>
          <w:rFonts w:hint="eastAsia"/>
          <w:sz w:val="28"/>
          <w:szCs w:val="28"/>
          <w:lang w:val="en-US" w:eastAsia="zh-CN"/>
        </w:rPr>
        <w:t>-</w:t>
      </w:r>
      <w:r>
        <w:rPr>
          <w:rFonts w:hint="eastAsia"/>
          <w:sz w:val="28"/>
          <w:szCs w:val="28"/>
          <w:lang w:eastAsia="zh-CN"/>
        </w:rPr>
        <w:t>反对中途妥协""巩固国内团结﹣反对内部分裂""力求全国进步﹣反对向后倒退"三大口号，坚决揭露打击汪精卫集团的卖国投降活动，继续争取同蒋介石集团合作抗日。</w:t>
      </w:r>
    </w:p>
    <w:p>
      <w:pPr>
        <w:pStyle w:val="8"/>
        <w:numPr>
          <w:ilvl w:val="0"/>
          <w:numId w:val="105"/>
        </w:numPr>
        <w:ind w:firstLineChars="0"/>
        <w:rPr>
          <w:sz w:val="28"/>
          <w:szCs w:val="28"/>
          <w:u w:val="single"/>
        </w:rPr>
      </w:pPr>
      <w:r>
        <w:rPr>
          <w:rFonts w:hint="eastAsia"/>
          <w:sz w:val="28"/>
          <w:szCs w:val="28"/>
          <w:u w:val="single"/>
          <w:lang w:eastAsia="zh-CN"/>
        </w:rPr>
        <w:t>巩固抗日民族统一战线的策略总方针</w:t>
      </w:r>
    </w:p>
    <w:p>
      <w:pPr>
        <w:pStyle w:val="8"/>
        <w:numPr>
          <w:ilvl w:val="0"/>
          <w:numId w:val="102"/>
        </w:numPr>
        <w:ind w:firstLineChars="0"/>
        <w:rPr>
          <w:sz w:val="28"/>
          <w:szCs w:val="28"/>
        </w:rPr>
      </w:pPr>
      <w:r>
        <w:rPr>
          <w:rFonts w:hint="eastAsia"/>
          <w:sz w:val="28"/>
          <w:szCs w:val="28"/>
          <w:lang w:eastAsia="zh-CN"/>
        </w:rPr>
        <w:t>抗日民主根据地的建设</w:t>
      </w:r>
    </w:p>
    <w:p>
      <w:pPr>
        <w:pStyle w:val="8"/>
        <w:numPr>
          <w:ilvl w:val="0"/>
          <w:numId w:val="107"/>
        </w:numPr>
        <w:ind w:firstLineChars="0"/>
        <w:rPr>
          <w:sz w:val="28"/>
          <w:szCs w:val="28"/>
        </w:rPr>
      </w:pPr>
      <w:r>
        <w:rPr>
          <w:rFonts w:hint="eastAsia"/>
          <w:sz w:val="28"/>
          <w:szCs w:val="28"/>
          <w:highlight w:val="yellow"/>
          <w:lang w:eastAsia="zh-CN"/>
        </w:rPr>
        <w:t>“三三制”的民主政权建设</w:t>
      </w:r>
      <w:r>
        <w:rPr>
          <w:rFonts w:hint="eastAsia"/>
          <w:sz w:val="28"/>
          <w:szCs w:val="28"/>
          <w:highlight w:val="yellow"/>
          <w:lang w:val="en-US" w:eastAsia="zh-CN"/>
        </w:rPr>
        <w:t xml:space="preserve"> </w:t>
      </w:r>
    </w:p>
    <w:p>
      <w:pPr>
        <w:pStyle w:val="8"/>
        <w:numPr>
          <w:ilvl w:val="0"/>
          <w:numId w:val="0"/>
        </w:numPr>
        <w:ind w:left="840" w:firstLine="0" w:firstLineChars="0"/>
        <w:rPr>
          <w:sz w:val="28"/>
          <w:szCs w:val="28"/>
        </w:rPr>
      </w:pPr>
      <w:r>
        <w:rPr>
          <w:sz w:val="28"/>
          <w:szCs w:val="28"/>
          <w:u w:val="single"/>
          <w:lang w:val="en-US"/>
        </w:rPr>
        <w:t>加强政权建设，是抗日根据地建设的首要的、根本的任务。</w:t>
      </w:r>
      <w:r>
        <w:rPr>
          <w:sz w:val="28"/>
          <w:szCs w:val="28"/>
          <w:lang w:val="en-US"/>
        </w:rPr>
        <w:t>根据地政权是共产党领导的抗日民族统一战线性质的政权，</w:t>
      </w:r>
      <w:r>
        <w:rPr>
          <w:color w:val="0000FF"/>
          <w:sz w:val="28"/>
          <w:szCs w:val="28"/>
          <w:lang w:val="en-US"/>
        </w:rPr>
        <w:t>在工作人员分配上实行"三三制"原则</w:t>
      </w:r>
      <w:r>
        <w:rPr>
          <w:sz w:val="28"/>
          <w:szCs w:val="28"/>
          <w:lang w:val="en-US"/>
        </w:rPr>
        <w:t>，即共产党员、党外进步人士和中间派各占1/3。这样做，可以容纳各方面的代表，团结一切赞成抗日又赞成民主的各阶级、阶层。</w:t>
      </w:r>
    </w:p>
    <w:p>
      <w:pPr>
        <w:pStyle w:val="8"/>
        <w:numPr>
          <w:ilvl w:val="0"/>
          <w:numId w:val="0"/>
        </w:numPr>
        <w:ind w:left="840" w:firstLine="0" w:firstLineChars="0"/>
        <w:rPr>
          <w:rFonts w:hint="eastAsia"/>
          <w:sz w:val="28"/>
          <w:szCs w:val="28"/>
          <w:lang w:val="en-US" w:eastAsia="zh-CN"/>
        </w:rPr>
      </w:pPr>
      <w:r>
        <w:rPr>
          <w:sz w:val="28"/>
          <w:szCs w:val="28"/>
          <w:lang w:val="en-US"/>
        </w:rPr>
        <w:t>抗日民主政权普遍采取</w:t>
      </w:r>
      <w:r>
        <w:rPr>
          <w:sz w:val="28"/>
          <w:szCs w:val="28"/>
          <w:u w:val="single"/>
          <w:lang w:val="en-US"/>
        </w:rPr>
        <w:t>民主集中制</w:t>
      </w:r>
      <w:r>
        <w:rPr>
          <w:sz w:val="28"/>
          <w:szCs w:val="28"/>
          <w:lang w:val="en-US"/>
        </w:rPr>
        <w:t>，各级抗日民主政权机构的领导人都经过人民选举产生。</w:t>
      </w:r>
    </w:p>
    <w:p>
      <w:pPr>
        <w:pStyle w:val="8"/>
        <w:numPr>
          <w:ilvl w:val="0"/>
          <w:numId w:val="107"/>
        </w:numPr>
        <w:ind w:firstLineChars="0"/>
        <w:rPr>
          <w:sz w:val="28"/>
          <w:szCs w:val="28"/>
          <w:highlight w:val="yellow"/>
        </w:rPr>
      </w:pPr>
      <w:r>
        <w:rPr>
          <w:rFonts w:hint="eastAsia"/>
          <w:sz w:val="28"/>
          <w:szCs w:val="28"/>
          <w:highlight w:val="yellow"/>
          <w:lang w:eastAsia="zh-CN"/>
        </w:rPr>
        <w:t>减租减息，发展生产</w:t>
      </w:r>
    </w:p>
    <w:p>
      <w:pPr>
        <w:pStyle w:val="8"/>
        <w:numPr>
          <w:ilvl w:val="0"/>
          <w:numId w:val="0"/>
        </w:numPr>
        <w:ind w:left="840" w:firstLine="0" w:firstLineChars="0"/>
        <w:rPr>
          <w:sz w:val="28"/>
          <w:szCs w:val="28"/>
        </w:rPr>
      </w:pPr>
      <w:r>
        <w:rPr>
          <w:rFonts w:hint="eastAsia"/>
          <w:sz w:val="28"/>
          <w:szCs w:val="28"/>
          <w:lang w:eastAsia="zh-CN"/>
        </w:rPr>
        <w:t>抗日民主政权十分重视根据地的经济建设。停止实行没收地主土地的政策,普遍实行减租减息政策,以减轻农民所受的封建剥削,提高他们的抗日和生产的积极性;同时实行交租交息,以利</w:t>
      </w:r>
      <w:r>
        <w:rPr>
          <w:rFonts w:hint="eastAsia"/>
          <w:sz w:val="28"/>
          <w:szCs w:val="28"/>
          <w:lang w:val="en-US" w:eastAsia="zh-CN"/>
        </w:rPr>
        <w:t>于</w:t>
      </w:r>
      <w:r>
        <w:rPr>
          <w:rFonts w:hint="eastAsia"/>
          <w:sz w:val="28"/>
          <w:szCs w:val="28"/>
          <w:lang w:eastAsia="zh-CN"/>
        </w:rPr>
        <w:t>联合地主阶级抗日。</w:t>
      </w:r>
    </w:p>
    <w:p>
      <w:pPr>
        <w:pStyle w:val="8"/>
        <w:numPr>
          <w:ilvl w:val="0"/>
          <w:numId w:val="107"/>
        </w:numPr>
        <w:ind w:firstLineChars="0"/>
        <w:rPr>
          <w:sz w:val="28"/>
          <w:szCs w:val="28"/>
          <w:highlight w:val="yellow"/>
        </w:rPr>
      </w:pPr>
      <w:r>
        <w:rPr>
          <w:rFonts w:hint="eastAsia"/>
          <w:sz w:val="28"/>
          <w:szCs w:val="28"/>
          <w:highlight w:val="yellow"/>
          <w:lang w:eastAsia="zh-CN"/>
        </w:rPr>
        <w:t>文化建设与干部教育</w:t>
      </w:r>
    </w:p>
    <w:p>
      <w:pPr>
        <w:pStyle w:val="8"/>
        <w:numPr>
          <w:ilvl w:val="0"/>
          <w:numId w:val="102"/>
        </w:numPr>
        <w:ind w:firstLineChars="0"/>
        <w:rPr>
          <w:sz w:val="28"/>
          <w:szCs w:val="28"/>
        </w:rPr>
      </w:pPr>
      <w:r>
        <w:rPr>
          <w:rFonts w:hint="eastAsia"/>
          <w:sz w:val="28"/>
          <w:szCs w:val="28"/>
          <w:lang w:eastAsia="zh-CN"/>
        </w:rPr>
        <w:t>大后方的抗日民主运动和进步文化工作</w:t>
      </w:r>
    </w:p>
    <w:p>
      <w:pPr>
        <w:pStyle w:val="8"/>
        <w:numPr>
          <w:ilvl w:val="0"/>
          <w:numId w:val="102"/>
        </w:numPr>
        <w:ind w:firstLineChars="0"/>
        <w:rPr>
          <w:sz w:val="28"/>
          <w:szCs w:val="28"/>
        </w:rPr>
      </w:pPr>
      <w:r>
        <w:rPr>
          <w:rFonts w:hint="eastAsia"/>
          <w:sz w:val="28"/>
          <w:szCs w:val="28"/>
          <w:lang w:eastAsia="zh-CN"/>
        </w:rPr>
        <w:t>中国共产党的自身建设</w:t>
      </w:r>
    </w:p>
    <w:p>
      <w:pPr>
        <w:pStyle w:val="8"/>
        <w:numPr>
          <w:ilvl w:val="0"/>
          <w:numId w:val="108"/>
        </w:numPr>
        <w:ind w:firstLineChars="0"/>
        <w:rPr>
          <w:sz w:val="28"/>
          <w:szCs w:val="28"/>
        </w:rPr>
      </w:pPr>
      <w:r>
        <w:rPr>
          <w:rFonts w:hint="eastAsia"/>
          <w:sz w:val="28"/>
          <w:szCs w:val="28"/>
          <w:lang w:eastAsia="zh-CN"/>
        </w:rPr>
        <w:t>“马克思主义的中国化”命题的提出</w:t>
      </w:r>
    </w:p>
    <w:p>
      <w:pPr>
        <w:pStyle w:val="8"/>
        <w:numPr>
          <w:ilvl w:val="0"/>
          <w:numId w:val="0"/>
        </w:numPr>
        <w:ind w:left="840" w:firstLine="0" w:firstLineChars="0"/>
        <w:rPr>
          <w:sz w:val="28"/>
          <w:szCs w:val="28"/>
        </w:rPr>
      </w:pPr>
      <w:r>
        <w:rPr>
          <w:rFonts w:hint="default"/>
          <w:sz w:val="28"/>
          <w:szCs w:val="28"/>
          <w:lang w:val="en-US" w:eastAsia="zh-CN"/>
        </w:rPr>
        <w:t>1938</w:t>
      </w:r>
      <w:r>
        <w:rPr>
          <w:rFonts w:hint="eastAsia"/>
          <w:sz w:val="28"/>
          <w:szCs w:val="28"/>
          <w:lang w:val="en-US" w:eastAsia="zh-CN"/>
        </w:rPr>
        <w:t>年，</w:t>
      </w:r>
      <w:r>
        <w:rPr>
          <w:rFonts w:hint="eastAsia"/>
          <w:sz w:val="28"/>
          <w:szCs w:val="28"/>
          <w:lang w:eastAsia="zh-CN"/>
        </w:rPr>
        <w:t>在六届六中全会上，毛泽东提出</w:t>
      </w:r>
      <w:r>
        <w:rPr>
          <w:rFonts w:hint="eastAsia"/>
          <w:sz w:val="28"/>
          <w:szCs w:val="28"/>
          <w:lang w:val="en-US" w:eastAsia="zh-CN"/>
        </w:rPr>
        <w:t>马克思主义的中国化”的命题。</w:t>
      </w:r>
    </w:p>
    <w:p>
      <w:pPr>
        <w:pStyle w:val="8"/>
        <w:numPr>
          <w:ilvl w:val="0"/>
          <w:numId w:val="108"/>
        </w:numPr>
        <w:ind w:firstLineChars="0"/>
        <w:rPr>
          <w:sz w:val="28"/>
          <w:szCs w:val="28"/>
        </w:rPr>
      </w:pPr>
      <w:r>
        <w:rPr>
          <w:rFonts w:hint="eastAsia"/>
          <w:sz w:val="28"/>
          <w:szCs w:val="28"/>
          <w:lang w:eastAsia="zh-CN"/>
        </w:rPr>
        <w:t>新民主主义理论的系统阐明</w:t>
      </w:r>
    </w:p>
    <w:p>
      <w:pPr>
        <w:pStyle w:val="8"/>
        <w:numPr>
          <w:ilvl w:val="0"/>
          <w:numId w:val="109"/>
        </w:numPr>
        <w:ind w:left="420" w:leftChars="0" w:hanging="420" w:firstLineChars="0"/>
        <w:rPr>
          <w:sz w:val="28"/>
          <w:szCs w:val="28"/>
          <w:u w:val="single"/>
        </w:rPr>
      </w:pPr>
      <w:r>
        <w:rPr>
          <w:sz w:val="28"/>
          <w:szCs w:val="28"/>
          <w:lang w:val="en-US"/>
        </w:rPr>
        <w:t>为了将丰富的中国革命实际经验马克思主义化,以更好地指导抗日战争和中国革命,</w:t>
      </w:r>
      <w:r>
        <w:rPr>
          <w:sz w:val="28"/>
          <w:szCs w:val="28"/>
          <w:u w:val="single"/>
          <w:lang w:val="en-US"/>
        </w:rPr>
        <w:t>1939年、1940年之交、</w:t>
      </w:r>
      <w:r>
        <w:rPr>
          <w:rFonts w:hint="eastAsia"/>
          <w:sz w:val="28"/>
          <w:szCs w:val="28"/>
          <w:u w:val="single"/>
          <w:lang w:val="en-US" w:eastAsia="zh-CN"/>
        </w:rPr>
        <w:t>毛泽</w:t>
      </w:r>
      <w:r>
        <w:rPr>
          <w:sz w:val="28"/>
          <w:szCs w:val="28"/>
          <w:u w:val="single"/>
          <w:lang w:val="en-US"/>
        </w:rPr>
        <w:t>东撰写了《</w:t>
      </w:r>
      <w:r>
        <w:rPr>
          <w:rFonts w:hint="eastAsia"/>
          <w:sz w:val="28"/>
          <w:szCs w:val="28"/>
          <w:u w:val="single"/>
          <w:lang w:val="en-US"/>
        </w:rPr>
        <w:t>&lt;</w:t>
      </w:r>
      <w:r>
        <w:rPr>
          <w:sz w:val="28"/>
          <w:szCs w:val="28"/>
          <w:u w:val="single"/>
          <w:lang w:val="en-US"/>
        </w:rPr>
        <w:t>共产党人</w:t>
      </w:r>
      <w:r>
        <w:rPr>
          <w:rFonts w:hint="eastAsia"/>
          <w:sz w:val="28"/>
          <w:szCs w:val="28"/>
          <w:u w:val="single"/>
          <w:lang w:val="en-US" w:eastAsia="zh-CN"/>
        </w:rPr>
        <w:t>&gt;</w:t>
      </w:r>
      <w:r>
        <w:rPr>
          <w:sz w:val="28"/>
          <w:szCs w:val="28"/>
          <w:u w:val="single"/>
          <w:lang w:val="en-US"/>
        </w:rPr>
        <w:t>发刊词》《中国革命和中国共产党》《新民主主义论》等一批重要理论著作。</w:t>
      </w:r>
    </w:p>
    <w:p>
      <w:pPr>
        <w:pStyle w:val="8"/>
        <w:numPr>
          <w:ilvl w:val="0"/>
          <w:numId w:val="109"/>
        </w:numPr>
        <w:ind w:left="420" w:leftChars="0" w:hanging="420" w:firstLineChars="0"/>
        <w:rPr>
          <w:color w:val="0000FF"/>
          <w:sz w:val="28"/>
          <w:szCs w:val="28"/>
          <w:u w:val="single"/>
        </w:rPr>
      </w:pPr>
      <w:r>
        <w:rPr>
          <w:rFonts w:hint="eastAsia"/>
          <w:sz w:val="28"/>
          <w:szCs w:val="28"/>
          <w:lang w:val="en-US" w:eastAsia="zh-CN"/>
        </w:rPr>
        <w:t>毛泽东总结中国共产党成立以来的历史经验,指出</w:t>
      </w:r>
      <w:r>
        <w:rPr>
          <w:rFonts w:hint="eastAsia"/>
          <w:color w:val="0000FF"/>
          <w:sz w:val="28"/>
          <w:szCs w:val="28"/>
          <w:u w:val="single"/>
          <w:lang w:val="en-US" w:eastAsia="zh-CN"/>
        </w:rPr>
        <w:t>统一战线、武装斗争、党的建设是中国共产党在中国革命中战胜敌人的三个主要法宝。</w:t>
      </w:r>
    </w:p>
    <w:p>
      <w:pPr>
        <w:pStyle w:val="8"/>
        <w:numPr>
          <w:ilvl w:val="0"/>
          <w:numId w:val="109"/>
        </w:numPr>
        <w:ind w:left="420" w:leftChars="0" w:hanging="420" w:firstLineChars="0"/>
        <w:rPr>
          <w:sz w:val="28"/>
          <w:szCs w:val="28"/>
        </w:rPr>
      </w:pPr>
      <w:r>
        <w:rPr>
          <w:rFonts w:hint="eastAsia"/>
          <w:sz w:val="28"/>
          <w:szCs w:val="28"/>
          <w:lang w:val="en-US" w:eastAsia="zh-CN"/>
        </w:rPr>
        <w:t>新民主主义理论是马克思主义中国化的重大理论成果。它的提出和系统阐明,</w:t>
      </w:r>
      <w:r>
        <w:rPr>
          <w:rFonts w:hint="eastAsia"/>
          <w:sz w:val="28"/>
          <w:szCs w:val="28"/>
          <w:highlight w:val="yellow"/>
          <w:lang w:val="en-US" w:eastAsia="zh-CN"/>
        </w:rPr>
        <w:t>标志</w:t>
      </w:r>
      <w:r>
        <w:rPr>
          <w:rFonts w:hint="eastAsia"/>
          <w:sz w:val="28"/>
          <w:szCs w:val="28"/>
          <w:lang w:val="en-US" w:eastAsia="zh-CN"/>
        </w:rPr>
        <w:t>着毛泽东思想得到多方面展开而趋于成熟。这个理论从思想上武装了中国共产党人,使他们极大地增强了参加和领导抗日战争以及整个新民主主义革命的自觉性。</w:t>
      </w:r>
    </w:p>
    <w:p>
      <w:pPr>
        <w:numPr>
          <w:ilvl w:val="0"/>
          <w:numId w:val="0"/>
        </w:numPr>
        <w:rPr>
          <w:sz w:val="28"/>
          <w:szCs w:val="28"/>
        </w:rPr>
      </w:pPr>
      <w:r>
        <w:rPr>
          <w:sz w:val="28"/>
          <w:szCs w:val="28"/>
          <w:lang w:val="en-US"/>
        </w:rPr>
        <w:t xml:space="preserve">    </w:t>
      </w:r>
      <w:r>
        <w:rPr>
          <w:rFonts w:hint="eastAsia"/>
          <w:sz w:val="28"/>
          <w:szCs w:val="28"/>
          <w:lang w:val="en-US" w:eastAsia="zh-CN"/>
        </w:rPr>
        <w:t>（三） 整风运动和《关于若干历史问题的决议》</w:t>
      </w:r>
    </w:p>
    <w:p>
      <w:pPr>
        <w:numPr>
          <w:ilvl w:val="0"/>
          <w:numId w:val="110"/>
        </w:numPr>
        <w:ind w:left="420" w:leftChars="0" w:hanging="420" w:firstLineChars="0"/>
        <w:rPr>
          <w:sz w:val="28"/>
          <w:szCs w:val="28"/>
        </w:rPr>
      </w:pPr>
      <w:r>
        <w:rPr>
          <w:sz w:val="28"/>
          <w:szCs w:val="28"/>
          <w:lang w:val="en-US"/>
        </w:rPr>
        <w:t>1942</w:t>
      </w:r>
      <w:r>
        <w:rPr>
          <w:rFonts w:hint="eastAsia"/>
          <w:sz w:val="28"/>
          <w:szCs w:val="28"/>
          <w:lang w:val="en-US" w:eastAsia="zh-CN"/>
        </w:rPr>
        <w:t>年</w:t>
      </w:r>
      <w:r>
        <w:rPr>
          <w:rFonts w:hint="default"/>
          <w:sz w:val="28"/>
          <w:szCs w:val="28"/>
          <w:lang w:val="en-US" w:eastAsia="zh-CN"/>
        </w:rPr>
        <w:t>2</w:t>
      </w:r>
      <w:r>
        <w:rPr>
          <w:rFonts w:hint="eastAsia"/>
          <w:sz w:val="28"/>
          <w:szCs w:val="28"/>
          <w:lang w:val="en-US" w:eastAsia="zh-CN"/>
        </w:rPr>
        <w:t>月，毛泽东先后作了《整顿党的作风》和《反对党八股》的讲演，</w:t>
      </w:r>
      <w:r>
        <w:rPr>
          <w:rFonts w:hint="eastAsia"/>
          <w:sz w:val="28"/>
          <w:szCs w:val="28"/>
          <w:highlight w:val="yellow"/>
          <w:lang w:val="en-US" w:eastAsia="zh-CN"/>
        </w:rPr>
        <w:t>整风运动</w:t>
      </w:r>
      <w:r>
        <w:rPr>
          <w:rFonts w:hint="eastAsia"/>
          <w:sz w:val="28"/>
          <w:szCs w:val="28"/>
          <w:lang w:val="en-US" w:eastAsia="zh-CN"/>
        </w:rPr>
        <w:t>在全党内普遍展开。</w:t>
      </w:r>
    </w:p>
    <w:p>
      <w:pPr>
        <w:numPr>
          <w:ilvl w:val="0"/>
          <w:numId w:val="110"/>
        </w:numPr>
        <w:ind w:left="420" w:leftChars="0" w:hanging="420" w:firstLineChars="0"/>
        <w:rPr>
          <w:sz w:val="28"/>
          <w:szCs w:val="28"/>
        </w:rPr>
      </w:pPr>
      <w:r>
        <w:rPr>
          <w:rFonts w:hint="default"/>
          <w:sz w:val="28"/>
          <w:szCs w:val="28"/>
          <w:lang w:val="en-US" w:eastAsia="zh-CN"/>
        </w:rPr>
        <w:t>1944年5月21日至1945年4月20日中共扩大的六届七中全会在延安召开。会议原则通过了</w:t>
      </w:r>
      <w:r>
        <w:rPr>
          <w:rFonts w:hint="default"/>
          <w:sz w:val="28"/>
          <w:szCs w:val="28"/>
          <w:highlight w:val="yellow"/>
          <w:lang w:val="en-US" w:eastAsia="zh-CN"/>
        </w:rPr>
        <w:t>《关于若干历史问题的决议》,</w:t>
      </w:r>
      <w:r>
        <w:rPr>
          <w:rFonts w:hint="default"/>
          <w:sz w:val="28"/>
          <w:szCs w:val="28"/>
          <w:lang w:val="en-US" w:eastAsia="zh-CN"/>
        </w:rPr>
        <w:t>对建党以后特别是党的六届四中全会至遵义会议前这一段党的历史及其经验教训进行了总结,对党的若干重大历史问题作出结论。</w:t>
      </w:r>
    </w:p>
    <w:p>
      <w:pPr>
        <w:numPr>
          <w:ilvl w:val="0"/>
          <w:numId w:val="0"/>
        </w:numPr>
        <w:rPr>
          <w:sz w:val="28"/>
          <w:szCs w:val="28"/>
        </w:rPr>
      </w:pPr>
      <w:r>
        <w:rPr>
          <w:rFonts w:hint="default"/>
          <w:sz w:val="28"/>
          <w:szCs w:val="28"/>
          <w:lang w:val="en-US" w:eastAsia="zh-CN"/>
        </w:rPr>
        <w:t xml:space="preserve">    </w:t>
      </w:r>
      <w:r>
        <w:rPr>
          <w:rFonts w:hint="eastAsia"/>
          <w:sz w:val="28"/>
          <w:szCs w:val="28"/>
          <w:lang w:val="en-US" w:eastAsia="zh-CN"/>
        </w:rPr>
        <w:t>（四） 中共七大和毛泽东思想指导地位的确立</w:t>
      </w:r>
    </w:p>
    <w:p>
      <w:pPr>
        <w:numPr>
          <w:ilvl w:val="0"/>
          <w:numId w:val="0"/>
        </w:numPr>
        <w:rPr>
          <w:sz w:val="28"/>
          <w:szCs w:val="28"/>
        </w:rPr>
      </w:pPr>
      <w:r>
        <w:rPr>
          <w:rFonts w:hint="default"/>
          <w:sz w:val="28"/>
          <w:szCs w:val="28"/>
          <w:lang w:val="en-US" w:eastAsia="zh-CN"/>
        </w:rPr>
        <w:t xml:space="preserve">           1945</w:t>
      </w:r>
      <w:r>
        <w:rPr>
          <w:rFonts w:hint="eastAsia"/>
          <w:sz w:val="28"/>
          <w:szCs w:val="28"/>
          <w:lang w:val="en-US" w:eastAsia="zh-CN"/>
        </w:rPr>
        <w:t>年</w:t>
      </w:r>
      <w:r>
        <w:rPr>
          <w:rFonts w:hint="default"/>
          <w:sz w:val="28"/>
          <w:szCs w:val="28"/>
          <w:lang w:val="en-US" w:eastAsia="zh-CN"/>
        </w:rPr>
        <w:t>4</w:t>
      </w:r>
      <w:r>
        <w:rPr>
          <w:rFonts w:hint="eastAsia"/>
          <w:sz w:val="28"/>
          <w:szCs w:val="28"/>
          <w:lang w:val="en-US" w:eastAsia="zh-CN"/>
        </w:rPr>
        <w:t>月</w:t>
      </w:r>
      <w:r>
        <w:rPr>
          <w:rFonts w:hint="default"/>
          <w:sz w:val="28"/>
          <w:szCs w:val="28"/>
          <w:lang w:val="en-US" w:eastAsia="zh-CN"/>
        </w:rPr>
        <w:t>23</w:t>
      </w:r>
      <w:r>
        <w:rPr>
          <w:rFonts w:hint="eastAsia"/>
          <w:sz w:val="28"/>
          <w:szCs w:val="28"/>
          <w:lang w:val="en-US" w:eastAsia="zh-CN"/>
        </w:rPr>
        <w:t>至</w:t>
      </w:r>
      <w:r>
        <w:rPr>
          <w:rFonts w:hint="default"/>
          <w:sz w:val="28"/>
          <w:szCs w:val="28"/>
          <w:lang w:val="en-US" w:eastAsia="zh-CN"/>
        </w:rPr>
        <w:t>6</w:t>
      </w:r>
      <w:r>
        <w:rPr>
          <w:rFonts w:hint="eastAsia"/>
          <w:sz w:val="28"/>
          <w:szCs w:val="28"/>
          <w:lang w:val="en-US" w:eastAsia="zh-CN"/>
        </w:rPr>
        <w:t>月</w:t>
      </w:r>
      <w:r>
        <w:rPr>
          <w:rFonts w:hint="default"/>
          <w:sz w:val="28"/>
          <w:szCs w:val="28"/>
          <w:lang w:val="en-US" w:eastAsia="zh-CN"/>
        </w:rPr>
        <w:t>11</w:t>
      </w:r>
      <w:r>
        <w:rPr>
          <w:rFonts w:hint="eastAsia"/>
          <w:sz w:val="28"/>
          <w:szCs w:val="28"/>
          <w:lang w:val="en-US" w:eastAsia="zh-CN"/>
        </w:rPr>
        <w:t>日，延安。</w:t>
      </w:r>
    </w:p>
    <w:p>
      <w:pPr>
        <w:numPr>
          <w:ilvl w:val="0"/>
          <w:numId w:val="0"/>
        </w:numPr>
        <w:rPr>
          <w:sz w:val="28"/>
          <w:szCs w:val="28"/>
        </w:rPr>
      </w:pPr>
      <w:r>
        <w:rPr>
          <w:rFonts w:hint="eastAsia"/>
          <w:sz w:val="28"/>
          <w:szCs w:val="28"/>
          <w:highlight w:val="yellow"/>
          <w:lang w:val="en-US" w:eastAsia="zh-CN"/>
        </w:rPr>
        <w:t>中共七大</w:t>
      </w:r>
      <w:r>
        <w:rPr>
          <w:rFonts w:hint="eastAsia"/>
          <w:sz w:val="28"/>
          <w:szCs w:val="28"/>
          <w:u w:val="single"/>
          <w:lang w:val="en-US" w:eastAsia="zh-CN"/>
        </w:rPr>
        <w:t>在党的历史上具有重要里程碑意义,标志着党在政治上思想上组织上走向成熟。</w:t>
      </w:r>
      <w:r>
        <w:rPr>
          <w:rFonts w:hint="eastAsia"/>
          <w:sz w:val="28"/>
          <w:szCs w:val="28"/>
          <w:lang w:val="en-US" w:eastAsia="zh-CN"/>
        </w:rPr>
        <w:t>它为建立新民主主主义的新中国制定了正确路线方针政策,确立了毛泽东在党中央和全党的领导核心地位、毛泽东思想在全党的指导地位,形成了一支高举毛泽东旗旗帜的久经考验的政治家集团。</w:t>
      </w:r>
    </w:p>
    <w:p>
      <w:pPr>
        <w:numPr>
          <w:ilvl w:val="0"/>
          <w:numId w:val="0"/>
        </w:numPr>
        <w:rPr>
          <w:rFonts w:hint="default"/>
          <w:sz w:val="28"/>
          <w:szCs w:val="28"/>
          <w:lang w:val="en-US" w:eastAsia="zh-CN"/>
        </w:rPr>
      </w:pPr>
      <w:r>
        <w:rPr>
          <w:rFonts w:hint="eastAsia"/>
          <w:sz w:val="28"/>
          <w:szCs w:val="28"/>
          <w:highlight w:val="yellow"/>
          <w:u w:val="single"/>
          <w:lang w:val="en-US" w:eastAsia="zh-CN"/>
        </w:rPr>
        <w:t>中国共产党为什么是抗日战争的中流砥柱？</w:t>
      </w:r>
      <w:r>
        <w:rPr>
          <w:rFonts w:hint="eastAsia"/>
          <w:sz w:val="28"/>
          <w:szCs w:val="28"/>
          <w:lang w:val="en-US" w:eastAsia="zh-CN"/>
        </w:rPr>
        <w:t>《</w:t>
      </w:r>
      <w:r>
        <w:rPr>
          <w:rFonts w:hint="default"/>
          <w:sz w:val="28"/>
          <w:szCs w:val="28"/>
          <w:lang w:val="en-US" w:eastAsia="zh-CN"/>
        </w:rPr>
        <w:t>2020</w:t>
      </w:r>
      <w:r>
        <w:rPr>
          <w:rFonts w:hint="eastAsia"/>
          <w:sz w:val="28"/>
          <w:szCs w:val="28"/>
          <w:lang w:val="en-US" w:eastAsia="zh-CN"/>
        </w:rPr>
        <w:t>习近平在纪念抗战胜利</w:t>
      </w:r>
      <w:r>
        <w:rPr>
          <w:rFonts w:hint="default"/>
          <w:sz w:val="28"/>
          <w:szCs w:val="28"/>
          <w:lang w:val="en-US" w:eastAsia="zh-CN"/>
        </w:rPr>
        <w:t>75</w:t>
      </w:r>
      <w:r>
        <w:rPr>
          <w:rFonts w:hint="eastAsia"/>
          <w:sz w:val="28"/>
          <w:szCs w:val="28"/>
          <w:lang w:val="en-US" w:eastAsia="zh-CN"/>
        </w:rPr>
        <w:t>周年的讲话》</w:t>
      </w:r>
    </w:p>
    <w:p>
      <w:pPr>
        <w:numPr>
          <w:ilvl w:val="0"/>
          <w:numId w:val="0"/>
        </w:numPr>
        <w:rPr>
          <w:sz w:val="28"/>
          <w:szCs w:val="28"/>
        </w:rPr>
      </w:pPr>
      <w:r>
        <w:rPr>
          <w:rFonts w:hint="default"/>
          <w:sz w:val="28"/>
          <w:szCs w:val="28"/>
          <w:lang w:val="en-US" w:eastAsia="zh-CN"/>
        </w:rPr>
        <w:t>1</w:t>
      </w:r>
      <w:r>
        <w:rPr>
          <w:rFonts w:hint="eastAsia"/>
          <w:sz w:val="28"/>
          <w:szCs w:val="28"/>
          <w:lang w:val="en-US" w:eastAsia="zh-CN"/>
        </w:rPr>
        <w:t>、最早举起武装抗日旗帜</w:t>
      </w:r>
    </w:p>
    <w:p>
      <w:pPr>
        <w:numPr>
          <w:ilvl w:val="0"/>
          <w:numId w:val="0"/>
        </w:numPr>
        <w:rPr>
          <w:sz w:val="28"/>
          <w:szCs w:val="28"/>
        </w:rPr>
      </w:pPr>
      <w:r>
        <w:rPr>
          <w:rFonts w:hint="eastAsia"/>
          <w:sz w:val="28"/>
          <w:szCs w:val="28"/>
          <w:lang w:val="en-US" w:eastAsia="zh-CN"/>
        </w:rPr>
        <w:t>率先开展抗日行动：东北抗日联军</w:t>
      </w:r>
    </w:p>
    <w:p>
      <w:pPr>
        <w:numPr>
          <w:ilvl w:val="0"/>
          <w:numId w:val="0"/>
        </w:numPr>
        <w:rPr>
          <w:sz w:val="28"/>
          <w:szCs w:val="28"/>
        </w:rPr>
      </w:pPr>
      <w:r>
        <w:rPr>
          <w:rFonts w:hint="eastAsia"/>
          <w:sz w:val="28"/>
          <w:szCs w:val="28"/>
          <w:lang w:val="en-US" w:eastAsia="zh-CN"/>
        </w:rPr>
        <w:t>抵抗：支援抗日，冯玉祥</w:t>
      </w:r>
    </w:p>
    <w:p>
      <w:pPr>
        <w:numPr>
          <w:ilvl w:val="0"/>
          <w:numId w:val="0"/>
        </w:numPr>
        <w:rPr>
          <w:sz w:val="28"/>
          <w:szCs w:val="28"/>
        </w:rPr>
      </w:pPr>
      <w:r>
        <w:rPr>
          <w:rFonts w:hint="eastAsia"/>
          <w:sz w:val="28"/>
          <w:szCs w:val="28"/>
          <w:lang w:val="en-US" w:eastAsia="zh-CN"/>
        </w:rPr>
        <w:t>先锋</w:t>
      </w:r>
    </w:p>
    <w:p>
      <w:pPr>
        <w:pStyle w:val="8"/>
        <w:numPr>
          <w:ilvl w:val="0"/>
          <w:numId w:val="111"/>
        </w:numPr>
        <w:ind w:firstLineChars="0"/>
        <w:rPr>
          <w:sz w:val="28"/>
          <w:szCs w:val="28"/>
        </w:rPr>
      </w:pPr>
      <w:r>
        <w:rPr>
          <w:rFonts w:hint="eastAsia"/>
          <w:sz w:val="28"/>
          <w:szCs w:val="28"/>
          <w:lang w:val="en-US" w:eastAsia="zh-CN"/>
        </w:rPr>
        <w:t>倡导、巩固、发展抗日民族统一战线  (</w:t>
      </w:r>
      <w:r>
        <w:rPr>
          <w:rFonts w:hint="eastAsia"/>
          <w:sz w:val="28"/>
          <w:szCs w:val="28"/>
          <w:lang w:eastAsia="zh-CN"/>
        </w:rPr>
        <w:t>西安事变</w:t>
      </w:r>
    </w:p>
    <w:p>
      <w:pPr>
        <w:pStyle w:val="8"/>
        <w:numPr>
          <w:ilvl w:val="0"/>
          <w:numId w:val="111"/>
        </w:numPr>
        <w:ind w:firstLineChars="0"/>
        <w:rPr>
          <w:sz w:val="28"/>
          <w:szCs w:val="28"/>
        </w:rPr>
      </w:pPr>
      <w:r>
        <w:rPr>
          <w:rFonts w:hint="eastAsia"/>
          <w:sz w:val="28"/>
          <w:szCs w:val="28"/>
          <w:lang w:val="en-US" w:eastAsia="zh-CN"/>
        </w:rPr>
        <w:t>提出并坚持全面抗战路线和持久抗战的战略总方针。</w:t>
      </w:r>
    </w:p>
    <w:p>
      <w:pPr>
        <w:pStyle w:val="8"/>
        <w:numPr>
          <w:ilvl w:val="0"/>
          <w:numId w:val="111"/>
        </w:numPr>
        <w:ind w:firstLineChars="0"/>
        <w:rPr>
          <w:sz w:val="28"/>
          <w:szCs w:val="28"/>
        </w:rPr>
      </w:pPr>
      <w:r>
        <w:rPr>
          <w:rFonts w:hint="eastAsia"/>
          <w:sz w:val="28"/>
          <w:szCs w:val="28"/>
          <w:lang w:eastAsia="zh-CN"/>
        </w:rPr>
        <w:t>开辟的敌后战场和人民武装</w:t>
      </w:r>
    </w:p>
    <w:p>
      <w:pPr>
        <w:pStyle w:val="8"/>
        <w:numPr>
          <w:ilvl w:val="0"/>
          <w:numId w:val="111"/>
        </w:numPr>
        <w:ind w:firstLineChars="0"/>
        <w:rPr>
          <w:sz w:val="28"/>
          <w:szCs w:val="28"/>
        </w:rPr>
      </w:pPr>
      <w:r>
        <w:rPr>
          <w:rFonts w:hint="eastAsia"/>
          <w:sz w:val="28"/>
          <w:szCs w:val="28"/>
          <w:lang w:eastAsia="zh-CN"/>
        </w:rPr>
        <w:t>党的建设，抗战精神。</w:t>
      </w:r>
    </w:p>
    <w:p>
      <w:pPr>
        <w:pStyle w:val="3"/>
        <w:numPr>
          <w:ilvl w:val="0"/>
          <w:numId w:val="112"/>
        </w:numPr>
        <w:bidi w:val="0"/>
        <w:ind w:left="420" w:leftChars="0" w:firstLineChars="0"/>
        <w:rPr>
          <w:sz w:val="28"/>
          <w:szCs w:val="28"/>
        </w:rPr>
      </w:pPr>
      <w:r>
        <w:rPr>
          <w:rFonts w:hint="eastAsia"/>
          <w:sz w:val="28"/>
          <w:szCs w:val="28"/>
          <w:lang w:eastAsia="zh-CN"/>
        </w:rPr>
        <w:t xml:space="preserve"> 抗日战争胜利及其意义</w:t>
      </w:r>
    </w:p>
    <w:p>
      <w:pPr>
        <w:pStyle w:val="8"/>
        <w:numPr>
          <w:ilvl w:val="0"/>
          <w:numId w:val="113"/>
        </w:numPr>
        <w:ind w:left="630" w:leftChars="0" w:firstLineChars="0"/>
        <w:rPr>
          <w:sz w:val="28"/>
          <w:szCs w:val="28"/>
        </w:rPr>
      </w:pPr>
      <w:r>
        <w:rPr>
          <w:rFonts w:hint="eastAsia"/>
          <w:sz w:val="28"/>
          <w:szCs w:val="28"/>
          <w:lang w:eastAsia="zh-CN"/>
        </w:rPr>
        <w:t>抗日战争的胜利</w:t>
      </w:r>
    </w:p>
    <w:p>
      <w:pPr>
        <w:pStyle w:val="8"/>
        <w:numPr>
          <w:ilvl w:val="0"/>
          <w:numId w:val="114"/>
        </w:numPr>
        <w:ind w:left="630" w:leftChars="0" w:firstLineChars="0"/>
        <w:rPr>
          <w:sz w:val="28"/>
          <w:szCs w:val="28"/>
        </w:rPr>
      </w:pPr>
      <w:r>
        <w:rPr>
          <w:rFonts w:hint="eastAsia"/>
          <w:sz w:val="28"/>
          <w:szCs w:val="28"/>
          <w:lang w:eastAsia="zh-CN"/>
        </w:rPr>
        <w:t>解放区战场的全面反攻</w:t>
      </w:r>
    </w:p>
    <w:p>
      <w:pPr>
        <w:pStyle w:val="8"/>
        <w:numPr>
          <w:ilvl w:val="0"/>
          <w:numId w:val="114"/>
        </w:numPr>
        <w:ind w:left="630" w:leftChars="0" w:firstLineChars="0"/>
        <w:rPr>
          <w:sz w:val="28"/>
          <w:szCs w:val="28"/>
        </w:rPr>
      </w:pPr>
      <w:r>
        <w:rPr>
          <w:rFonts w:hint="eastAsia"/>
          <w:sz w:val="28"/>
          <w:szCs w:val="28"/>
          <w:lang w:eastAsia="zh-CN"/>
        </w:rPr>
        <w:t>日本投降和台湾光复</w:t>
      </w:r>
    </w:p>
    <w:p>
      <w:pPr>
        <w:pStyle w:val="8"/>
        <w:numPr>
          <w:ilvl w:val="0"/>
          <w:numId w:val="0"/>
        </w:numPr>
        <w:ind w:left="1680" w:firstLine="0" w:firstLineChars="0"/>
        <w:rPr>
          <w:rFonts w:hint="default"/>
          <w:sz w:val="28"/>
          <w:szCs w:val="28"/>
          <w:lang w:val="en-US" w:eastAsia="zh-CN"/>
        </w:rPr>
      </w:pPr>
      <w:r>
        <w:rPr>
          <w:sz w:val="28"/>
          <w:szCs w:val="28"/>
          <w:lang w:val="en-US"/>
        </w:rPr>
        <w:t>8</w:t>
      </w:r>
      <w:r>
        <w:rPr>
          <w:rFonts w:hint="eastAsia"/>
          <w:sz w:val="28"/>
          <w:szCs w:val="28"/>
          <w:lang w:val="en-US" w:eastAsia="zh-CN"/>
        </w:rPr>
        <w:t>月</w:t>
      </w:r>
      <w:r>
        <w:rPr>
          <w:rFonts w:hint="default"/>
          <w:sz w:val="28"/>
          <w:szCs w:val="28"/>
          <w:lang w:val="en-US" w:eastAsia="zh-CN"/>
        </w:rPr>
        <w:t>15</w:t>
      </w:r>
      <w:r>
        <w:rPr>
          <w:rFonts w:hint="eastAsia"/>
          <w:sz w:val="28"/>
          <w:szCs w:val="28"/>
          <w:lang w:val="en-US" w:eastAsia="zh-CN"/>
        </w:rPr>
        <w:t>日 日本无条件投降。</w:t>
      </w:r>
    </w:p>
    <w:p>
      <w:pPr>
        <w:pStyle w:val="8"/>
        <w:numPr>
          <w:ilvl w:val="0"/>
          <w:numId w:val="0"/>
        </w:numPr>
        <w:ind w:left="1680" w:firstLine="0" w:firstLineChars="0"/>
        <w:rPr>
          <w:rFonts w:hint="default"/>
          <w:sz w:val="28"/>
          <w:szCs w:val="28"/>
          <w:lang w:val="en-US" w:eastAsia="zh-CN"/>
        </w:rPr>
      </w:pPr>
      <w:r>
        <w:rPr>
          <w:rFonts w:hint="default"/>
          <w:sz w:val="28"/>
          <w:szCs w:val="28"/>
          <w:lang w:val="en-US" w:eastAsia="zh-CN"/>
        </w:rPr>
        <w:t>9</w:t>
      </w:r>
      <w:r>
        <w:rPr>
          <w:rFonts w:hint="eastAsia"/>
          <w:sz w:val="28"/>
          <w:szCs w:val="28"/>
          <w:lang w:val="en-US" w:eastAsia="zh-CN"/>
        </w:rPr>
        <w:t>月</w:t>
      </w:r>
      <w:r>
        <w:rPr>
          <w:rFonts w:hint="default"/>
          <w:sz w:val="28"/>
          <w:szCs w:val="28"/>
          <w:lang w:val="en-US" w:eastAsia="zh-CN"/>
        </w:rPr>
        <w:t>2</w:t>
      </w:r>
      <w:r>
        <w:rPr>
          <w:rFonts w:hint="eastAsia"/>
          <w:sz w:val="28"/>
          <w:szCs w:val="28"/>
          <w:lang w:val="en-US" w:eastAsia="zh-CN"/>
        </w:rPr>
        <w:t>日，日本代表在投降书上签字。</w:t>
      </w:r>
    </w:p>
    <w:p>
      <w:pPr>
        <w:pStyle w:val="8"/>
        <w:numPr>
          <w:ilvl w:val="0"/>
          <w:numId w:val="0"/>
        </w:numPr>
        <w:ind w:left="1680" w:firstLine="0" w:firstLineChars="0"/>
        <w:rPr>
          <w:sz w:val="28"/>
          <w:szCs w:val="28"/>
        </w:rPr>
      </w:pPr>
      <w:r>
        <w:rPr>
          <w:rFonts w:hint="default"/>
          <w:sz w:val="28"/>
          <w:szCs w:val="28"/>
          <w:lang w:val="en-US" w:eastAsia="zh-CN"/>
        </w:rPr>
        <w:t>9</w:t>
      </w:r>
      <w:r>
        <w:rPr>
          <w:rFonts w:hint="eastAsia"/>
          <w:sz w:val="28"/>
          <w:szCs w:val="28"/>
          <w:lang w:val="en-US" w:eastAsia="zh-CN"/>
        </w:rPr>
        <w:t>月</w:t>
      </w:r>
      <w:r>
        <w:rPr>
          <w:rFonts w:hint="default"/>
          <w:sz w:val="28"/>
          <w:szCs w:val="28"/>
          <w:lang w:val="en-US" w:eastAsia="zh-CN"/>
        </w:rPr>
        <w:t>3</w:t>
      </w:r>
      <w:r>
        <w:rPr>
          <w:rFonts w:hint="eastAsia"/>
          <w:sz w:val="28"/>
          <w:szCs w:val="28"/>
          <w:lang w:val="en-US" w:eastAsia="zh-CN"/>
        </w:rPr>
        <w:t>日，中国人民抗日战争胜利纪念日。</w:t>
      </w:r>
    </w:p>
    <w:p>
      <w:pPr>
        <w:pStyle w:val="8"/>
        <w:numPr>
          <w:ilvl w:val="0"/>
          <w:numId w:val="0"/>
        </w:numPr>
        <w:ind w:left="1680" w:firstLine="0" w:firstLineChars="0"/>
        <w:rPr>
          <w:sz w:val="28"/>
          <w:szCs w:val="28"/>
        </w:rPr>
      </w:pPr>
      <w:r>
        <w:rPr>
          <w:rFonts w:hint="default"/>
          <w:sz w:val="28"/>
          <w:szCs w:val="28"/>
          <w:lang w:val="en-US" w:eastAsia="zh-CN"/>
        </w:rPr>
        <w:t>10</w:t>
      </w:r>
      <w:r>
        <w:rPr>
          <w:rFonts w:hint="eastAsia"/>
          <w:sz w:val="28"/>
          <w:szCs w:val="28"/>
          <w:lang w:val="en-US" w:eastAsia="zh-CN"/>
        </w:rPr>
        <w:t>月</w:t>
      </w:r>
      <w:r>
        <w:rPr>
          <w:rFonts w:hint="default"/>
          <w:sz w:val="28"/>
          <w:szCs w:val="28"/>
          <w:lang w:val="en-US" w:eastAsia="zh-CN"/>
        </w:rPr>
        <w:t>25</w:t>
      </w:r>
      <w:r>
        <w:rPr>
          <w:rFonts w:hint="eastAsia"/>
          <w:sz w:val="28"/>
          <w:szCs w:val="28"/>
          <w:lang w:val="en-US" w:eastAsia="zh-CN"/>
        </w:rPr>
        <w:t>日，中国政府在台湾举行受降仪式，被日本占领</w:t>
      </w:r>
      <w:r>
        <w:rPr>
          <w:rFonts w:hint="default"/>
          <w:sz w:val="28"/>
          <w:szCs w:val="28"/>
          <w:lang w:val="en-US" w:eastAsia="zh-CN"/>
        </w:rPr>
        <w:t>50</w:t>
      </w:r>
      <w:r>
        <w:rPr>
          <w:rFonts w:hint="eastAsia"/>
          <w:sz w:val="28"/>
          <w:szCs w:val="28"/>
          <w:lang w:val="en-US" w:eastAsia="zh-CN"/>
        </w:rPr>
        <w:t>年之久的台湾及澎湖列岛重归中国主权管辖，这是抗日战争取得完全胜利的重要标志。</w:t>
      </w:r>
    </w:p>
    <w:p>
      <w:pPr>
        <w:numPr>
          <w:ilvl w:val="0"/>
          <w:numId w:val="0"/>
        </w:numPr>
        <w:rPr>
          <w:sz w:val="28"/>
          <w:szCs w:val="28"/>
        </w:rPr>
      </w:pPr>
      <w:r>
        <w:rPr>
          <w:sz w:val="28"/>
          <w:szCs w:val="28"/>
          <w:lang w:val="en-US"/>
        </w:rPr>
        <w:t xml:space="preserve">    </w:t>
      </w:r>
      <w:r>
        <w:rPr>
          <w:rFonts w:hint="eastAsia"/>
          <w:sz w:val="28"/>
          <w:szCs w:val="28"/>
          <w:lang w:val="en-US" w:eastAsia="zh-CN"/>
        </w:rPr>
        <w:t>二、   中国人民抗日战争在世界反法西斯战争中的地位</w:t>
      </w:r>
    </w:p>
    <w:p>
      <w:pPr>
        <w:numPr>
          <w:ilvl w:val="0"/>
          <w:numId w:val="0"/>
        </w:numPr>
        <w:rPr>
          <w:sz w:val="28"/>
          <w:szCs w:val="28"/>
        </w:rPr>
      </w:pPr>
      <w:r>
        <w:rPr>
          <w:rFonts w:hint="default"/>
          <w:sz w:val="28"/>
          <w:szCs w:val="28"/>
          <w:lang w:val="en-US" w:eastAsia="zh-CN"/>
        </w:rPr>
        <w:t xml:space="preserve">          </w:t>
      </w:r>
      <w:r>
        <w:rPr>
          <w:rFonts w:hint="eastAsia"/>
          <w:sz w:val="28"/>
          <w:szCs w:val="28"/>
          <w:lang w:val="en-US" w:eastAsia="zh-CN"/>
        </w:rPr>
        <w:t>（一）世界反法西斯战争的东方主战场</w:t>
      </w:r>
    </w:p>
    <w:p>
      <w:pPr>
        <w:pStyle w:val="8"/>
        <w:numPr>
          <w:ilvl w:val="0"/>
          <w:numId w:val="0"/>
        </w:numPr>
        <w:ind w:left="1050" w:leftChars="0"/>
        <w:rPr>
          <w:sz w:val="28"/>
          <w:szCs w:val="28"/>
        </w:rPr>
      </w:pPr>
      <w:r>
        <w:rPr>
          <w:rFonts w:hint="eastAsia"/>
          <w:sz w:val="28"/>
          <w:szCs w:val="28"/>
          <w:lang w:val="en-US" w:eastAsia="zh-CN"/>
        </w:rPr>
        <w:t>（二）世界反法西斯力量对中国的援助</w:t>
      </w:r>
    </w:p>
    <w:p>
      <w:pPr>
        <w:pStyle w:val="8"/>
        <w:numPr>
          <w:ilvl w:val="0"/>
          <w:numId w:val="115"/>
        </w:numPr>
        <w:ind w:left="420" w:leftChars="0" w:firstLineChars="0"/>
        <w:rPr>
          <w:sz w:val="28"/>
          <w:szCs w:val="28"/>
        </w:rPr>
      </w:pPr>
      <w:r>
        <w:rPr>
          <w:rFonts w:hint="eastAsia"/>
          <w:sz w:val="28"/>
          <w:szCs w:val="28"/>
          <w:lang w:eastAsia="zh-CN"/>
        </w:rPr>
        <w:t>抗战胜利的原因和意义</w:t>
      </w:r>
    </w:p>
    <w:p>
      <w:pPr>
        <w:pStyle w:val="8"/>
        <w:numPr>
          <w:ilvl w:val="0"/>
          <w:numId w:val="0"/>
        </w:numPr>
        <w:ind w:leftChars="0"/>
        <w:rPr>
          <w:sz w:val="28"/>
          <w:szCs w:val="28"/>
          <w:highlight w:val="yellow"/>
        </w:rPr>
      </w:pPr>
      <w:r>
        <w:rPr>
          <w:sz w:val="28"/>
          <w:szCs w:val="28"/>
          <w:lang w:val="en-US"/>
        </w:rPr>
        <w:t>（一）</w:t>
      </w:r>
      <w:r>
        <w:rPr>
          <w:sz w:val="28"/>
          <w:szCs w:val="28"/>
          <w:highlight w:val="yellow"/>
          <w:lang w:val="en-US"/>
        </w:rPr>
        <w:t>抗日战争胜利的原因</w:t>
      </w:r>
    </w:p>
    <w:p>
      <w:pPr>
        <w:pStyle w:val="8"/>
        <w:numPr>
          <w:ilvl w:val="0"/>
          <w:numId w:val="0"/>
        </w:numPr>
        <w:ind w:left="840" w:firstLine="0" w:firstLineChars="0"/>
        <w:rPr>
          <w:sz w:val="28"/>
          <w:szCs w:val="28"/>
          <w:lang w:val="en-US"/>
        </w:rPr>
      </w:pPr>
      <w:r>
        <w:rPr>
          <w:sz w:val="28"/>
          <w:szCs w:val="28"/>
          <w:lang w:val="en-US"/>
        </w:rPr>
        <w:t>1．以爱国主义为核心的民族精神﹣--﹣决定因素</w:t>
      </w:r>
    </w:p>
    <w:p>
      <w:pPr>
        <w:pStyle w:val="8"/>
        <w:numPr>
          <w:ilvl w:val="0"/>
          <w:numId w:val="0"/>
        </w:numPr>
        <w:ind w:left="840" w:firstLine="0" w:firstLineChars="0"/>
        <w:rPr>
          <w:sz w:val="28"/>
          <w:szCs w:val="28"/>
        </w:rPr>
      </w:pPr>
      <w:r>
        <w:rPr>
          <w:sz w:val="28"/>
          <w:szCs w:val="28"/>
          <w:lang w:val="en-US"/>
        </w:rPr>
        <w:t>2．中国共产党的中流砥柱作用﹣--﹣关键</w:t>
      </w:r>
    </w:p>
    <w:p>
      <w:pPr>
        <w:pStyle w:val="8"/>
        <w:numPr>
          <w:ilvl w:val="0"/>
          <w:numId w:val="0"/>
        </w:numPr>
        <w:ind w:left="840" w:firstLine="0" w:firstLineChars="0"/>
        <w:rPr>
          <w:sz w:val="28"/>
          <w:szCs w:val="28"/>
        </w:rPr>
      </w:pPr>
      <w:r>
        <w:rPr>
          <w:sz w:val="28"/>
          <w:szCs w:val="28"/>
          <w:lang w:val="en-US"/>
        </w:rPr>
        <w:t>3．全民族抗战﹣--﹣重要法宝</w:t>
      </w:r>
    </w:p>
    <w:p>
      <w:pPr>
        <w:pStyle w:val="8"/>
        <w:numPr>
          <w:ilvl w:val="0"/>
          <w:numId w:val="0"/>
        </w:numPr>
        <w:ind w:left="840" w:firstLine="0" w:firstLineChars="0"/>
        <w:rPr>
          <w:sz w:val="28"/>
          <w:szCs w:val="28"/>
        </w:rPr>
      </w:pPr>
      <w:r>
        <w:rPr>
          <w:sz w:val="28"/>
          <w:szCs w:val="28"/>
          <w:lang w:val="en-US"/>
        </w:rPr>
        <w:t>4．世界所有爱好和平和正义的国家和人民、国际组织以及各种反法西斯力量的同情和支持﹣--﹣分不开</w:t>
      </w:r>
    </w:p>
    <w:p>
      <w:pPr>
        <w:pStyle w:val="8"/>
        <w:numPr>
          <w:ilvl w:val="0"/>
          <w:numId w:val="0"/>
        </w:numPr>
        <w:ind w:left="1260" w:firstLine="0" w:firstLineChars="0"/>
        <w:rPr>
          <w:sz w:val="28"/>
          <w:szCs w:val="28"/>
        </w:rPr>
      </w:pPr>
      <w:r>
        <w:rPr>
          <w:rFonts w:hint="eastAsia"/>
          <w:sz w:val="28"/>
          <w:szCs w:val="28"/>
          <w:lang w:eastAsia="zh-CN"/>
        </w:rPr>
        <w:t>辨析题：日本投降主要因为美国的原子弹。</w:t>
      </w:r>
    </w:p>
    <w:p>
      <w:pPr>
        <w:pStyle w:val="8"/>
        <w:numPr>
          <w:ilvl w:val="0"/>
          <w:numId w:val="0"/>
        </w:numPr>
        <w:ind w:left="1260" w:firstLine="0" w:firstLineChars="0"/>
        <w:rPr>
          <w:sz w:val="28"/>
          <w:szCs w:val="28"/>
        </w:rPr>
      </w:pPr>
      <w:r>
        <w:rPr>
          <w:rFonts w:hint="eastAsia"/>
          <w:sz w:val="28"/>
          <w:szCs w:val="28"/>
          <w:lang w:eastAsia="zh-CN"/>
        </w:rPr>
        <w:t>错误。</w:t>
      </w:r>
    </w:p>
    <w:p>
      <w:pPr>
        <w:numPr>
          <w:ilvl w:val="0"/>
          <w:numId w:val="0"/>
        </w:numPr>
        <w:rPr>
          <w:sz w:val="28"/>
          <w:szCs w:val="28"/>
        </w:rPr>
      </w:pPr>
      <w:r>
        <w:rPr>
          <w:sz w:val="28"/>
          <w:szCs w:val="28"/>
          <w:lang w:val="en-US"/>
        </w:rPr>
        <w:t xml:space="preserve"> </w:t>
      </w:r>
      <w:r>
        <w:rPr>
          <w:rFonts w:hint="eastAsia"/>
          <w:sz w:val="28"/>
          <w:szCs w:val="28"/>
          <w:lang w:val="en-US" w:eastAsia="zh-CN"/>
        </w:rPr>
        <w:t>（二）抗战胜利的意义---</w:t>
      </w:r>
      <w:r>
        <w:rPr>
          <w:rFonts w:hint="default"/>
          <w:sz w:val="28"/>
          <w:szCs w:val="28"/>
          <w:lang w:val="en-US" w:eastAsia="zh-CN"/>
        </w:rPr>
        <w:t xml:space="preserve"> </w:t>
      </w:r>
      <w:r>
        <w:rPr>
          <w:rFonts w:hint="eastAsia"/>
          <w:sz w:val="28"/>
          <w:szCs w:val="28"/>
          <w:lang w:val="en-US" w:eastAsia="zh-CN"/>
        </w:rPr>
        <w:t>历史转折点</w:t>
      </w:r>
    </w:p>
    <w:p>
      <w:pPr>
        <w:numPr>
          <w:ilvl w:val="0"/>
          <w:numId w:val="116"/>
        </w:numPr>
        <w:ind w:left="0" w:leftChars="0" w:firstLine="560" w:firstLineChars="200"/>
        <w:rPr>
          <w:rFonts w:hint="eastAsia" w:eastAsia="宋体"/>
          <w:sz w:val="28"/>
          <w:szCs w:val="28"/>
          <w:lang w:val="en-US" w:eastAsia="zh-CN"/>
        </w:rPr>
      </w:pPr>
      <w:r>
        <w:rPr>
          <w:sz w:val="28"/>
          <w:szCs w:val="28"/>
          <w:lang w:val="en-US"/>
        </w:rPr>
        <w:t>抗日战争胜利的意义中国人民抗日战争是20世纪中国和人类历史上的重大事件。这一伟大胜利，是中华民族从近代以陷人深重危机走向伟大复兴的历史转折点</w:t>
      </w:r>
      <w:r>
        <w:rPr>
          <w:rFonts w:hint="eastAsia"/>
          <w:sz w:val="28"/>
          <w:szCs w:val="28"/>
          <w:lang w:val="en-US" w:eastAsia="zh-CN"/>
        </w:rPr>
        <w:t>.</w:t>
      </w:r>
    </w:p>
    <w:p>
      <w:pPr>
        <w:numPr>
          <w:ilvl w:val="0"/>
          <w:numId w:val="116"/>
        </w:numPr>
        <w:ind w:left="0" w:leftChars="0" w:firstLine="560" w:firstLineChars="200"/>
        <w:rPr>
          <w:sz w:val="28"/>
          <w:szCs w:val="28"/>
        </w:rPr>
      </w:pPr>
      <w:r>
        <w:rPr>
          <w:sz w:val="28"/>
          <w:szCs w:val="28"/>
          <w:lang w:val="en-US"/>
        </w:rPr>
        <w:t>中国人民抗日战争的胜利，彻底粉碎了日本军国主义殖民奴役中国的图谋，有力捍卫了国家主权和领土完整，彻底洗刷了近代以来抗击外来侵略屡战屡败的民族耻辱。</w:t>
      </w:r>
    </w:p>
    <w:p>
      <w:pPr>
        <w:numPr>
          <w:ilvl w:val="0"/>
          <w:numId w:val="116"/>
        </w:numPr>
        <w:ind w:left="0" w:leftChars="0" w:firstLine="560" w:firstLineChars="200"/>
        <w:rPr>
          <w:sz w:val="28"/>
          <w:szCs w:val="28"/>
        </w:rPr>
      </w:pPr>
      <w:r>
        <w:rPr>
          <w:sz w:val="28"/>
          <w:szCs w:val="28"/>
          <w:lang w:val="en-US"/>
        </w:rPr>
        <w:t>中国人民抗日战争的胜利，促进了中华民族的大团结，形成了伟大的抗战精神。伟大抗战精神是中国人民弥足珍贵的精神财富。</w:t>
      </w:r>
    </w:p>
    <w:p>
      <w:pPr>
        <w:numPr>
          <w:ilvl w:val="0"/>
          <w:numId w:val="116"/>
        </w:numPr>
        <w:ind w:left="0" w:leftChars="0" w:firstLine="560" w:firstLineChars="200"/>
        <w:rPr>
          <w:sz w:val="28"/>
          <w:szCs w:val="28"/>
        </w:rPr>
      </w:pPr>
      <w:r>
        <w:rPr>
          <w:sz w:val="28"/>
          <w:szCs w:val="28"/>
          <w:lang w:val="en-US"/>
        </w:rPr>
        <w:t>中国人民抗日战争的胜利，对世界各国夺取反法西斯战争的胜利，维护世界和平产生了巨大影响。中国人民为最终战胜法西斯势力作出了历史性贡献，国际地位显著提高，中国成为联合国安理会五个常任理事国之一。中国人民赢得了世界爱好和平人民的尊敬，中华民族赢得了崇高的民族声誉。</w:t>
      </w:r>
    </w:p>
    <w:p>
      <w:pPr>
        <w:numPr>
          <w:ilvl w:val="0"/>
          <w:numId w:val="116"/>
        </w:numPr>
        <w:ind w:left="0" w:leftChars="0" w:firstLine="560" w:firstLineChars="200"/>
        <w:rPr>
          <w:sz w:val="28"/>
          <w:szCs w:val="28"/>
        </w:rPr>
      </w:pPr>
      <w:r>
        <w:rPr>
          <w:sz w:val="28"/>
          <w:szCs w:val="28"/>
          <w:lang w:val="en-US"/>
        </w:rPr>
        <w:t>中国人民抗日战争的胜利，坚定了中国人民追求民族独立、自由、解放的意志，开启了古老中国凤凰涅槃、浴火重生的历史新征程，为中国共</w:t>
      </w:r>
      <w:r>
        <w:rPr>
          <w:rFonts w:hint="eastAsia"/>
          <w:sz w:val="28"/>
          <w:szCs w:val="28"/>
          <w:lang w:val="en-US" w:eastAsia="zh-CN"/>
        </w:rPr>
        <w:t>产党团结带领全国人民继续奋斗，赢得新民主主义革命胜利，奠定了重要基础。</w:t>
      </w:r>
    </w:p>
    <w:p>
      <w:pPr>
        <w:pStyle w:val="2"/>
        <w:numPr>
          <w:ilvl w:val="0"/>
          <w:numId w:val="117"/>
        </w:numPr>
        <w:bidi w:val="0"/>
        <w:rPr>
          <w:sz w:val="28"/>
          <w:szCs w:val="28"/>
        </w:rPr>
      </w:pPr>
      <w:r>
        <w:rPr>
          <w:rFonts w:hint="eastAsia"/>
          <w:sz w:val="28"/>
          <w:szCs w:val="28"/>
          <w:lang w:eastAsia="zh-CN"/>
        </w:rPr>
        <w:t xml:space="preserve"> 为建立新中国而奋斗</w:t>
      </w:r>
    </w:p>
    <w:p>
      <w:pPr>
        <w:pStyle w:val="3"/>
        <w:bidi w:val="0"/>
        <w:rPr>
          <w:rStyle w:val="9"/>
          <w:b/>
          <w:sz w:val="28"/>
          <w:szCs w:val="28"/>
        </w:rPr>
      </w:pPr>
      <w:r>
        <w:rPr>
          <w:rStyle w:val="9"/>
          <w:rFonts w:hint="eastAsia"/>
          <w:b/>
          <w:sz w:val="28"/>
          <w:szCs w:val="28"/>
          <w:lang w:val="en-US" w:eastAsia="zh-CN"/>
        </w:rPr>
        <w:t>第一节 从争取和平民主到击退国民党的军事进攻</w:t>
      </w:r>
    </w:p>
    <w:p>
      <w:pPr>
        <w:numPr>
          <w:ilvl w:val="0"/>
          <w:numId w:val="0"/>
        </w:numPr>
        <w:rPr>
          <w:sz w:val="28"/>
          <w:szCs w:val="28"/>
        </w:rPr>
      </w:pPr>
      <w:r>
        <w:rPr>
          <w:rFonts w:hint="default"/>
          <w:sz w:val="28"/>
          <w:szCs w:val="28"/>
          <w:lang w:val="en-US" w:eastAsia="zh-CN"/>
        </w:rPr>
        <w:t xml:space="preserve"> </w:t>
      </w:r>
      <w:r>
        <w:rPr>
          <w:rFonts w:hint="eastAsia"/>
          <w:sz w:val="28"/>
          <w:szCs w:val="28"/>
          <w:lang w:val="en-US" w:eastAsia="zh-CN"/>
        </w:rPr>
        <w:t>一、中国共产党争取和平民主的斗争</w:t>
      </w:r>
    </w:p>
    <w:p>
      <w:pPr>
        <w:pStyle w:val="8"/>
        <w:numPr>
          <w:ilvl w:val="0"/>
          <w:numId w:val="118"/>
        </w:numPr>
        <w:ind w:left="840" w:leftChars="0" w:firstLineChars="0"/>
        <w:rPr>
          <w:sz w:val="28"/>
          <w:szCs w:val="28"/>
        </w:rPr>
      </w:pPr>
      <w:r>
        <w:rPr>
          <w:rFonts w:hint="eastAsia"/>
          <w:sz w:val="28"/>
          <w:szCs w:val="28"/>
          <w:lang w:val="en-US" w:eastAsia="zh-CN"/>
        </w:rPr>
        <w:t>战后国际国内政治形势</w:t>
      </w:r>
    </w:p>
    <w:p>
      <w:pPr>
        <w:pStyle w:val="8"/>
        <w:numPr>
          <w:ilvl w:val="0"/>
          <w:numId w:val="119"/>
        </w:numPr>
        <w:ind w:left="1055" w:leftChars="0" w:hanging="425" w:firstLineChars="0"/>
        <w:rPr>
          <w:sz w:val="28"/>
          <w:szCs w:val="28"/>
        </w:rPr>
      </w:pPr>
      <w:r>
        <w:rPr>
          <w:rFonts w:hint="eastAsia"/>
          <w:sz w:val="28"/>
          <w:szCs w:val="28"/>
          <w:lang w:eastAsia="zh-CN"/>
        </w:rPr>
        <w:t>总的来说，对中国人民实现建设新中国的目标是有利的。</w:t>
      </w:r>
    </w:p>
    <w:p>
      <w:pPr>
        <w:pStyle w:val="8"/>
        <w:numPr>
          <w:ilvl w:val="0"/>
          <w:numId w:val="119"/>
        </w:numPr>
        <w:ind w:left="1055" w:leftChars="0" w:hanging="425" w:firstLineChars="0"/>
        <w:rPr>
          <w:sz w:val="28"/>
          <w:szCs w:val="28"/>
        </w:rPr>
      </w:pPr>
      <w:r>
        <w:rPr>
          <w:rFonts w:hint="eastAsia"/>
          <w:sz w:val="28"/>
          <w:szCs w:val="28"/>
          <w:lang w:eastAsia="zh-CN"/>
        </w:rPr>
        <w:t>但是，通向新中国的道路仍是崎岖，曲折的。</w:t>
      </w:r>
    </w:p>
    <w:p>
      <w:pPr>
        <w:pStyle w:val="8"/>
        <w:numPr>
          <w:ilvl w:val="0"/>
          <w:numId w:val="0"/>
        </w:numPr>
        <w:ind w:left="420" w:firstLine="0" w:firstLineChars="0"/>
        <w:rPr>
          <w:sz w:val="28"/>
          <w:szCs w:val="28"/>
        </w:rPr>
      </w:pPr>
      <w:r>
        <w:rPr>
          <w:rFonts w:hint="eastAsia"/>
          <w:sz w:val="28"/>
          <w:szCs w:val="28"/>
          <w:lang w:eastAsia="zh-CN"/>
        </w:rPr>
        <w:t>国民党作为大资产阶级，大地主阶级的政治代表，</w:t>
      </w:r>
      <w:r>
        <w:rPr>
          <w:rFonts w:hint="eastAsia"/>
          <w:sz w:val="28"/>
          <w:szCs w:val="28"/>
          <w:highlight w:val="green"/>
          <w:lang w:eastAsia="zh-CN"/>
        </w:rPr>
        <w:t>其根本目的是</w:t>
      </w:r>
      <w:r>
        <w:rPr>
          <w:rFonts w:hint="eastAsia"/>
          <w:sz w:val="28"/>
          <w:szCs w:val="28"/>
          <w:lang w:eastAsia="zh-CN"/>
        </w:rPr>
        <w:t>使战后的中国维持蒋介石的独裁统治，继续走半殖半封社会的老路。国民党的反共方针得到了美国政府的支持。</w:t>
      </w:r>
    </w:p>
    <w:p>
      <w:pPr>
        <w:pStyle w:val="8"/>
        <w:numPr>
          <w:ilvl w:val="0"/>
          <w:numId w:val="118"/>
        </w:numPr>
        <w:ind w:left="840" w:leftChars="0" w:firstLineChars="0"/>
        <w:rPr>
          <w:sz w:val="28"/>
          <w:szCs w:val="28"/>
        </w:rPr>
      </w:pPr>
      <w:r>
        <w:rPr>
          <w:rFonts w:hint="eastAsia"/>
          <w:sz w:val="28"/>
          <w:szCs w:val="28"/>
          <w:lang w:eastAsia="zh-CN"/>
        </w:rPr>
        <w:t>重庆谈判和政治协商会议</w:t>
      </w:r>
    </w:p>
    <w:p>
      <w:pPr>
        <w:pStyle w:val="8"/>
        <w:numPr>
          <w:ilvl w:val="0"/>
          <w:numId w:val="120"/>
        </w:numPr>
        <w:ind w:left="425" w:leftChars="0" w:hanging="425" w:firstLineChars="0"/>
        <w:rPr>
          <w:sz w:val="28"/>
          <w:szCs w:val="28"/>
        </w:rPr>
      </w:pPr>
      <w:r>
        <w:rPr>
          <w:rFonts w:hint="default"/>
          <w:color w:val="0000FF"/>
          <w:sz w:val="28"/>
          <w:szCs w:val="28"/>
          <w:highlight w:val="none"/>
          <w:lang w:val="en-US" w:eastAsia="zh-CN"/>
        </w:rPr>
        <w:t>194</w:t>
      </w:r>
      <w:r>
        <w:rPr>
          <w:rFonts w:hint="eastAsia"/>
          <w:color w:val="0000FF"/>
          <w:sz w:val="28"/>
          <w:szCs w:val="28"/>
          <w:highlight w:val="none"/>
          <w:lang w:val="en-US" w:eastAsia="zh-CN"/>
        </w:rPr>
        <w:t>5年</w:t>
      </w:r>
      <w:r>
        <w:rPr>
          <w:rFonts w:hint="eastAsia"/>
          <w:sz w:val="28"/>
          <w:szCs w:val="28"/>
          <w:lang w:val="en-US" w:eastAsia="zh-CN"/>
        </w:rPr>
        <w:t>，</w:t>
      </w:r>
      <w:r>
        <w:rPr>
          <w:rFonts w:hint="eastAsia"/>
          <w:sz w:val="28"/>
          <w:szCs w:val="28"/>
          <w:lang w:eastAsia="zh-CN"/>
        </w:rPr>
        <w:t>毛泽东于</w:t>
      </w:r>
      <w:r>
        <w:rPr>
          <w:rFonts w:hint="default"/>
          <w:sz w:val="28"/>
          <w:szCs w:val="28"/>
          <w:lang w:val="en-US" w:eastAsia="zh-CN"/>
        </w:rPr>
        <w:t>8</w:t>
      </w:r>
      <w:r>
        <w:rPr>
          <w:rFonts w:hint="eastAsia"/>
          <w:sz w:val="28"/>
          <w:szCs w:val="28"/>
          <w:lang w:val="en-US" w:eastAsia="zh-CN"/>
        </w:rPr>
        <w:t>月</w:t>
      </w:r>
      <w:r>
        <w:rPr>
          <w:rFonts w:hint="default"/>
          <w:sz w:val="28"/>
          <w:szCs w:val="28"/>
          <w:lang w:val="en-US" w:eastAsia="zh-CN"/>
        </w:rPr>
        <w:t>28</w:t>
      </w:r>
      <w:r>
        <w:rPr>
          <w:rFonts w:hint="eastAsia"/>
          <w:sz w:val="28"/>
          <w:szCs w:val="28"/>
          <w:lang w:val="en-US" w:eastAsia="zh-CN"/>
        </w:rPr>
        <w:t>日偕同周恩来，王若飞赴重庆与国民党当局进行谈判。</w:t>
      </w:r>
      <w:r>
        <w:rPr>
          <w:rFonts w:hint="default"/>
          <w:sz w:val="28"/>
          <w:szCs w:val="28"/>
          <w:lang w:val="en-US" w:eastAsia="zh-CN"/>
        </w:rPr>
        <w:t>10</w:t>
      </w:r>
      <w:r>
        <w:rPr>
          <w:rFonts w:hint="eastAsia"/>
          <w:sz w:val="28"/>
          <w:szCs w:val="28"/>
          <w:lang w:val="en-US" w:eastAsia="zh-CN"/>
        </w:rPr>
        <w:t>月</w:t>
      </w:r>
      <w:r>
        <w:rPr>
          <w:rFonts w:hint="default"/>
          <w:sz w:val="28"/>
          <w:szCs w:val="28"/>
          <w:lang w:val="en-US" w:eastAsia="zh-CN"/>
        </w:rPr>
        <w:t>10</w:t>
      </w:r>
      <w:r>
        <w:rPr>
          <w:rFonts w:hint="eastAsia"/>
          <w:sz w:val="28"/>
          <w:szCs w:val="28"/>
          <w:lang w:val="en-US" w:eastAsia="zh-CN"/>
        </w:rPr>
        <w:t>日，双方签署《政府与中共代表会谈纪要》，即</w:t>
      </w:r>
      <w:r>
        <w:rPr>
          <w:rFonts w:hint="eastAsia"/>
          <w:sz w:val="28"/>
          <w:szCs w:val="28"/>
          <w:highlight w:val="green"/>
          <w:lang w:val="en-US" w:eastAsia="zh-CN"/>
        </w:rPr>
        <w:t>“双十协定”，</w:t>
      </w:r>
      <w:r>
        <w:rPr>
          <w:rFonts w:hint="eastAsia"/>
          <w:sz w:val="28"/>
          <w:szCs w:val="28"/>
          <w:lang w:val="en-US" w:eastAsia="zh-CN"/>
        </w:rPr>
        <w:t>确认和平建国的方针，同意“长期合作，坚决避免内战”。</w:t>
      </w:r>
    </w:p>
    <w:p>
      <w:pPr>
        <w:pStyle w:val="8"/>
        <w:numPr>
          <w:ilvl w:val="0"/>
          <w:numId w:val="120"/>
        </w:numPr>
        <w:ind w:left="425" w:leftChars="0" w:hanging="425" w:firstLineChars="0"/>
        <w:rPr>
          <w:sz w:val="28"/>
          <w:szCs w:val="28"/>
        </w:rPr>
      </w:pPr>
      <w:r>
        <w:rPr>
          <w:rFonts w:hint="default"/>
          <w:sz w:val="28"/>
          <w:szCs w:val="28"/>
          <w:lang w:val="en-US" w:eastAsia="zh-CN"/>
        </w:rPr>
        <w:t>1946</w:t>
      </w:r>
      <w:r>
        <w:rPr>
          <w:rFonts w:hint="eastAsia"/>
          <w:sz w:val="28"/>
          <w:szCs w:val="28"/>
          <w:lang w:val="en-US" w:eastAsia="zh-CN"/>
        </w:rPr>
        <w:t>年，</w:t>
      </w:r>
      <w:r>
        <w:rPr>
          <w:rFonts w:hint="default"/>
          <w:sz w:val="28"/>
          <w:szCs w:val="28"/>
          <w:lang w:val="en-US" w:eastAsia="zh-CN"/>
        </w:rPr>
        <w:t>1</w:t>
      </w:r>
      <w:r>
        <w:rPr>
          <w:rFonts w:hint="eastAsia"/>
          <w:sz w:val="28"/>
          <w:szCs w:val="28"/>
          <w:lang w:val="en-US" w:eastAsia="zh-CN"/>
        </w:rPr>
        <w:t>月</w:t>
      </w:r>
      <w:r>
        <w:rPr>
          <w:rFonts w:hint="default"/>
          <w:sz w:val="28"/>
          <w:szCs w:val="28"/>
          <w:lang w:val="en-US" w:eastAsia="zh-CN"/>
        </w:rPr>
        <w:t>10</w:t>
      </w:r>
      <w:r>
        <w:rPr>
          <w:rFonts w:hint="eastAsia"/>
          <w:sz w:val="28"/>
          <w:szCs w:val="28"/>
          <w:lang w:val="en-US" w:eastAsia="zh-CN"/>
        </w:rPr>
        <w:t>日，政治协商会议在重庆开幕，这时的政协还不是新民主主义的，但它有利于冲破蒋介石的独裁和实行民主统治，利于和平建国，在相当程度上利于人民。</w:t>
      </w:r>
    </w:p>
    <w:p>
      <w:pPr>
        <w:pStyle w:val="8"/>
        <w:numPr>
          <w:ilvl w:val="0"/>
          <w:numId w:val="121"/>
        </w:numPr>
        <w:ind w:firstLineChars="0"/>
        <w:rPr>
          <w:sz w:val="28"/>
          <w:szCs w:val="28"/>
        </w:rPr>
      </w:pPr>
      <w:r>
        <w:rPr>
          <w:rFonts w:hint="eastAsia"/>
          <w:sz w:val="28"/>
          <w:szCs w:val="28"/>
          <w:lang w:eastAsia="zh-CN"/>
        </w:rPr>
        <w:t>国民党发动全面内战和解放区军民的坚决反击</w:t>
      </w:r>
    </w:p>
    <w:p>
      <w:pPr>
        <w:numPr>
          <w:ilvl w:val="0"/>
          <w:numId w:val="0"/>
        </w:numPr>
        <w:rPr>
          <w:sz w:val="28"/>
          <w:szCs w:val="28"/>
        </w:rPr>
      </w:pPr>
      <w:r>
        <w:rPr>
          <w:rFonts w:hint="eastAsia"/>
          <w:sz w:val="28"/>
          <w:szCs w:val="28"/>
          <w:lang w:eastAsia="zh-CN"/>
        </w:rPr>
        <w:t>（一）全面内战爆发</w:t>
      </w:r>
    </w:p>
    <w:p>
      <w:pPr>
        <w:numPr>
          <w:ilvl w:val="0"/>
          <w:numId w:val="0"/>
        </w:numPr>
        <w:ind w:firstLineChars="200"/>
        <w:rPr>
          <w:sz w:val="28"/>
          <w:szCs w:val="28"/>
        </w:rPr>
      </w:pPr>
      <w:r>
        <w:rPr>
          <w:rFonts w:hint="default"/>
          <w:sz w:val="28"/>
          <w:szCs w:val="28"/>
          <w:highlight w:val="yellow"/>
          <w:lang w:val="en-US" w:eastAsia="zh-CN"/>
        </w:rPr>
        <w:t>1946</w:t>
      </w:r>
      <w:r>
        <w:rPr>
          <w:rFonts w:hint="eastAsia"/>
          <w:sz w:val="28"/>
          <w:szCs w:val="28"/>
          <w:highlight w:val="yellow"/>
          <w:lang w:val="en-US" w:eastAsia="zh-CN"/>
        </w:rPr>
        <w:t>年</w:t>
      </w:r>
      <w:r>
        <w:rPr>
          <w:rFonts w:hint="default"/>
          <w:sz w:val="28"/>
          <w:szCs w:val="28"/>
          <w:highlight w:val="yellow"/>
          <w:lang w:val="en-US" w:eastAsia="zh-CN"/>
        </w:rPr>
        <w:t>6</w:t>
      </w:r>
      <w:r>
        <w:rPr>
          <w:rFonts w:hint="eastAsia"/>
          <w:sz w:val="28"/>
          <w:szCs w:val="28"/>
          <w:highlight w:val="yellow"/>
          <w:lang w:val="en-US" w:eastAsia="zh-CN"/>
        </w:rPr>
        <w:t>月</w:t>
      </w:r>
      <w:r>
        <w:rPr>
          <w:rFonts w:hint="default"/>
          <w:sz w:val="28"/>
          <w:szCs w:val="28"/>
          <w:highlight w:val="yellow"/>
          <w:lang w:val="en-US" w:eastAsia="zh-CN"/>
        </w:rPr>
        <w:t>26</w:t>
      </w:r>
      <w:r>
        <w:rPr>
          <w:rFonts w:hint="eastAsia"/>
          <w:sz w:val="28"/>
          <w:szCs w:val="28"/>
          <w:highlight w:val="yellow"/>
          <w:lang w:val="en-US" w:eastAsia="zh-CN"/>
        </w:rPr>
        <w:t>日</w:t>
      </w:r>
      <w:r>
        <w:rPr>
          <w:rFonts w:hint="eastAsia"/>
          <w:sz w:val="28"/>
          <w:szCs w:val="28"/>
          <w:lang w:val="en-US" w:eastAsia="zh-CN"/>
        </w:rPr>
        <w:t>，国民党军以进攻中原解放区为起点，发动全面内战。</w:t>
      </w:r>
    </w:p>
    <w:p>
      <w:pPr>
        <w:pStyle w:val="8"/>
        <w:numPr>
          <w:ilvl w:val="0"/>
          <w:numId w:val="122"/>
        </w:numPr>
        <w:ind w:firstLineChars="0"/>
        <w:rPr>
          <w:sz w:val="28"/>
          <w:szCs w:val="28"/>
        </w:rPr>
      </w:pPr>
      <w:r>
        <w:rPr>
          <w:rFonts w:hint="eastAsia"/>
          <w:sz w:val="28"/>
          <w:szCs w:val="28"/>
          <w:lang w:eastAsia="zh-CN"/>
        </w:rPr>
        <w:t>以革命战争反对反革命战争</w:t>
      </w:r>
    </w:p>
    <w:p>
      <w:pPr>
        <w:numPr>
          <w:ilvl w:val="0"/>
          <w:numId w:val="0"/>
        </w:numPr>
        <w:rPr>
          <w:rFonts w:hint="default"/>
          <w:sz w:val="28"/>
          <w:szCs w:val="28"/>
          <w:lang w:val="en-US" w:eastAsia="zh-CN"/>
        </w:rPr>
      </w:pPr>
      <w:r>
        <w:rPr>
          <w:sz w:val="28"/>
          <w:szCs w:val="28"/>
          <w:lang w:val="en-US"/>
        </w:rPr>
        <w:t xml:space="preserve"> 中国共产党清醒估计国内外形势，坚决</w:t>
      </w:r>
      <w:r>
        <w:rPr>
          <w:rFonts w:hint="eastAsia"/>
          <w:sz w:val="28"/>
          <w:szCs w:val="28"/>
          <w:lang w:val="en-US" w:eastAsia="zh-CN"/>
        </w:rPr>
        <w:t>认定，</w:t>
      </w:r>
      <w:r>
        <w:rPr>
          <w:sz w:val="28"/>
          <w:szCs w:val="28"/>
          <w:lang w:val="en-US"/>
        </w:rPr>
        <w:t>我们</w:t>
      </w:r>
      <w:r>
        <w:rPr>
          <w:rFonts w:hint="eastAsia"/>
          <w:sz w:val="28"/>
          <w:szCs w:val="28"/>
          <w:lang w:val="en-US" w:eastAsia="zh-CN"/>
        </w:rPr>
        <w:t>必须打败蒋介石，而且能够打败他。毛泽东指出：</w:t>
      </w:r>
    </w:p>
    <w:p>
      <w:pPr>
        <w:numPr>
          <w:ilvl w:val="0"/>
          <w:numId w:val="123"/>
        </w:numPr>
        <w:ind w:left="425" w:leftChars="0" w:hanging="425" w:firstLineChars="0"/>
        <w:rPr>
          <w:color w:val="0000FF"/>
          <w:sz w:val="28"/>
          <w:szCs w:val="28"/>
          <w:lang w:val="en-US"/>
        </w:rPr>
      </w:pPr>
      <w:r>
        <w:rPr>
          <w:sz w:val="28"/>
          <w:szCs w:val="28"/>
          <w:lang w:val="en-US"/>
        </w:rPr>
        <w:t>我们</w:t>
      </w:r>
      <w:r>
        <w:rPr>
          <w:rFonts w:hint="eastAsia"/>
          <w:sz w:val="28"/>
          <w:szCs w:val="28"/>
          <w:lang w:val="en-US" w:eastAsia="zh-CN"/>
        </w:rPr>
        <w:t>必须</w:t>
      </w:r>
      <w:r>
        <w:rPr>
          <w:sz w:val="28"/>
          <w:szCs w:val="28"/>
          <w:lang w:val="en-US"/>
        </w:rPr>
        <w:t>打败蒋介石，是因为蒋介石发动的战争，是一个在美帝国主义指挥之</w:t>
      </w:r>
      <w:r>
        <w:rPr>
          <w:rFonts w:hint="eastAsia"/>
          <w:sz w:val="28"/>
          <w:szCs w:val="28"/>
          <w:lang w:val="en-US" w:eastAsia="zh-CN"/>
        </w:rPr>
        <w:t>下的反对中国民族独立和中国人民解放的</w:t>
      </w:r>
      <w:r>
        <w:rPr>
          <w:rFonts w:hint="eastAsia"/>
          <w:color w:val="0000FF"/>
          <w:sz w:val="28"/>
          <w:szCs w:val="28"/>
          <w:lang w:val="en-US" w:eastAsia="zh-CN"/>
        </w:rPr>
        <w:t>反革命的战争。</w:t>
      </w:r>
    </w:p>
    <w:p>
      <w:pPr>
        <w:pStyle w:val="8"/>
        <w:numPr>
          <w:ilvl w:val="0"/>
          <w:numId w:val="123"/>
        </w:numPr>
        <w:ind w:left="425" w:leftChars="0" w:hanging="425" w:firstLineChars="0"/>
        <w:rPr>
          <w:sz w:val="28"/>
          <w:szCs w:val="28"/>
        </w:rPr>
      </w:pPr>
      <w:r>
        <w:rPr>
          <w:sz w:val="28"/>
          <w:szCs w:val="28"/>
          <w:lang w:val="en-US"/>
        </w:rPr>
        <w:t>我们</w:t>
      </w:r>
      <w:r>
        <w:rPr>
          <w:rFonts w:hint="eastAsia"/>
          <w:sz w:val="28"/>
          <w:szCs w:val="28"/>
          <w:lang w:val="en-US" w:eastAsia="zh-CN"/>
        </w:rPr>
        <w:t>能够打败</w:t>
      </w:r>
      <w:r>
        <w:rPr>
          <w:sz w:val="28"/>
          <w:szCs w:val="28"/>
          <w:lang w:val="en-US"/>
        </w:rPr>
        <w:t>蒋</w:t>
      </w:r>
      <w:r>
        <w:rPr>
          <w:rFonts w:hint="eastAsia"/>
          <w:sz w:val="28"/>
          <w:szCs w:val="28"/>
          <w:lang w:val="en-US" w:eastAsia="zh-CN"/>
        </w:rPr>
        <w:t>介石，是因为蒋介石军事力量的优势和美国的援助，只是临时起作用的因素，而蒋介石发动的</w:t>
      </w:r>
      <w:r>
        <w:rPr>
          <w:rFonts w:hint="eastAsia"/>
          <w:color w:val="0000FF"/>
          <w:sz w:val="28"/>
          <w:szCs w:val="28"/>
          <w:lang w:val="en-US" w:eastAsia="zh-CN"/>
        </w:rPr>
        <w:t>反人民性质，人心的背向</w:t>
      </w:r>
      <w:r>
        <w:rPr>
          <w:rFonts w:hint="eastAsia"/>
          <w:sz w:val="28"/>
          <w:szCs w:val="28"/>
          <w:lang w:val="en-US" w:eastAsia="zh-CN"/>
        </w:rPr>
        <w:t>，则是经常起作用的因素，在这方面，我们占优势。</w:t>
      </w:r>
    </w:p>
    <w:p>
      <w:pPr>
        <w:pStyle w:val="8"/>
        <w:numPr>
          <w:ilvl w:val="0"/>
          <w:numId w:val="123"/>
        </w:numPr>
        <w:ind w:left="425" w:leftChars="0" w:hanging="425" w:firstLineChars="0"/>
        <w:rPr>
          <w:rFonts w:hint="eastAsia"/>
          <w:sz w:val="28"/>
          <w:szCs w:val="28"/>
          <w:lang w:val="en-US" w:eastAsia="zh-CN"/>
        </w:rPr>
      </w:pPr>
      <w:r>
        <w:rPr>
          <w:rFonts w:hint="eastAsia"/>
          <w:sz w:val="28"/>
          <w:szCs w:val="28"/>
          <w:lang w:val="en-US" w:eastAsia="zh-CN"/>
        </w:rPr>
        <w:t>人民解放军的战争所具有的</w:t>
      </w:r>
      <w:r>
        <w:rPr>
          <w:rFonts w:hint="eastAsia"/>
          <w:color w:val="0000FF"/>
          <w:sz w:val="28"/>
          <w:szCs w:val="28"/>
          <w:lang w:val="en-US" w:eastAsia="zh-CN"/>
        </w:rPr>
        <w:t>爱国的正义的革命的性质</w:t>
      </w:r>
      <w:r>
        <w:rPr>
          <w:rFonts w:hint="eastAsia"/>
          <w:sz w:val="28"/>
          <w:szCs w:val="28"/>
          <w:lang w:val="en-US" w:eastAsia="zh-CN"/>
        </w:rPr>
        <w:t>，必然要获得全国人民的拥护，这就是战胜蒋介石的政治基础。</w:t>
      </w:r>
    </w:p>
    <w:p>
      <w:pPr>
        <w:pStyle w:val="8"/>
        <w:numPr>
          <w:ilvl w:val="0"/>
          <w:numId w:val="0"/>
        </w:numPr>
        <w:ind w:leftChars="0"/>
        <w:rPr>
          <w:rFonts w:hint="eastAsia"/>
          <w:sz w:val="28"/>
          <w:szCs w:val="28"/>
          <w:lang w:val="en-US" w:eastAsia="zh-CN"/>
        </w:rPr>
      </w:pPr>
      <w:r>
        <w:rPr>
          <w:rFonts w:hint="eastAsia"/>
          <w:sz w:val="28"/>
          <w:szCs w:val="28"/>
          <w:highlight w:val="green"/>
          <w:u w:val="single"/>
          <w:lang w:val="en-US" w:eastAsia="zh-CN"/>
        </w:rPr>
        <w:t>思考：中国共产党为什么能以少胜多战胜国民党？</w:t>
      </w:r>
    </w:p>
    <w:p>
      <w:pPr>
        <w:pStyle w:val="8"/>
        <w:numPr>
          <w:ilvl w:val="0"/>
          <w:numId w:val="0"/>
        </w:numPr>
        <w:ind w:leftChars="0"/>
        <w:rPr>
          <w:sz w:val="28"/>
          <w:szCs w:val="28"/>
        </w:rPr>
      </w:pPr>
      <w:r>
        <w:rPr>
          <w:sz w:val="28"/>
          <w:szCs w:val="28"/>
          <w:lang w:val="en-US"/>
        </w:rPr>
        <w:t>1946</w:t>
      </w:r>
      <w:r>
        <w:rPr>
          <w:rFonts w:hint="eastAsia"/>
          <w:sz w:val="28"/>
          <w:szCs w:val="28"/>
          <w:lang w:val="en-US" w:eastAsia="zh-CN"/>
        </w:rPr>
        <w:t>年</w:t>
      </w:r>
      <w:r>
        <w:rPr>
          <w:rFonts w:hint="default"/>
          <w:sz w:val="28"/>
          <w:szCs w:val="28"/>
          <w:lang w:val="en-US" w:eastAsia="zh-CN"/>
        </w:rPr>
        <w:t>6</w:t>
      </w:r>
      <w:r>
        <w:rPr>
          <w:rFonts w:hint="eastAsia"/>
          <w:sz w:val="28"/>
          <w:szCs w:val="28"/>
          <w:lang w:val="en-US" w:eastAsia="zh-CN"/>
        </w:rPr>
        <w:t>月至</w:t>
      </w:r>
      <w:r>
        <w:rPr>
          <w:rFonts w:hint="default"/>
          <w:sz w:val="28"/>
          <w:szCs w:val="28"/>
          <w:lang w:val="en-US" w:eastAsia="zh-CN"/>
        </w:rPr>
        <w:t>1947</w:t>
      </w:r>
      <w:r>
        <w:rPr>
          <w:rFonts w:hint="eastAsia"/>
          <w:sz w:val="28"/>
          <w:szCs w:val="28"/>
          <w:lang w:val="en-US" w:eastAsia="zh-CN"/>
        </w:rPr>
        <w:t>年</w:t>
      </w:r>
      <w:r>
        <w:rPr>
          <w:rFonts w:hint="default"/>
          <w:sz w:val="28"/>
          <w:szCs w:val="28"/>
          <w:lang w:val="en-US" w:eastAsia="zh-CN"/>
        </w:rPr>
        <w:t>6</w:t>
      </w:r>
      <w:r>
        <w:rPr>
          <w:rFonts w:hint="eastAsia"/>
          <w:sz w:val="28"/>
          <w:szCs w:val="28"/>
          <w:lang w:val="en-US" w:eastAsia="zh-CN"/>
        </w:rPr>
        <w:t>月，人民军队处于战略防御阶段。战争主要在解放区进行。</w:t>
      </w:r>
    </w:p>
    <w:p>
      <w:pPr>
        <w:pStyle w:val="3"/>
        <w:numPr>
          <w:ilvl w:val="0"/>
          <w:numId w:val="124"/>
        </w:numPr>
        <w:bidi w:val="0"/>
        <w:ind w:left="420" w:leftChars="0" w:firstLineChars="0"/>
        <w:rPr>
          <w:rFonts w:hint="eastAsia"/>
          <w:sz w:val="28"/>
          <w:szCs w:val="28"/>
          <w:lang w:eastAsia="zh-CN"/>
        </w:rPr>
      </w:pPr>
      <w:r>
        <w:rPr>
          <w:rFonts w:hint="eastAsia"/>
          <w:sz w:val="28"/>
          <w:szCs w:val="28"/>
          <w:lang w:eastAsia="zh-CN"/>
        </w:rPr>
        <w:t xml:space="preserve">  全国解放战争的发展和第二条战线的形成</w:t>
      </w:r>
    </w:p>
    <w:p>
      <w:pPr>
        <w:pStyle w:val="8"/>
        <w:numPr>
          <w:ilvl w:val="0"/>
          <w:numId w:val="0"/>
        </w:numPr>
        <w:rPr>
          <w:sz w:val="28"/>
          <w:szCs w:val="28"/>
        </w:rPr>
      </w:pPr>
      <w:r>
        <w:rPr>
          <w:rFonts w:hint="eastAsia"/>
          <w:sz w:val="28"/>
          <w:szCs w:val="28"/>
          <w:lang w:eastAsia="zh-CN"/>
        </w:rPr>
        <w:t>一、解放战争的胜利发展</w:t>
      </w:r>
    </w:p>
    <w:p>
      <w:pPr>
        <w:pStyle w:val="8"/>
        <w:numPr>
          <w:ilvl w:val="0"/>
          <w:numId w:val="0"/>
        </w:numPr>
        <w:ind w:left="420" w:firstLine="0" w:firstLineChars="0"/>
        <w:rPr>
          <w:sz w:val="28"/>
          <w:szCs w:val="28"/>
        </w:rPr>
      </w:pPr>
      <w:r>
        <w:rPr>
          <w:rFonts w:hint="eastAsia"/>
          <w:sz w:val="28"/>
          <w:szCs w:val="28"/>
          <w:lang w:eastAsia="zh-CN"/>
        </w:rPr>
        <w:t>（一）人民解放军转入战略进攻</w:t>
      </w:r>
    </w:p>
    <w:p>
      <w:pPr>
        <w:pStyle w:val="8"/>
        <w:numPr>
          <w:ilvl w:val="0"/>
          <w:numId w:val="0"/>
        </w:numPr>
        <w:ind w:left="420" w:firstLine="0" w:firstLineChars="0"/>
        <w:rPr>
          <w:sz w:val="28"/>
          <w:szCs w:val="28"/>
        </w:rPr>
      </w:pPr>
      <w:r>
        <w:rPr>
          <w:rFonts w:hint="eastAsia"/>
          <w:sz w:val="28"/>
          <w:szCs w:val="28"/>
          <w:highlight w:val="yellow"/>
          <w:lang w:val="en-US" w:eastAsia="zh-CN"/>
        </w:rPr>
        <w:t>1947年6月</w:t>
      </w:r>
      <w:r>
        <w:rPr>
          <w:rFonts w:hint="eastAsia"/>
          <w:sz w:val="28"/>
          <w:szCs w:val="28"/>
          <w:lang w:val="en-US" w:eastAsia="zh-CN"/>
        </w:rPr>
        <w:t>，</w:t>
      </w:r>
      <w:r>
        <w:rPr>
          <w:rFonts w:hint="eastAsia"/>
          <w:sz w:val="28"/>
          <w:szCs w:val="28"/>
          <w:lang w:eastAsia="zh-CN"/>
        </w:rPr>
        <w:t>刘伯承、邓小平率领的晋冀鲁豫野战军主力横渡黄河，千里跃进大</w:t>
      </w:r>
      <w:r>
        <w:rPr>
          <w:rFonts w:hint="eastAsia"/>
          <w:sz w:val="28"/>
          <w:szCs w:val="28"/>
          <w:lang w:val="en-US" w:eastAsia="zh-CN"/>
        </w:rPr>
        <w:t>别</w:t>
      </w:r>
      <w:r>
        <w:rPr>
          <w:rFonts w:hint="eastAsia"/>
          <w:sz w:val="28"/>
          <w:szCs w:val="28"/>
          <w:lang w:eastAsia="zh-CN"/>
        </w:rPr>
        <w:t>山。国民党军处于被动地位，</w:t>
      </w:r>
      <w:r>
        <w:rPr>
          <w:rFonts w:hint="eastAsia"/>
          <w:sz w:val="28"/>
          <w:szCs w:val="28"/>
          <w:u w:val="single"/>
          <w:lang w:eastAsia="zh-CN"/>
        </w:rPr>
        <w:t>人民解放战争战略进攻的序幕由此揭开</w:t>
      </w:r>
    </w:p>
    <w:p>
      <w:pPr>
        <w:pStyle w:val="8"/>
        <w:numPr>
          <w:ilvl w:val="0"/>
          <w:numId w:val="0"/>
        </w:numPr>
        <w:ind w:left="420" w:leftChars="0" w:hanging="420" w:firstLineChars="0"/>
        <w:rPr>
          <w:sz w:val="28"/>
          <w:szCs w:val="28"/>
        </w:rPr>
      </w:pPr>
      <w:r>
        <w:rPr>
          <w:rFonts w:ascii="Calibri" w:hAnsi="Calibri" w:eastAsia="宋体" w:cs="Arial"/>
          <w:kern w:val="2"/>
          <w:sz w:val="28"/>
          <w:szCs w:val="28"/>
          <w:lang w:val="en-US" w:eastAsia="zh-CN" w:bidi="ar-SA"/>
        </w:rPr>
        <w:t>（二）</w:t>
      </w:r>
      <w:r>
        <w:rPr>
          <w:rFonts w:hint="eastAsia"/>
          <w:sz w:val="28"/>
          <w:szCs w:val="28"/>
          <w:lang w:eastAsia="zh-CN"/>
        </w:rPr>
        <w:t>提出“打倒蒋介石，解放全中国”的口号</w:t>
      </w:r>
    </w:p>
    <w:p>
      <w:pPr>
        <w:pStyle w:val="8"/>
        <w:numPr>
          <w:ilvl w:val="0"/>
          <w:numId w:val="0"/>
        </w:numPr>
        <w:rPr>
          <w:sz w:val="28"/>
          <w:szCs w:val="28"/>
        </w:rPr>
      </w:pPr>
      <w:r>
        <w:rPr>
          <w:sz w:val="28"/>
          <w:szCs w:val="28"/>
          <w:highlight w:val="yellow"/>
          <w:lang w:val="en-US"/>
        </w:rPr>
        <w:t>1947</w:t>
      </w:r>
      <w:r>
        <w:rPr>
          <w:rFonts w:hint="eastAsia"/>
          <w:sz w:val="28"/>
          <w:szCs w:val="28"/>
          <w:highlight w:val="yellow"/>
          <w:lang w:val="en-US" w:eastAsia="zh-CN"/>
        </w:rPr>
        <w:t>年</w:t>
      </w:r>
      <w:r>
        <w:rPr>
          <w:rFonts w:hint="default"/>
          <w:sz w:val="28"/>
          <w:szCs w:val="28"/>
          <w:highlight w:val="yellow"/>
          <w:lang w:val="en-US" w:eastAsia="zh-CN"/>
        </w:rPr>
        <w:t>10</w:t>
      </w:r>
      <w:r>
        <w:rPr>
          <w:rFonts w:hint="eastAsia"/>
          <w:sz w:val="28"/>
          <w:szCs w:val="28"/>
          <w:highlight w:val="yellow"/>
          <w:lang w:val="en-US" w:eastAsia="zh-CN"/>
        </w:rPr>
        <w:t>月</w:t>
      </w:r>
      <w:r>
        <w:rPr>
          <w:rFonts w:hint="default"/>
          <w:sz w:val="28"/>
          <w:szCs w:val="28"/>
          <w:highlight w:val="yellow"/>
          <w:lang w:val="en-US" w:eastAsia="zh-CN"/>
        </w:rPr>
        <w:t>10</w:t>
      </w:r>
      <w:r>
        <w:rPr>
          <w:rFonts w:hint="eastAsia"/>
          <w:sz w:val="28"/>
          <w:szCs w:val="28"/>
          <w:highlight w:val="yellow"/>
          <w:lang w:val="en-US" w:eastAsia="zh-CN"/>
        </w:rPr>
        <w:t>日</w:t>
      </w:r>
      <w:r>
        <w:rPr>
          <w:rFonts w:hint="eastAsia"/>
          <w:sz w:val="28"/>
          <w:szCs w:val="28"/>
          <w:lang w:val="en-US" w:eastAsia="zh-CN"/>
        </w:rPr>
        <w:t>，中国人民解放军总部发表宣言，提出打倒蒋介石，解放全中国的口号。</w:t>
      </w:r>
    </w:p>
    <w:p>
      <w:pPr>
        <w:pStyle w:val="8"/>
        <w:numPr>
          <w:ilvl w:val="0"/>
          <w:numId w:val="0"/>
        </w:numPr>
        <w:ind w:left="420" w:firstLine="0" w:firstLineChars="0"/>
        <w:rPr>
          <w:sz w:val="28"/>
          <w:szCs w:val="28"/>
        </w:rPr>
      </w:pPr>
      <w:r>
        <w:rPr>
          <w:rFonts w:hint="default"/>
          <w:sz w:val="28"/>
          <w:szCs w:val="28"/>
          <w:lang w:val="en-US" w:eastAsia="zh-CN"/>
        </w:rPr>
        <w:t>二、解放区的土地改革运动与农民的广泛发动</w:t>
      </w:r>
    </w:p>
    <w:p>
      <w:pPr>
        <w:pStyle w:val="8"/>
        <w:numPr>
          <w:ilvl w:val="0"/>
          <w:numId w:val="125"/>
        </w:numPr>
        <w:ind w:left="210" w:leftChars="0" w:firstLine="420" w:firstLineChars="0"/>
        <w:rPr>
          <w:sz w:val="28"/>
          <w:szCs w:val="28"/>
          <w:highlight w:val="green"/>
        </w:rPr>
      </w:pPr>
      <w:r>
        <w:rPr>
          <w:rFonts w:hint="eastAsia"/>
          <w:sz w:val="28"/>
          <w:szCs w:val="28"/>
          <w:highlight w:val="green"/>
          <w:lang w:val="en-US" w:eastAsia="zh-CN"/>
        </w:rPr>
        <w:t>从</w:t>
      </w:r>
      <w:r>
        <w:rPr>
          <w:rFonts w:hint="default"/>
          <w:sz w:val="28"/>
          <w:szCs w:val="28"/>
          <w:highlight w:val="green"/>
          <w:lang w:val="en-US" w:eastAsia="zh-CN"/>
        </w:rPr>
        <w:t>《五四指示》</w:t>
      </w:r>
      <w:r>
        <w:rPr>
          <w:rFonts w:hint="eastAsia"/>
          <w:sz w:val="28"/>
          <w:szCs w:val="28"/>
          <w:highlight w:val="green"/>
          <w:lang w:val="en-US" w:eastAsia="zh-CN"/>
        </w:rPr>
        <w:t>到《中国土地法大纲》</w:t>
      </w:r>
    </w:p>
    <w:p>
      <w:pPr>
        <w:pStyle w:val="8"/>
        <w:numPr>
          <w:ilvl w:val="0"/>
          <w:numId w:val="126"/>
        </w:numPr>
        <w:ind w:left="425" w:leftChars="0" w:hanging="425" w:firstLineChars="0"/>
        <w:rPr>
          <w:sz w:val="28"/>
          <w:szCs w:val="28"/>
        </w:rPr>
      </w:pPr>
      <w:r>
        <w:rPr>
          <w:rFonts w:hint="default"/>
          <w:sz w:val="28"/>
          <w:szCs w:val="28"/>
          <w:lang w:val="en-US" w:eastAsia="zh-CN"/>
        </w:rPr>
        <w:t>1946年5月4日</w:t>
      </w:r>
      <w:r>
        <w:rPr>
          <w:rFonts w:hint="eastAsia"/>
          <w:sz w:val="28"/>
          <w:szCs w:val="28"/>
          <w:lang w:val="en-US" w:eastAsia="zh-CN"/>
        </w:rPr>
        <w:t>，</w:t>
      </w:r>
      <w:r>
        <w:rPr>
          <w:rFonts w:hint="default"/>
          <w:sz w:val="28"/>
          <w:szCs w:val="28"/>
          <w:lang w:val="en-US" w:eastAsia="zh-CN"/>
        </w:rPr>
        <w:t>中共中央发出《关于土地问题的指示》（史称《五四指示》)，决定将党在抗日战争时期实行的减租减息政策改变为现实</w:t>
      </w:r>
      <w:r>
        <w:rPr>
          <w:rFonts w:hint="default"/>
          <w:color w:val="FF0000"/>
          <w:sz w:val="28"/>
          <w:szCs w:val="28"/>
          <w:lang w:val="en-US" w:eastAsia="zh-CN"/>
        </w:rPr>
        <w:t>'耕者有其田'的</w:t>
      </w:r>
      <w:r>
        <w:rPr>
          <w:rFonts w:hint="default"/>
          <w:sz w:val="28"/>
          <w:szCs w:val="28"/>
          <w:lang w:val="en-US" w:eastAsia="zh-CN"/>
        </w:rPr>
        <w:t>政策</w:t>
      </w:r>
    </w:p>
    <w:p>
      <w:pPr>
        <w:pStyle w:val="8"/>
        <w:numPr>
          <w:ilvl w:val="0"/>
          <w:numId w:val="126"/>
        </w:numPr>
        <w:ind w:left="425" w:leftChars="0" w:hanging="425" w:firstLineChars="0"/>
        <w:rPr>
          <w:rFonts w:hint="default"/>
          <w:sz w:val="28"/>
          <w:szCs w:val="28"/>
          <w:highlight w:val="cyan"/>
          <w:lang w:val="en-US" w:eastAsia="zh-CN"/>
        </w:rPr>
      </w:pPr>
      <w:r>
        <w:rPr>
          <w:rFonts w:hint="default"/>
          <w:sz w:val="28"/>
          <w:szCs w:val="28"/>
          <w:lang w:val="en-US" w:eastAsia="zh-CN"/>
        </w:rPr>
        <w:t>1947年7月至9月</w:t>
      </w:r>
      <w:r>
        <w:rPr>
          <w:rFonts w:hint="eastAsia"/>
          <w:sz w:val="28"/>
          <w:szCs w:val="28"/>
          <w:lang w:val="en-US" w:eastAsia="zh-CN"/>
        </w:rPr>
        <w:t>，</w:t>
      </w:r>
      <w:r>
        <w:rPr>
          <w:rFonts w:hint="default"/>
          <w:sz w:val="28"/>
          <w:szCs w:val="28"/>
          <w:lang w:val="en-US" w:eastAsia="zh-CN"/>
        </w:rPr>
        <w:t>中国共产党</w:t>
      </w:r>
      <w:r>
        <w:rPr>
          <w:rFonts w:hint="eastAsia"/>
          <w:sz w:val="28"/>
          <w:szCs w:val="28"/>
          <w:lang w:val="en-US" w:eastAsia="zh-CN"/>
        </w:rPr>
        <w:t>在西柏坡</w:t>
      </w:r>
      <w:r>
        <w:rPr>
          <w:rFonts w:hint="default"/>
          <w:sz w:val="28"/>
          <w:szCs w:val="28"/>
          <w:lang w:val="en-US" w:eastAsia="zh-CN"/>
        </w:rPr>
        <w:t>召开全国土地会议，制定《中国土地法大纲》，明确规定，</w:t>
      </w:r>
      <w:r>
        <w:rPr>
          <w:rFonts w:hint="default"/>
          <w:sz w:val="28"/>
          <w:szCs w:val="28"/>
          <w:highlight w:val="cyan"/>
          <w:lang w:val="en-US" w:eastAsia="zh-CN"/>
        </w:rPr>
        <w:t>废除封建性及半封建性剥削的土地制度，实现耕者有其田的土地制度。</w:t>
      </w:r>
      <w:r>
        <w:rPr>
          <w:rFonts w:hint="default"/>
          <w:sz w:val="28"/>
          <w:szCs w:val="28"/>
          <w:lang w:val="en-US" w:eastAsia="zh-CN"/>
        </w:rPr>
        <w:t>《中国土地法大纲》</w:t>
      </w:r>
      <w:r>
        <w:rPr>
          <w:rFonts w:hint="eastAsia"/>
          <w:sz w:val="28"/>
          <w:szCs w:val="28"/>
          <w:lang w:val="en-US" w:eastAsia="zh-CN"/>
        </w:rPr>
        <w:t>是一个彻底反封建的土地革命纲领。</w:t>
      </w:r>
    </w:p>
    <w:p>
      <w:pPr>
        <w:pStyle w:val="8"/>
        <w:numPr>
          <w:ilvl w:val="0"/>
          <w:numId w:val="125"/>
        </w:numPr>
        <w:ind w:left="210" w:leftChars="0" w:firstLineChars="0"/>
        <w:rPr>
          <w:rFonts w:hint="default"/>
          <w:sz w:val="28"/>
          <w:szCs w:val="28"/>
          <w:highlight w:val="none"/>
          <w:lang w:val="en-US" w:eastAsia="zh-CN"/>
        </w:rPr>
      </w:pPr>
      <w:r>
        <w:rPr>
          <w:rFonts w:hint="eastAsia"/>
          <w:sz w:val="28"/>
          <w:szCs w:val="28"/>
          <w:highlight w:val="none"/>
          <w:lang w:val="en-US" w:eastAsia="zh-CN"/>
        </w:rPr>
        <w:t>土地改革运动的高潮</w:t>
      </w:r>
    </w:p>
    <w:p>
      <w:pPr>
        <w:pStyle w:val="8"/>
        <w:numPr>
          <w:ilvl w:val="0"/>
          <w:numId w:val="127"/>
        </w:numPr>
        <w:ind w:left="420" w:leftChars="0" w:hanging="420" w:firstLineChars="0"/>
        <w:rPr>
          <w:rFonts w:hint="default"/>
          <w:sz w:val="28"/>
          <w:szCs w:val="28"/>
          <w:highlight w:val="none"/>
          <w:lang w:val="en-US" w:eastAsia="zh-CN"/>
        </w:rPr>
      </w:pPr>
      <w:r>
        <w:rPr>
          <w:rFonts w:hint="default"/>
          <w:sz w:val="28"/>
          <w:szCs w:val="28"/>
          <w:highlight w:val="none"/>
          <w:lang w:val="en-US" w:eastAsia="zh-CN"/>
        </w:rPr>
        <w:t>土地改革运动的热潮全国土地会议后，解放区广大农村迅速掀起土地制度改革运动的热潮。</w:t>
      </w:r>
    </w:p>
    <w:p>
      <w:pPr>
        <w:pStyle w:val="8"/>
        <w:numPr>
          <w:ilvl w:val="0"/>
          <w:numId w:val="127"/>
        </w:numPr>
        <w:ind w:left="420" w:leftChars="0" w:hanging="420" w:firstLineChars="0"/>
        <w:rPr>
          <w:rFonts w:hint="default"/>
          <w:sz w:val="28"/>
          <w:szCs w:val="28"/>
          <w:highlight w:val="none"/>
          <w:lang w:val="en-US" w:eastAsia="zh-CN"/>
        </w:rPr>
      </w:pPr>
      <w:r>
        <w:rPr>
          <w:rFonts w:hint="default"/>
          <w:sz w:val="28"/>
          <w:szCs w:val="28"/>
          <w:highlight w:val="none"/>
          <w:lang w:val="en-US" w:eastAsia="zh-CN"/>
        </w:rPr>
        <w:t>经过土改运动，到1948年秋，1亿人口的解放区消灭了封建生产关系。</w:t>
      </w:r>
    </w:p>
    <w:p>
      <w:pPr>
        <w:pStyle w:val="8"/>
        <w:numPr>
          <w:ilvl w:val="0"/>
          <w:numId w:val="127"/>
        </w:numPr>
        <w:ind w:left="420" w:leftChars="0" w:hanging="420" w:firstLineChars="0"/>
        <w:rPr>
          <w:sz w:val="28"/>
          <w:szCs w:val="28"/>
        </w:rPr>
      </w:pPr>
      <w:r>
        <w:rPr>
          <w:rFonts w:hint="default"/>
          <w:sz w:val="28"/>
          <w:szCs w:val="28"/>
          <w:highlight w:val="none"/>
          <w:u w:val="single"/>
          <w:lang w:val="en-US" w:eastAsia="zh-CN"/>
        </w:rPr>
        <w:t>土地制度改革，是中国共产党领导广大农民从根本上摧毁封建制度根基的社会大变革。</w:t>
      </w:r>
      <w:r>
        <w:rPr>
          <w:rFonts w:hint="default"/>
          <w:sz w:val="28"/>
          <w:szCs w:val="28"/>
          <w:highlight w:val="none"/>
          <w:lang w:val="en-US" w:eastAsia="zh-CN"/>
        </w:rPr>
        <w:t>它使占中国人口绝大多数的农民进一步认识到，中国共产党是他们自身利益的坚决维护者，因而自觉地在党的周围团结起来。这就为打败蒋介石、建立新中国奠定了深厚的</w:t>
      </w:r>
      <w:r>
        <w:rPr>
          <w:rFonts w:hint="default"/>
          <w:sz w:val="28"/>
          <w:szCs w:val="28"/>
          <w:highlight w:val="none"/>
          <w:u w:val="single"/>
          <w:lang w:val="en-US" w:eastAsia="zh-CN"/>
        </w:rPr>
        <w:t>群众基础。</w:t>
      </w:r>
    </w:p>
    <w:p>
      <w:pPr>
        <w:pStyle w:val="8"/>
        <w:numPr>
          <w:ilvl w:val="0"/>
          <w:numId w:val="0"/>
        </w:numPr>
        <w:ind w:left="420" w:firstLine="0" w:firstLineChars="0"/>
        <w:rPr>
          <w:rFonts w:hint="default"/>
          <w:sz w:val="28"/>
          <w:szCs w:val="28"/>
          <w:lang w:val="en-US" w:eastAsia="zh-CN"/>
        </w:rPr>
      </w:pPr>
      <w:r>
        <w:rPr>
          <w:rFonts w:hint="default"/>
          <w:sz w:val="28"/>
          <w:szCs w:val="28"/>
          <w:lang w:val="en-US" w:eastAsia="zh-CN"/>
        </w:rPr>
        <w:t>三、第二条战线的形成和发展</w:t>
      </w:r>
    </w:p>
    <w:p>
      <w:pPr>
        <w:pStyle w:val="8"/>
        <w:numPr>
          <w:ilvl w:val="0"/>
          <w:numId w:val="128"/>
        </w:numPr>
        <w:ind w:left="0" w:leftChars="0" w:firstLine="420" w:firstLineChars="0"/>
        <w:rPr>
          <w:rFonts w:hint="eastAsia"/>
          <w:sz w:val="28"/>
          <w:szCs w:val="28"/>
          <w:lang w:val="en-US" w:eastAsia="zh-CN"/>
        </w:rPr>
      </w:pPr>
      <w:r>
        <w:rPr>
          <w:rFonts w:hint="default"/>
          <w:sz w:val="28"/>
          <w:szCs w:val="28"/>
          <w:lang w:val="en-US" w:eastAsia="zh-CN"/>
        </w:rPr>
        <w:t>国民党统治区的政治经济危机</w:t>
      </w:r>
    </w:p>
    <w:p>
      <w:pPr>
        <w:pStyle w:val="8"/>
        <w:numPr>
          <w:ilvl w:val="0"/>
          <w:numId w:val="129"/>
        </w:numPr>
        <w:ind w:left="425" w:leftChars="0" w:hanging="425" w:firstLineChars="0"/>
        <w:rPr>
          <w:rFonts w:hint="default"/>
          <w:sz w:val="28"/>
          <w:szCs w:val="28"/>
          <w:lang w:val="en-US" w:eastAsia="zh-CN"/>
        </w:rPr>
      </w:pPr>
      <w:r>
        <w:rPr>
          <w:rFonts w:hint="eastAsia"/>
          <w:sz w:val="28"/>
          <w:szCs w:val="28"/>
          <w:lang w:val="en-US" w:eastAsia="zh-CN"/>
        </w:rPr>
        <w:t>在国统区，以学生运动为先导的人民民主运动也迅速发展起来，成为配合人民解放战争的</w:t>
      </w:r>
      <w:r>
        <w:rPr>
          <w:rFonts w:hint="eastAsia"/>
          <w:sz w:val="28"/>
          <w:szCs w:val="28"/>
          <w:highlight w:val="green"/>
          <w:lang w:val="en-US" w:eastAsia="zh-CN"/>
        </w:rPr>
        <w:t>第二条战线</w:t>
      </w:r>
      <w:r>
        <w:rPr>
          <w:rFonts w:hint="eastAsia"/>
          <w:sz w:val="28"/>
          <w:szCs w:val="28"/>
          <w:lang w:val="en-US" w:eastAsia="zh-CN"/>
        </w:rPr>
        <w:t>。</w:t>
      </w:r>
    </w:p>
    <w:p>
      <w:pPr>
        <w:pStyle w:val="8"/>
        <w:numPr>
          <w:ilvl w:val="0"/>
          <w:numId w:val="129"/>
        </w:numPr>
        <w:ind w:left="425" w:leftChars="0" w:hanging="425" w:firstLineChars="0"/>
        <w:rPr>
          <w:sz w:val="28"/>
          <w:szCs w:val="28"/>
        </w:rPr>
      </w:pPr>
      <w:r>
        <w:rPr>
          <w:rFonts w:hint="default"/>
          <w:sz w:val="28"/>
          <w:szCs w:val="28"/>
          <w:lang w:val="en-US" w:eastAsia="zh-CN"/>
        </w:rPr>
        <w:t>国民党统治区的政治经济危机原因</w:t>
      </w:r>
      <w:r>
        <w:rPr>
          <w:rFonts w:hint="eastAsia"/>
          <w:sz w:val="28"/>
          <w:szCs w:val="28"/>
          <w:lang w:val="en-US" w:eastAsia="zh-CN"/>
        </w:rPr>
        <w:t>：</w:t>
      </w:r>
      <w:r>
        <w:rPr>
          <w:rFonts w:hint="default"/>
          <w:sz w:val="28"/>
          <w:szCs w:val="28"/>
          <w:lang w:val="en-US" w:eastAsia="zh-CN"/>
        </w:rPr>
        <w:t>接收日伪财产变成接收民众期望破灭</w:t>
      </w:r>
      <w:r>
        <w:rPr>
          <w:rFonts w:hint="eastAsia"/>
          <w:sz w:val="28"/>
          <w:szCs w:val="28"/>
          <w:lang w:val="en-US" w:eastAsia="zh-CN"/>
        </w:rPr>
        <w:t>、</w:t>
      </w:r>
      <w:r>
        <w:rPr>
          <w:sz w:val="28"/>
          <w:szCs w:val="28"/>
          <w:lang w:val="en-US"/>
        </w:rPr>
        <w:t>实行反人类的内战政策田赋征收猛增</w:t>
      </w:r>
      <w:r>
        <w:rPr>
          <w:rFonts w:hint="eastAsia"/>
          <w:sz w:val="28"/>
          <w:szCs w:val="28"/>
          <w:lang w:val="en-US" w:eastAsia="zh-CN"/>
        </w:rPr>
        <w:t>、</w:t>
      </w:r>
      <w:r>
        <w:rPr>
          <w:sz w:val="28"/>
          <w:szCs w:val="28"/>
          <w:lang w:val="en-US"/>
        </w:rPr>
        <w:t>滥发法币</w:t>
      </w:r>
      <w:r>
        <w:rPr>
          <w:rFonts w:hint="eastAsia"/>
          <w:sz w:val="28"/>
          <w:szCs w:val="28"/>
          <w:lang w:val="en-US" w:eastAsia="zh-CN"/>
        </w:rPr>
        <w:t>、</w:t>
      </w:r>
      <w:r>
        <w:rPr>
          <w:sz w:val="28"/>
          <w:szCs w:val="28"/>
          <w:lang w:val="en-US"/>
        </w:rPr>
        <w:t>民族工商业愈发走向破产</w:t>
      </w:r>
      <w:r>
        <w:rPr>
          <w:rFonts w:hint="eastAsia"/>
          <w:sz w:val="28"/>
          <w:szCs w:val="28"/>
          <w:lang w:val="en-US" w:eastAsia="zh-CN"/>
        </w:rPr>
        <w:t>、</w:t>
      </w:r>
      <w:r>
        <w:rPr>
          <w:sz w:val="28"/>
          <w:szCs w:val="28"/>
          <w:lang w:val="en-US"/>
        </w:rPr>
        <w:t>公教人员的生活陷入困境</w:t>
      </w:r>
      <w:r>
        <w:rPr>
          <w:rFonts w:hint="eastAsia"/>
          <w:sz w:val="28"/>
          <w:szCs w:val="28"/>
          <w:lang w:val="en-US" w:eastAsia="zh-CN"/>
        </w:rPr>
        <w:t>。</w:t>
      </w:r>
    </w:p>
    <w:p>
      <w:pPr>
        <w:pStyle w:val="8"/>
        <w:numPr>
          <w:ilvl w:val="0"/>
          <w:numId w:val="0"/>
        </w:numPr>
        <w:ind w:left="420" w:leftChars="0"/>
        <w:rPr>
          <w:sz w:val="28"/>
          <w:szCs w:val="28"/>
          <w:lang w:val="en-US"/>
        </w:rPr>
      </w:pPr>
      <w:r>
        <w:rPr>
          <w:rFonts w:hint="eastAsia"/>
          <w:sz w:val="28"/>
          <w:szCs w:val="28"/>
          <w:lang w:val="en-US" w:eastAsia="zh-CN"/>
        </w:rPr>
        <w:t>（二）</w:t>
      </w:r>
      <w:r>
        <w:rPr>
          <w:sz w:val="28"/>
          <w:szCs w:val="28"/>
          <w:lang w:val="en-US"/>
        </w:rPr>
        <w:t>学生运动的高涨</w:t>
      </w:r>
    </w:p>
    <w:p>
      <w:pPr>
        <w:pStyle w:val="8"/>
        <w:numPr>
          <w:ilvl w:val="0"/>
          <w:numId w:val="130"/>
        </w:numPr>
        <w:ind w:left="420" w:leftChars="0" w:hanging="420" w:firstLineChars="0"/>
        <w:rPr>
          <w:rFonts w:hint="default" w:eastAsia="宋体"/>
          <w:sz w:val="28"/>
          <w:szCs w:val="28"/>
          <w:lang w:val="en-US" w:eastAsia="zh-CN"/>
        </w:rPr>
      </w:pPr>
      <w:r>
        <w:rPr>
          <w:sz w:val="28"/>
          <w:szCs w:val="28"/>
          <w:lang w:val="en-US"/>
        </w:rPr>
        <w:t>1945年</w:t>
      </w:r>
      <w:r>
        <w:rPr>
          <w:rFonts w:hint="eastAsia"/>
          <w:sz w:val="28"/>
          <w:szCs w:val="28"/>
          <w:lang w:val="en-US" w:eastAsia="zh-CN"/>
        </w:rPr>
        <w:t>底，</w:t>
      </w:r>
      <w:r>
        <w:rPr>
          <w:sz w:val="28"/>
          <w:szCs w:val="28"/>
          <w:lang w:val="en-US"/>
        </w:rPr>
        <w:t>昆明</w:t>
      </w:r>
      <w:r>
        <w:rPr>
          <w:rFonts w:hint="eastAsia"/>
          <w:sz w:val="28"/>
          <w:szCs w:val="28"/>
          <w:lang w:val="en-US" w:eastAsia="zh-CN"/>
        </w:rPr>
        <w:t>学生发动了以“</w:t>
      </w:r>
      <w:r>
        <w:rPr>
          <w:sz w:val="28"/>
          <w:szCs w:val="28"/>
          <w:lang w:val="en-US"/>
        </w:rPr>
        <w:t>反对内战，争取自由</w:t>
      </w:r>
      <w:r>
        <w:rPr>
          <w:rFonts w:hint="eastAsia"/>
          <w:sz w:val="28"/>
          <w:szCs w:val="28"/>
          <w:lang w:val="en-US" w:eastAsia="zh-CN"/>
        </w:rPr>
        <w:t>”为主要口号的一二.一运动。</w:t>
      </w:r>
    </w:p>
    <w:p>
      <w:pPr>
        <w:pStyle w:val="8"/>
        <w:numPr>
          <w:ilvl w:val="0"/>
          <w:numId w:val="130"/>
        </w:numPr>
        <w:ind w:left="420" w:leftChars="0" w:hanging="420" w:firstLineChars="0"/>
        <w:rPr>
          <w:rFonts w:hint="default" w:eastAsia="宋体"/>
          <w:sz w:val="28"/>
          <w:szCs w:val="28"/>
          <w:u w:val="single"/>
          <w:lang w:val="en-US" w:eastAsia="zh-CN"/>
        </w:rPr>
      </w:pPr>
      <w:r>
        <w:rPr>
          <w:rFonts w:hint="default" w:eastAsia="宋体"/>
          <w:sz w:val="28"/>
          <w:szCs w:val="28"/>
          <w:lang w:val="en-US" w:eastAsia="zh-CN"/>
        </w:rPr>
        <w:t>随着解放战争的胜利推进，国民党统治区的人民民主运动有了新发展。广大学生越来越把中国的希望寄托于人民解放战争的胜利，因而不再提"反内战"的口号，</w:t>
      </w:r>
      <w:r>
        <w:rPr>
          <w:rFonts w:hint="default" w:eastAsia="宋体"/>
          <w:sz w:val="28"/>
          <w:szCs w:val="28"/>
          <w:u w:val="single"/>
          <w:lang w:val="en-US" w:eastAsia="zh-CN"/>
        </w:rPr>
        <w:t>而是在"反迫害"的旗帜下展开斗争</w:t>
      </w:r>
      <w:r>
        <w:rPr>
          <w:rFonts w:hint="eastAsia" w:eastAsia="宋体"/>
          <w:sz w:val="28"/>
          <w:szCs w:val="28"/>
          <w:u w:val="single"/>
          <w:lang w:val="en-US" w:eastAsia="zh-CN"/>
        </w:rPr>
        <w:t>。</w:t>
      </w:r>
    </w:p>
    <w:p>
      <w:pPr>
        <w:pStyle w:val="3"/>
        <w:numPr>
          <w:ilvl w:val="0"/>
          <w:numId w:val="124"/>
        </w:numPr>
        <w:bidi w:val="0"/>
        <w:ind w:left="420" w:leftChars="0" w:firstLineChars="0"/>
        <w:rPr>
          <w:sz w:val="28"/>
          <w:szCs w:val="28"/>
        </w:rPr>
      </w:pPr>
      <w:r>
        <w:rPr>
          <w:rFonts w:hint="eastAsia"/>
          <w:sz w:val="28"/>
          <w:szCs w:val="28"/>
          <w:lang w:val="en-US" w:eastAsia="zh-CN"/>
        </w:rPr>
        <w:t xml:space="preserve"> 中国共产党与民主党派的团结合作</w:t>
      </w:r>
    </w:p>
    <w:p>
      <w:pPr>
        <w:pStyle w:val="8"/>
        <w:numPr>
          <w:ilvl w:val="0"/>
          <w:numId w:val="0"/>
        </w:numPr>
        <w:rPr>
          <w:rFonts w:hint="default" w:eastAsia="宋体"/>
          <w:sz w:val="28"/>
          <w:szCs w:val="28"/>
          <w:lang w:val="en-US" w:eastAsia="zh-CN"/>
        </w:rPr>
      </w:pPr>
      <w:r>
        <w:rPr>
          <w:rFonts w:hint="eastAsia"/>
          <w:sz w:val="28"/>
          <w:szCs w:val="28"/>
          <w:lang w:val="en-US" w:eastAsia="zh-CN"/>
        </w:rPr>
        <w:t>一、各民主党派的历史发展</w:t>
      </w:r>
    </w:p>
    <w:p>
      <w:pPr>
        <w:pStyle w:val="8"/>
        <w:numPr>
          <w:ilvl w:val="0"/>
          <w:numId w:val="131"/>
        </w:numPr>
        <w:ind w:left="840" w:leftChars="0" w:hanging="420" w:firstLineChars="0"/>
        <w:rPr>
          <w:sz w:val="28"/>
          <w:szCs w:val="28"/>
        </w:rPr>
      </w:pPr>
      <w:r>
        <w:rPr>
          <w:rFonts w:hint="eastAsia"/>
          <w:sz w:val="28"/>
          <w:szCs w:val="28"/>
          <w:lang w:val="en-US" w:eastAsia="zh-CN"/>
        </w:rPr>
        <w:t>中国民主党派，少数成立于大革命时期和土地革命时期，多数成立于抗日战争和全国解放战争时期。</w:t>
      </w:r>
    </w:p>
    <w:p>
      <w:pPr>
        <w:pStyle w:val="8"/>
        <w:numPr>
          <w:ilvl w:val="0"/>
          <w:numId w:val="131"/>
        </w:numPr>
        <w:ind w:left="840" w:leftChars="0" w:hanging="420" w:firstLineChars="0"/>
        <w:rPr>
          <w:sz w:val="28"/>
          <w:szCs w:val="28"/>
        </w:rPr>
      </w:pPr>
      <w:r>
        <w:rPr>
          <w:rFonts w:hint="eastAsia"/>
          <w:sz w:val="28"/>
          <w:szCs w:val="28"/>
          <w:lang w:eastAsia="zh-CN"/>
        </w:rPr>
        <w:t>在中国政治生活中，各民主党派和无党派民主人士是一支重要的力量。</w:t>
      </w:r>
    </w:p>
    <w:p>
      <w:pPr>
        <w:pStyle w:val="8"/>
        <w:numPr>
          <w:ilvl w:val="0"/>
          <w:numId w:val="0"/>
        </w:numPr>
        <w:rPr>
          <w:rFonts w:hint="default"/>
          <w:sz w:val="28"/>
          <w:szCs w:val="28"/>
          <w:lang w:val="en-US"/>
        </w:rPr>
      </w:pPr>
      <w:r>
        <w:rPr>
          <w:rFonts w:hint="eastAsia"/>
          <w:sz w:val="28"/>
          <w:szCs w:val="28"/>
          <w:lang w:val="en-US" w:eastAsia="zh-CN"/>
        </w:rPr>
        <w:t>二、中国共产党与民主党派的合作</w:t>
      </w:r>
    </w:p>
    <w:p>
      <w:pPr>
        <w:pStyle w:val="8"/>
        <w:numPr>
          <w:ilvl w:val="0"/>
          <w:numId w:val="131"/>
        </w:numPr>
        <w:ind w:left="840" w:leftChars="0" w:hanging="420" w:firstLineChars="0"/>
        <w:rPr>
          <w:sz w:val="28"/>
          <w:szCs w:val="28"/>
        </w:rPr>
      </w:pPr>
      <w:r>
        <w:rPr>
          <w:rFonts w:hint="eastAsia"/>
          <w:sz w:val="28"/>
          <w:szCs w:val="28"/>
          <w:lang w:eastAsia="zh-CN"/>
        </w:rPr>
        <w:t>抗战胜利后民主党派的政治态度：在战后进行国共谈判和召开政协时，民主党派作为“第三方面”，主要同中国共产党一起。</w:t>
      </w:r>
    </w:p>
    <w:p>
      <w:pPr>
        <w:pStyle w:val="8"/>
        <w:numPr>
          <w:ilvl w:val="0"/>
          <w:numId w:val="131"/>
        </w:numPr>
        <w:ind w:left="840" w:leftChars="0" w:hanging="420" w:firstLineChars="0"/>
        <w:rPr>
          <w:sz w:val="28"/>
          <w:szCs w:val="28"/>
        </w:rPr>
      </w:pPr>
      <w:r>
        <w:rPr>
          <w:rFonts w:hint="eastAsia"/>
          <w:sz w:val="28"/>
          <w:szCs w:val="28"/>
          <w:lang w:eastAsia="zh-CN"/>
        </w:rPr>
        <w:t>中国共产党对各民主党派采取了积极争取和团结的政策。</w:t>
      </w:r>
    </w:p>
    <w:p>
      <w:pPr>
        <w:numPr>
          <w:ilvl w:val="0"/>
          <w:numId w:val="0"/>
        </w:numPr>
        <w:rPr>
          <w:sz w:val="28"/>
          <w:szCs w:val="28"/>
        </w:rPr>
      </w:pPr>
      <w:r>
        <w:rPr>
          <w:rFonts w:hint="eastAsia"/>
          <w:sz w:val="28"/>
          <w:szCs w:val="28"/>
          <w:lang w:val="en-US" w:eastAsia="zh-CN"/>
        </w:rPr>
        <w:t>三、中国共产党领导的多党合作和政治协商格局的形成</w:t>
      </w:r>
    </w:p>
    <w:p>
      <w:pPr>
        <w:numPr>
          <w:ilvl w:val="0"/>
          <w:numId w:val="131"/>
        </w:numPr>
        <w:ind w:left="0" w:leftChars="0" w:hanging="420" w:firstLineChars="0"/>
        <w:rPr>
          <w:sz w:val="28"/>
          <w:szCs w:val="28"/>
        </w:rPr>
      </w:pPr>
      <w:r>
        <w:rPr>
          <w:rFonts w:hint="eastAsia"/>
          <w:sz w:val="28"/>
          <w:szCs w:val="28"/>
          <w:lang w:eastAsia="zh-CN"/>
        </w:rPr>
        <w:t>第三条道路的幻灭：即资产阶级共和国方案，</w:t>
      </w:r>
      <w:r>
        <w:rPr>
          <w:rFonts w:hint="eastAsia"/>
          <w:sz w:val="28"/>
          <w:szCs w:val="28"/>
          <w:lang w:val="en-US" w:eastAsia="zh-CN"/>
        </w:rPr>
        <w:t>实质上是旧民主主义道路。</w:t>
      </w:r>
    </w:p>
    <w:p>
      <w:pPr>
        <w:numPr>
          <w:ilvl w:val="0"/>
          <w:numId w:val="131"/>
        </w:numPr>
        <w:ind w:left="0" w:leftChars="0" w:hanging="420" w:firstLineChars="0"/>
        <w:rPr>
          <w:sz w:val="28"/>
          <w:szCs w:val="28"/>
          <w:u w:val="single"/>
        </w:rPr>
      </w:pPr>
      <w:r>
        <w:rPr>
          <w:rFonts w:hint="default"/>
          <w:sz w:val="28"/>
          <w:szCs w:val="28"/>
          <w:lang w:val="en-US" w:eastAsia="zh-CN"/>
        </w:rPr>
        <w:t>1948</w:t>
      </w:r>
      <w:r>
        <w:rPr>
          <w:rFonts w:hint="eastAsia"/>
          <w:sz w:val="28"/>
          <w:szCs w:val="28"/>
          <w:lang w:val="en-US" w:eastAsia="zh-CN"/>
        </w:rPr>
        <w:t>年，中共中央在纪念国际劳动节的“</w:t>
      </w:r>
      <w:r>
        <w:rPr>
          <w:rFonts w:hint="eastAsia"/>
          <w:color w:val="0000FF"/>
          <w:sz w:val="28"/>
          <w:szCs w:val="28"/>
          <w:lang w:val="en-US" w:eastAsia="zh-CN"/>
        </w:rPr>
        <w:t>五一口号”，</w:t>
      </w:r>
      <w:r>
        <w:rPr>
          <w:rFonts w:hint="eastAsia"/>
          <w:sz w:val="28"/>
          <w:szCs w:val="28"/>
          <w:u w:val="single"/>
          <w:lang w:val="en-US" w:eastAsia="zh-CN"/>
        </w:rPr>
        <w:t>揭开了中国共产党与各党派，各团体，各族各界人士协商建国的序幕。</w:t>
      </w:r>
    </w:p>
    <w:p>
      <w:pPr>
        <w:numPr>
          <w:ilvl w:val="0"/>
          <w:numId w:val="131"/>
        </w:numPr>
        <w:ind w:left="0" w:leftChars="0" w:hanging="420" w:firstLineChars="0"/>
        <w:rPr>
          <w:sz w:val="28"/>
          <w:szCs w:val="28"/>
        </w:rPr>
      </w:pPr>
      <w:r>
        <w:rPr>
          <w:rFonts w:hint="default"/>
          <w:sz w:val="28"/>
          <w:szCs w:val="28"/>
          <w:lang w:val="en-US" w:eastAsia="zh-CN"/>
        </w:rPr>
        <w:t>1949</w:t>
      </w:r>
      <w:r>
        <w:rPr>
          <w:rFonts w:hint="eastAsia"/>
          <w:sz w:val="28"/>
          <w:szCs w:val="28"/>
          <w:lang w:val="en-US" w:eastAsia="zh-CN"/>
        </w:rPr>
        <w:t>年，</w:t>
      </w:r>
      <w:r>
        <w:rPr>
          <w:rFonts w:hint="default"/>
          <w:sz w:val="28"/>
          <w:szCs w:val="28"/>
          <w:lang w:val="en-US" w:eastAsia="zh-CN"/>
        </w:rPr>
        <w:t>1</w:t>
      </w:r>
      <w:r>
        <w:rPr>
          <w:rFonts w:hint="eastAsia"/>
          <w:sz w:val="28"/>
          <w:szCs w:val="28"/>
          <w:lang w:val="en-US" w:eastAsia="zh-CN"/>
        </w:rPr>
        <w:t>月</w:t>
      </w:r>
      <w:r>
        <w:rPr>
          <w:rFonts w:hint="default"/>
          <w:sz w:val="28"/>
          <w:szCs w:val="28"/>
          <w:lang w:val="en-US" w:eastAsia="zh-CN"/>
        </w:rPr>
        <w:t>22</w:t>
      </w:r>
      <w:r>
        <w:rPr>
          <w:rFonts w:hint="eastAsia"/>
          <w:sz w:val="28"/>
          <w:szCs w:val="28"/>
          <w:lang w:val="en-US" w:eastAsia="zh-CN"/>
        </w:rPr>
        <w:t>日，民主党派领导人和无党派人士联合发表</w:t>
      </w:r>
      <w:r>
        <w:rPr>
          <w:rFonts w:hint="eastAsia"/>
          <w:color w:val="0000FF"/>
          <w:sz w:val="28"/>
          <w:szCs w:val="28"/>
          <w:u w:val="single"/>
          <w:lang w:val="en-US" w:eastAsia="zh-CN"/>
        </w:rPr>
        <w:t>《对时局的意见》</w:t>
      </w:r>
      <w:r>
        <w:rPr>
          <w:rFonts w:hint="eastAsia"/>
          <w:sz w:val="28"/>
          <w:szCs w:val="28"/>
          <w:lang w:val="en-US" w:eastAsia="zh-CN"/>
        </w:rPr>
        <w:t>，这个政治声明表示，中国各民主党派和无党派民主人士公开接受中国共产党的领导，决心走人民革命道路，拥护建立人民民主的新中国。</w:t>
      </w:r>
    </w:p>
    <w:p>
      <w:pPr>
        <w:pStyle w:val="3"/>
        <w:numPr>
          <w:ilvl w:val="0"/>
          <w:numId w:val="124"/>
        </w:numPr>
        <w:bidi w:val="0"/>
        <w:ind w:left="420" w:leftChars="0" w:firstLineChars="0"/>
        <w:rPr>
          <w:rFonts w:hint="eastAsia"/>
          <w:sz w:val="28"/>
          <w:szCs w:val="28"/>
          <w:lang w:val="en-US" w:eastAsia="zh-CN"/>
        </w:rPr>
      </w:pPr>
      <w:r>
        <w:rPr>
          <w:rFonts w:hint="eastAsia"/>
          <w:sz w:val="28"/>
          <w:szCs w:val="28"/>
          <w:lang w:val="en-US" w:eastAsia="zh-CN"/>
        </w:rPr>
        <w:t>建立人民民主专政的新中国</w:t>
      </w:r>
    </w:p>
    <w:p>
      <w:pPr>
        <w:numPr>
          <w:ilvl w:val="0"/>
          <w:numId w:val="132"/>
        </w:numPr>
        <w:ind w:left="420" w:leftChars="0"/>
        <w:rPr>
          <w:rFonts w:hint="eastAsia"/>
          <w:sz w:val="28"/>
          <w:szCs w:val="28"/>
          <w:lang w:val="en-US" w:eastAsia="zh-CN"/>
        </w:rPr>
      </w:pPr>
      <w:r>
        <w:rPr>
          <w:rFonts w:hint="eastAsia"/>
          <w:sz w:val="28"/>
          <w:szCs w:val="28"/>
          <w:lang w:val="en-US" w:eastAsia="zh-CN"/>
        </w:rPr>
        <w:t>南京国民党政权的覆灭</w:t>
      </w:r>
    </w:p>
    <w:p>
      <w:pPr>
        <w:numPr>
          <w:ilvl w:val="0"/>
          <w:numId w:val="133"/>
        </w:numPr>
        <w:ind w:left="420" w:leftChars="0" w:hanging="420" w:firstLineChars="0"/>
        <w:rPr>
          <w:sz w:val="28"/>
          <w:szCs w:val="28"/>
        </w:rPr>
      </w:pPr>
      <w:r>
        <w:rPr>
          <w:rFonts w:hint="eastAsia"/>
          <w:sz w:val="28"/>
          <w:szCs w:val="28"/>
          <w:lang w:val="en-US" w:eastAsia="zh-CN"/>
        </w:rPr>
        <w:t>1948年9月12至1949年1月31日，辽沈、淮海、平津三大战役。</w:t>
      </w:r>
    </w:p>
    <w:p>
      <w:pPr>
        <w:numPr>
          <w:ilvl w:val="0"/>
          <w:numId w:val="0"/>
        </w:numPr>
        <w:rPr>
          <w:sz w:val="28"/>
          <w:szCs w:val="28"/>
        </w:rPr>
      </w:pPr>
      <w:r>
        <w:rPr>
          <w:rFonts w:hint="eastAsia"/>
          <w:sz w:val="28"/>
          <w:szCs w:val="28"/>
          <w:lang w:eastAsia="zh-CN"/>
        </w:rPr>
        <w:t>意义：标志国民党的主要军事力量基本被摧毁</w:t>
      </w:r>
    </w:p>
    <w:p>
      <w:pPr>
        <w:numPr>
          <w:ilvl w:val="0"/>
          <w:numId w:val="133"/>
        </w:numPr>
        <w:ind w:left="420" w:leftChars="0" w:hanging="420" w:firstLineChars="0"/>
        <w:rPr>
          <w:rFonts w:hint="eastAsia"/>
          <w:sz w:val="28"/>
          <w:szCs w:val="28"/>
          <w:lang w:eastAsia="zh-CN"/>
        </w:rPr>
      </w:pPr>
      <w:r>
        <w:rPr>
          <w:rFonts w:hint="eastAsia"/>
          <w:sz w:val="28"/>
          <w:szCs w:val="28"/>
          <w:lang w:val="en-US" w:eastAsia="zh-CN"/>
        </w:rPr>
        <w:t>1949年</w:t>
      </w:r>
      <w:r>
        <w:rPr>
          <w:rFonts w:hint="eastAsia"/>
          <w:sz w:val="28"/>
          <w:szCs w:val="28"/>
          <w:lang w:eastAsia="zh-CN"/>
        </w:rPr>
        <w:t>元旦蒋介石发表"求和"声明，企图借"和平谈判"争取喘息时间。毛泽东、朱德发布《向全国进军的命令》，中国人民解放军发起渡江战役。</w:t>
      </w:r>
      <w:r>
        <w:rPr>
          <w:rFonts w:hint="eastAsia"/>
          <w:color w:val="FF0000"/>
          <w:sz w:val="28"/>
          <w:szCs w:val="28"/>
          <w:lang w:val="en-US" w:eastAsia="zh-CN"/>
        </w:rPr>
        <w:t>4月23日，</w:t>
      </w:r>
      <w:r>
        <w:rPr>
          <w:rFonts w:hint="eastAsia"/>
          <w:sz w:val="28"/>
          <w:szCs w:val="28"/>
          <w:lang w:eastAsia="zh-CN"/>
        </w:rPr>
        <w:t>人民解放军占领南京，延续22年的国民党反动统治宣告覆灭。</w:t>
      </w:r>
    </w:p>
    <w:p>
      <w:pPr>
        <w:numPr>
          <w:ilvl w:val="0"/>
          <w:numId w:val="0"/>
        </w:numPr>
        <w:ind w:leftChars="0"/>
        <w:rPr>
          <w:rFonts w:hint="eastAsia"/>
          <w:sz w:val="28"/>
          <w:szCs w:val="28"/>
          <w:lang w:val="en-US" w:eastAsia="zh-CN"/>
        </w:rPr>
      </w:pPr>
      <w:r>
        <w:rPr>
          <w:rFonts w:hint="eastAsia"/>
          <w:sz w:val="28"/>
          <w:szCs w:val="28"/>
          <w:lang w:val="en-US" w:eastAsia="zh-CN"/>
        </w:rPr>
        <w:t>（二）人民政协与共同纲领</w:t>
      </w:r>
    </w:p>
    <w:p>
      <w:pPr>
        <w:numPr>
          <w:ilvl w:val="0"/>
          <w:numId w:val="0"/>
        </w:numPr>
        <w:ind w:left="420" w:leftChars="0"/>
        <w:rPr>
          <w:rFonts w:hint="eastAsia"/>
          <w:sz w:val="28"/>
          <w:szCs w:val="28"/>
          <w:highlight w:val="yellow"/>
          <w:lang w:val="en-US" w:eastAsia="zh-CN"/>
        </w:rPr>
      </w:pPr>
      <w:r>
        <w:rPr>
          <w:rFonts w:hint="eastAsia"/>
          <w:sz w:val="28"/>
          <w:szCs w:val="28"/>
          <w:lang w:val="en-US" w:eastAsia="zh-CN"/>
        </w:rPr>
        <w:t>1、</w:t>
      </w:r>
      <w:r>
        <w:rPr>
          <w:rFonts w:hint="eastAsia"/>
          <w:sz w:val="28"/>
          <w:szCs w:val="28"/>
          <w:highlight w:val="yellow"/>
          <w:lang w:val="en-US" w:eastAsia="zh-CN"/>
        </w:rPr>
        <w:t xml:space="preserve">中共七届二中全会 </w:t>
      </w:r>
    </w:p>
    <w:p>
      <w:pPr>
        <w:numPr>
          <w:ilvl w:val="0"/>
          <w:numId w:val="133"/>
        </w:numPr>
        <w:ind w:left="420" w:leftChars="0" w:hanging="420" w:firstLineChars="0"/>
        <w:rPr>
          <w:sz w:val="28"/>
          <w:szCs w:val="28"/>
        </w:rPr>
      </w:pPr>
      <w:r>
        <w:rPr>
          <w:rFonts w:hint="eastAsia"/>
          <w:sz w:val="28"/>
          <w:szCs w:val="28"/>
          <w:highlight w:val="none"/>
          <w:lang w:val="en-US" w:eastAsia="zh-CN"/>
        </w:rPr>
        <w:t>1949年3月在</w:t>
      </w:r>
      <w:r>
        <w:rPr>
          <w:rFonts w:hint="default"/>
          <w:sz w:val="28"/>
          <w:szCs w:val="28"/>
          <w:lang w:val="en-US" w:eastAsia="zh-CN"/>
        </w:rPr>
        <w:t>西柏坡</w:t>
      </w:r>
      <w:r>
        <w:rPr>
          <w:rFonts w:hint="eastAsia"/>
          <w:sz w:val="28"/>
          <w:szCs w:val="28"/>
          <w:lang w:val="en-US" w:eastAsia="zh-CN"/>
        </w:rPr>
        <w:t>召开的</w:t>
      </w:r>
      <w:r>
        <w:rPr>
          <w:rFonts w:hint="eastAsia"/>
          <w:sz w:val="28"/>
          <w:szCs w:val="28"/>
          <w:highlight w:val="none"/>
          <w:lang w:val="en-US" w:eastAsia="zh-CN"/>
        </w:rPr>
        <w:t>中共七届二中全会，</w:t>
      </w:r>
      <w:r>
        <w:rPr>
          <w:rFonts w:hint="default"/>
          <w:sz w:val="28"/>
          <w:szCs w:val="28"/>
          <w:lang w:val="en-US" w:eastAsia="zh-CN"/>
        </w:rPr>
        <w:t>规定了全国胜利后中国共产党在政治、经济、外交方面应当采取的基本政策</w:t>
      </w:r>
      <w:r>
        <w:rPr>
          <w:rFonts w:hint="eastAsia"/>
          <w:sz w:val="28"/>
          <w:szCs w:val="28"/>
          <w:lang w:val="en-US" w:eastAsia="zh-CN"/>
        </w:rPr>
        <w:t>，</w:t>
      </w:r>
      <w:r>
        <w:rPr>
          <w:rFonts w:hint="default"/>
          <w:sz w:val="28"/>
          <w:szCs w:val="28"/>
          <w:lang w:val="en-US" w:eastAsia="zh-CN"/>
        </w:rPr>
        <w:t>指出了中国由农业国转变为工业国，由新民主主义社会转变为社会主义社会的发展方向</w:t>
      </w:r>
      <w:r>
        <w:rPr>
          <w:rFonts w:hint="eastAsia"/>
          <w:sz w:val="28"/>
          <w:szCs w:val="28"/>
          <w:lang w:val="en-US" w:eastAsia="zh-CN"/>
        </w:rPr>
        <w:t>。</w:t>
      </w:r>
    </w:p>
    <w:p>
      <w:pPr>
        <w:numPr>
          <w:ilvl w:val="0"/>
          <w:numId w:val="133"/>
        </w:numPr>
        <w:ind w:left="420" w:leftChars="0" w:hanging="420" w:firstLineChars="0"/>
        <w:rPr>
          <w:rFonts w:hint="eastAsia"/>
          <w:sz w:val="28"/>
          <w:szCs w:val="28"/>
          <w:lang w:val="en-US" w:eastAsia="zh-CN"/>
        </w:rPr>
      </w:pPr>
      <w:r>
        <w:rPr>
          <w:rFonts w:hint="default"/>
          <w:sz w:val="28"/>
          <w:szCs w:val="28"/>
          <w:lang w:val="en-US" w:eastAsia="zh-CN"/>
        </w:rPr>
        <w:t>在中国共产党自身建设的问题上，提出</w:t>
      </w:r>
      <w:r>
        <w:rPr>
          <w:rFonts w:hint="default"/>
          <w:sz w:val="28"/>
          <w:szCs w:val="28"/>
          <w:u w:val="single"/>
          <w:lang w:val="en-US" w:eastAsia="zh-CN"/>
        </w:rPr>
        <w:t>'</w:t>
      </w:r>
      <w:r>
        <w:rPr>
          <w:rFonts w:hint="default"/>
          <w:sz w:val="28"/>
          <w:szCs w:val="28"/>
          <w:highlight w:val="yellow"/>
          <w:u w:val="single"/>
          <w:lang w:val="en-US" w:eastAsia="zh-CN"/>
        </w:rPr>
        <w:t>两个务必</w:t>
      </w:r>
      <w:r>
        <w:rPr>
          <w:rFonts w:hint="default"/>
          <w:sz w:val="28"/>
          <w:szCs w:val="28"/>
          <w:highlight w:val="yellow"/>
          <w:lang w:val="en-US" w:eastAsia="zh-CN"/>
        </w:rPr>
        <w:t>'</w:t>
      </w:r>
      <w:r>
        <w:rPr>
          <w:rFonts w:hint="default"/>
          <w:sz w:val="28"/>
          <w:szCs w:val="28"/>
          <w:lang w:val="en-US" w:eastAsia="zh-CN"/>
        </w:rPr>
        <w:t>的</w:t>
      </w:r>
      <w:r>
        <w:rPr>
          <w:rFonts w:hint="eastAsia"/>
          <w:sz w:val="28"/>
          <w:szCs w:val="28"/>
          <w:lang w:val="en-US" w:eastAsia="zh-CN"/>
        </w:rPr>
        <w:t>思想，即“务必使同志们继续保持谦虚谨慎、不骄不躁的作风，务必使同志们继续保持艰苦奋斗的作风”</w:t>
      </w:r>
      <w:r>
        <w:rPr>
          <w:rFonts w:hint="default"/>
          <w:sz w:val="28"/>
          <w:szCs w:val="28"/>
          <w:lang w:val="en-US" w:eastAsia="zh-CN"/>
        </w:rPr>
        <w:t>向全党警告，防止腐败</w:t>
      </w:r>
      <w:r>
        <w:rPr>
          <w:rFonts w:hint="eastAsia"/>
          <w:sz w:val="28"/>
          <w:szCs w:val="28"/>
          <w:lang w:val="en-US" w:eastAsia="zh-CN"/>
        </w:rPr>
        <w:t>。</w:t>
      </w:r>
    </w:p>
    <w:p>
      <w:pPr>
        <w:numPr>
          <w:ilvl w:val="0"/>
          <w:numId w:val="133"/>
        </w:numPr>
        <w:ind w:left="420" w:leftChars="0" w:hanging="420" w:firstLineChars="0"/>
        <w:rPr>
          <w:rFonts w:hint="eastAsia"/>
          <w:sz w:val="28"/>
          <w:szCs w:val="28"/>
          <w:lang w:val="en-US" w:eastAsia="zh-CN"/>
        </w:rPr>
      </w:pPr>
      <w:r>
        <w:rPr>
          <w:rFonts w:hint="eastAsia"/>
          <w:sz w:val="28"/>
          <w:szCs w:val="28"/>
          <w:lang w:val="en-US" w:eastAsia="zh-CN"/>
        </w:rPr>
        <w:t>3月23日上午，中共中央离开西柏坡向北平进发。3月25日，毛泽东等中央领导人与中央机关、人民解放军总部进驻北平香山，</w:t>
      </w:r>
      <w:r>
        <w:rPr>
          <w:rFonts w:hint="eastAsia"/>
          <w:color w:val="FF0000"/>
          <w:sz w:val="28"/>
          <w:szCs w:val="28"/>
          <w:u w:val="single"/>
          <w:lang w:val="en-US" w:eastAsia="zh-CN"/>
        </w:rPr>
        <w:t>标志着</w:t>
      </w:r>
      <w:r>
        <w:rPr>
          <w:rFonts w:hint="eastAsia"/>
          <w:color w:val="FF0000"/>
          <w:sz w:val="28"/>
          <w:szCs w:val="28"/>
          <w:lang w:val="en-US" w:eastAsia="zh-CN"/>
        </w:rPr>
        <w:t>中国革命重心从农村转向城市。</w:t>
      </w:r>
    </w:p>
    <w:p>
      <w:pPr>
        <w:numPr>
          <w:ilvl w:val="0"/>
          <w:numId w:val="0"/>
        </w:numPr>
        <w:rPr>
          <w:sz w:val="28"/>
          <w:szCs w:val="28"/>
          <w:highlight w:val="yellow"/>
        </w:rPr>
      </w:pPr>
      <w:r>
        <w:rPr>
          <w:rFonts w:hint="default"/>
          <w:sz w:val="28"/>
          <w:szCs w:val="28"/>
          <w:lang w:val="en-US" w:eastAsia="zh-CN"/>
        </w:rPr>
        <w:t>2</w:t>
      </w:r>
      <w:r>
        <w:rPr>
          <w:rFonts w:hint="default"/>
          <w:sz w:val="28"/>
          <w:szCs w:val="28"/>
          <w:highlight w:val="yellow"/>
          <w:lang w:val="en-US" w:eastAsia="zh-CN"/>
        </w:rPr>
        <w:t>、《论人民民主专政》</w:t>
      </w:r>
    </w:p>
    <w:p>
      <w:pPr>
        <w:numPr>
          <w:ilvl w:val="0"/>
          <w:numId w:val="0"/>
        </w:numPr>
        <w:rPr>
          <w:rFonts w:hint="default"/>
          <w:sz w:val="28"/>
          <w:szCs w:val="28"/>
          <w:lang w:val="en-US" w:eastAsia="zh-CN"/>
        </w:rPr>
      </w:pPr>
      <w:r>
        <w:rPr>
          <w:rFonts w:hint="default"/>
          <w:sz w:val="28"/>
          <w:szCs w:val="28"/>
          <w:lang w:val="en-US" w:eastAsia="zh-CN"/>
        </w:rPr>
        <w:t>1949年6月30日</w:t>
      </w:r>
      <w:r>
        <w:rPr>
          <w:rFonts w:hint="eastAsia"/>
          <w:sz w:val="28"/>
          <w:szCs w:val="28"/>
          <w:lang w:val="en-US" w:eastAsia="zh-CN"/>
        </w:rPr>
        <w:t>，毛泽东发表《论人民民主专政》一文。</w:t>
      </w:r>
    </w:p>
    <w:p>
      <w:pPr>
        <w:numPr>
          <w:ilvl w:val="0"/>
          <w:numId w:val="0"/>
        </w:numPr>
        <w:rPr>
          <w:rFonts w:hint="default"/>
          <w:color w:val="FF0000"/>
          <w:sz w:val="28"/>
          <w:szCs w:val="28"/>
          <w:highlight w:val="green"/>
          <w:u w:val="single"/>
          <w:lang w:val="en-US" w:eastAsia="zh-CN"/>
        </w:rPr>
      </w:pPr>
      <w:r>
        <w:rPr>
          <w:rFonts w:hint="eastAsia"/>
          <w:color w:val="FF0000"/>
          <w:sz w:val="28"/>
          <w:szCs w:val="28"/>
          <w:u w:val="single"/>
          <w:lang w:val="en-US" w:eastAsia="zh-CN"/>
        </w:rPr>
        <w:t>中国七届二中全会和《论人民民主专政》）构成了《中国人民政治协商会议共同纲领》的基础。</w:t>
      </w:r>
    </w:p>
    <w:p>
      <w:pPr>
        <w:numPr>
          <w:ilvl w:val="0"/>
          <w:numId w:val="0"/>
        </w:numPr>
        <w:rPr>
          <w:rFonts w:hint="default"/>
          <w:sz w:val="28"/>
          <w:szCs w:val="28"/>
          <w:highlight w:val="yellow"/>
          <w:lang w:val="en-US" w:eastAsia="zh-CN"/>
        </w:rPr>
      </w:pPr>
      <w:r>
        <w:rPr>
          <w:rFonts w:hint="eastAsia"/>
          <w:sz w:val="28"/>
          <w:szCs w:val="28"/>
          <w:highlight w:val="yellow"/>
          <w:lang w:val="en-US" w:eastAsia="zh-CN"/>
        </w:rPr>
        <w:t>3、</w:t>
      </w:r>
      <w:r>
        <w:rPr>
          <w:rFonts w:hint="default"/>
          <w:sz w:val="28"/>
          <w:szCs w:val="28"/>
          <w:highlight w:val="yellow"/>
          <w:lang w:val="en-US" w:eastAsia="zh-CN"/>
        </w:rPr>
        <w:t>人民政治协商会议的召开</w:t>
      </w:r>
    </w:p>
    <w:p>
      <w:pPr>
        <w:numPr>
          <w:ilvl w:val="0"/>
          <w:numId w:val="133"/>
        </w:numPr>
        <w:ind w:left="420" w:leftChars="0" w:hanging="420" w:firstLineChars="0"/>
        <w:rPr>
          <w:rFonts w:hint="eastAsia"/>
          <w:sz w:val="28"/>
          <w:szCs w:val="28"/>
          <w:lang w:val="en-US" w:eastAsia="zh-CN"/>
        </w:rPr>
      </w:pPr>
      <w:r>
        <w:rPr>
          <w:rFonts w:hint="eastAsia"/>
          <w:sz w:val="28"/>
          <w:szCs w:val="28"/>
          <w:u w:val="single"/>
          <w:lang w:val="en-US" w:eastAsia="zh-CN"/>
        </w:rPr>
        <w:t>完成创建新中国的任务，</w:t>
      </w:r>
      <w:r>
        <w:rPr>
          <w:rFonts w:hint="eastAsia"/>
          <w:sz w:val="28"/>
          <w:szCs w:val="28"/>
          <w:lang w:val="en-US" w:eastAsia="zh-CN"/>
        </w:rPr>
        <w:t>是由中国人民政治协商会议第一届全体会议来承担的。</w:t>
      </w:r>
    </w:p>
    <w:p>
      <w:pPr>
        <w:numPr>
          <w:ilvl w:val="0"/>
          <w:numId w:val="133"/>
        </w:numPr>
        <w:ind w:left="420" w:leftChars="0" w:hanging="420" w:firstLineChars="0"/>
        <w:rPr>
          <w:rFonts w:hint="default"/>
          <w:color w:val="FF0000"/>
          <w:sz w:val="28"/>
          <w:szCs w:val="28"/>
          <w:highlight w:val="none"/>
          <w:lang w:val="en-US"/>
        </w:rPr>
      </w:pPr>
      <w:r>
        <w:rPr>
          <w:rFonts w:hint="eastAsia"/>
          <w:sz w:val="28"/>
          <w:szCs w:val="28"/>
          <w:lang w:val="en-US" w:eastAsia="zh-CN"/>
        </w:rPr>
        <w:t>1949年9月21日，中国人民政治协商会议第一届全体会议在北平召开。</w:t>
      </w:r>
      <w:r>
        <w:rPr>
          <w:rFonts w:hint="default"/>
          <w:sz w:val="28"/>
          <w:szCs w:val="28"/>
          <w:lang w:val="en-US" w:eastAsia="zh-CN"/>
        </w:rPr>
        <w:t>通过了</w:t>
      </w:r>
      <w:r>
        <w:rPr>
          <w:rFonts w:hint="default"/>
          <w:color w:val="FF0000"/>
          <w:sz w:val="28"/>
          <w:szCs w:val="28"/>
          <w:highlight w:val="none"/>
          <w:lang w:val="en-US" w:eastAsia="zh-CN"/>
        </w:rPr>
        <w:t>《中国人民政治协商会议共同纲领》</w:t>
      </w:r>
      <w:r>
        <w:rPr>
          <w:rFonts w:hint="eastAsia"/>
          <w:color w:val="FF0000"/>
          <w:sz w:val="28"/>
          <w:szCs w:val="28"/>
          <w:highlight w:val="none"/>
          <w:lang w:val="en-US" w:eastAsia="zh-CN"/>
        </w:rPr>
        <w:t>，这个纲领成为中国人民的大宪章，在一个时期内起着新中国临时宪法的作用。</w:t>
      </w:r>
    </w:p>
    <w:p>
      <w:pPr>
        <w:numPr>
          <w:ilvl w:val="0"/>
          <w:numId w:val="133"/>
        </w:numPr>
        <w:ind w:left="420" w:leftChars="0" w:hanging="420" w:firstLineChars="0"/>
        <w:rPr>
          <w:rFonts w:hint="default"/>
          <w:color w:val="000000"/>
          <w:sz w:val="28"/>
          <w:szCs w:val="28"/>
          <w:highlight w:val="none"/>
          <w:lang w:val="en-US"/>
        </w:rPr>
      </w:pPr>
      <w:r>
        <w:rPr>
          <w:rFonts w:hint="eastAsia"/>
          <w:color w:val="000000"/>
          <w:sz w:val="28"/>
          <w:szCs w:val="28"/>
          <w:highlight w:val="none"/>
          <w:lang w:val="en-US" w:eastAsia="zh-CN"/>
        </w:rPr>
        <w:t>人民政协会议的召开，</w:t>
      </w:r>
      <w:r>
        <w:rPr>
          <w:rFonts w:hint="eastAsia"/>
          <w:color w:val="000000"/>
          <w:sz w:val="28"/>
          <w:szCs w:val="28"/>
          <w:highlight w:val="none"/>
          <w:u w:val="single"/>
          <w:lang w:val="en-US" w:eastAsia="zh-CN"/>
        </w:rPr>
        <w:t>标志着中国的新型政党制度---中国共产党领导的多党合作和政治协商制度的确立。</w:t>
      </w:r>
    </w:p>
    <w:p>
      <w:pPr>
        <w:numPr>
          <w:ilvl w:val="0"/>
          <w:numId w:val="0"/>
        </w:numPr>
        <w:rPr>
          <w:sz w:val="28"/>
          <w:szCs w:val="28"/>
          <w:highlight w:val="yellow"/>
        </w:rPr>
      </w:pPr>
      <w:r>
        <w:rPr>
          <w:rFonts w:hint="default"/>
          <w:sz w:val="28"/>
          <w:szCs w:val="28"/>
          <w:lang w:val="en-US" w:eastAsia="zh-CN"/>
        </w:rPr>
        <w:t>三</w:t>
      </w:r>
      <w:r>
        <w:rPr>
          <w:rFonts w:hint="default"/>
          <w:sz w:val="28"/>
          <w:szCs w:val="28"/>
          <w:highlight w:val="yellow"/>
          <w:lang w:val="en-US" w:eastAsia="zh-CN"/>
        </w:rPr>
        <w:t>、中国革命胜利的伟大意义与基本经验</w:t>
      </w:r>
    </w:p>
    <w:p>
      <w:pPr>
        <w:numPr>
          <w:ilvl w:val="0"/>
          <w:numId w:val="0"/>
        </w:numPr>
        <w:rPr>
          <w:sz w:val="28"/>
          <w:szCs w:val="28"/>
          <w:highlight w:val="yellow"/>
        </w:rPr>
      </w:pPr>
      <w:r>
        <w:rPr>
          <w:rFonts w:hint="default"/>
          <w:sz w:val="28"/>
          <w:szCs w:val="28"/>
          <w:lang w:val="en-US" w:eastAsia="zh-CN"/>
        </w:rPr>
        <w:t>1</w:t>
      </w:r>
      <w:r>
        <w:rPr>
          <w:rFonts w:hint="eastAsia"/>
          <w:sz w:val="28"/>
          <w:szCs w:val="28"/>
          <w:lang w:val="en-US" w:eastAsia="zh-CN"/>
        </w:rPr>
        <w:t>、</w:t>
      </w:r>
      <w:r>
        <w:rPr>
          <w:rFonts w:hint="default"/>
          <w:sz w:val="28"/>
          <w:szCs w:val="28"/>
          <w:highlight w:val="yellow"/>
          <w:lang w:val="en-US" w:eastAsia="zh-CN"/>
        </w:rPr>
        <w:t>中国革命胜利的原因</w:t>
      </w:r>
    </w:p>
    <w:p>
      <w:pPr>
        <w:numPr>
          <w:ilvl w:val="0"/>
          <w:numId w:val="134"/>
        </w:numPr>
        <w:ind w:left="845" w:leftChars="0" w:hanging="425" w:firstLineChars="0"/>
        <w:rPr>
          <w:rFonts w:hint="default"/>
          <w:sz w:val="28"/>
          <w:szCs w:val="28"/>
          <w:lang w:val="en-US" w:eastAsia="zh-CN"/>
        </w:rPr>
      </w:pPr>
      <w:r>
        <w:rPr>
          <w:rFonts w:hint="default"/>
          <w:sz w:val="28"/>
          <w:szCs w:val="28"/>
          <w:lang w:val="en-US" w:eastAsia="zh-CN"/>
        </w:rPr>
        <w:t>有深刻的社会根源和雄厚的群众基础</w:t>
      </w:r>
      <w:r>
        <w:rPr>
          <w:rFonts w:hint="eastAsia"/>
          <w:sz w:val="28"/>
          <w:szCs w:val="28"/>
          <w:lang w:val="en-US" w:eastAsia="zh-CN"/>
        </w:rPr>
        <w:t>。（由于帝国主义、封建主义、官僚资本主义的残酷压迫，中国人民走上了反帝反封建反官僚资本主义斗争的伟大道路。）</w:t>
      </w:r>
    </w:p>
    <w:p>
      <w:pPr>
        <w:numPr>
          <w:ilvl w:val="0"/>
          <w:numId w:val="134"/>
        </w:numPr>
        <w:ind w:left="845" w:leftChars="0" w:hanging="425" w:firstLineChars="0"/>
        <w:rPr>
          <w:sz w:val="28"/>
          <w:szCs w:val="28"/>
        </w:rPr>
      </w:pPr>
      <w:r>
        <w:rPr>
          <w:rFonts w:hint="eastAsia"/>
          <w:b/>
          <w:bCs/>
          <w:sz w:val="28"/>
          <w:szCs w:val="28"/>
          <w:u w:val="single"/>
          <w:lang w:val="en-US" w:eastAsia="zh-CN"/>
        </w:rPr>
        <w:t>根本：</w:t>
      </w:r>
      <w:r>
        <w:rPr>
          <w:rFonts w:hint="default"/>
          <w:sz w:val="28"/>
          <w:szCs w:val="28"/>
          <w:lang w:val="en-US" w:eastAsia="zh-CN"/>
        </w:rPr>
        <w:t>有共产党的领导，没有共产党就没有新中国</w:t>
      </w:r>
    </w:p>
    <w:p>
      <w:pPr>
        <w:numPr>
          <w:ilvl w:val="0"/>
          <w:numId w:val="134"/>
        </w:numPr>
        <w:ind w:left="845" w:leftChars="0" w:hanging="425" w:firstLineChars="0"/>
        <w:rPr>
          <w:sz w:val="28"/>
          <w:szCs w:val="28"/>
        </w:rPr>
      </w:pPr>
      <w:r>
        <w:rPr>
          <w:rFonts w:hint="default"/>
          <w:sz w:val="28"/>
          <w:szCs w:val="28"/>
          <w:lang w:val="en-US" w:eastAsia="zh-CN"/>
        </w:rPr>
        <w:t>国际无产阶级</w:t>
      </w:r>
      <w:r>
        <w:rPr>
          <w:rFonts w:hint="eastAsia"/>
          <w:sz w:val="28"/>
          <w:szCs w:val="28"/>
          <w:lang w:val="en-US" w:eastAsia="zh-CN"/>
        </w:rPr>
        <w:t>和</w:t>
      </w:r>
      <w:r>
        <w:rPr>
          <w:rFonts w:hint="default"/>
          <w:sz w:val="28"/>
          <w:szCs w:val="28"/>
          <w:lang w:val="en-US" w:eastAsia="zh-CN"/>
        </w:rPr>
        <w:t>人民群众支持</w:t>
      </w:r>
    </w:p>
    <w:p>
      <w:pPr>
        <w:numPr>
          <w:ilvl w:val="0"/>
          <w:numId w:val="0"/>
        </w:numPr>
        <w:rPr>
          <w:sz w:val="28"/>
          <w:szCs w:val="28"/>
          <w:highlight w:val="yellow"/>
        </w:rPr>
      </w:pPr>
      <w:r>
        <w:rPr>
          <w:rFonts w:hint="default"/>
          <w:sz w:val="28"/>
          <w:szCs w:val="28"/>
          <w:lang w:val="en-US" w:eastAsia="zh-CN"/>
        </w:rPr>
        <w:t>2、</w:t>
      </w:r>
      <w:r>
        <w:rPr>
          <w:rFonts w:hint="default"/>
          <w:sz w:val="28"/>
          <w:szCs w:val="28"/>
          <w:highlight w:val="yellow"/>
          <w:lang w:val="en-US" w:eastAsia="zh-CN"/>
        </w:rPr>
        <w:t>中国革命胜利的意义</w:t>
      </w:r>
    </w:p>
    <w:p>
      <w:pPr>
        <w:numPr>
          <w:ilvl w:val="0"/>
          <w:numId w:val="135"/>
        </w:numPr>
        <w:ind w:left="0" w:leftChars="0" w:firstLine="560" w:firstLineChars="200"/>
        <w:rPr>
          <w:sz w:val="28"/>
          <w:szCs w:val="28"/>
        </w:rPr>
      </w:pPr>
      <w:r>
        <w:rPr>
          <w:rFonts w:hint="default"/>
          <w:sz w:val="28"/>
          <w:szCs w:val="28"/>
          <w:lang w:val="en-US" w:eastAsia="zh-CN"/>
        </w:rPr>
        <w:t>结束了</w:t>
      </w:r>
      <w:r>
        <w:rPr>
          <w:rFonts w:hint="eastAsia"/>
          <w:sz w:val="28"/>
          <w:szCs w:val="28"/>
          <w:lang w:val="en-US" w:eastAsia="zh-CN"/>
        </w:rPr>
        <w:t>中华民族遭受资本、帝国主义侵略和中国各族人民遭受资本、帝国主义、封建统治阶级联合压迫与剥削的历史，结束了国家战乱频仍、四分五裂的局面，实现了中国人民梦寐以求的民族独立和人民解放。</w:t>
      </w:r>
    </w:p>
    <w:p>
      <w:pPr>
        <w:numPr>
          <w:ilvl w:val="0"/>
          <w:numId w:val="135"/>
        </w:numPr>
        <w:ind w:left="0" w:leftChars="0" w:firstLine="560" w:firstLineChars="200"/>
        <w:rPr>
          <w:sz w:val="28"/>
          <w:szCs w:val="28"/>
        </w:rPr>
      </w:pPr>
      <w:r>
        <w:rPr>
          <w:rFonts w:hint="default"/>
          <w:sz w:val="28"/>
          <w:szCs w:val="28"/>
          <w:lang w:val="en-US" w:eastAsia="zh-CN"/>
        </w:rPr>
        <w:t>从根本上改变了中国社会的发展方向，为实现新民主主义向社会主义过渡创造了条件</w:t>
      </w:r>
      <w:r>
        <w:rPr>
          <w:rFonts w:hint="eastAsia"/>
          <w:sz w:val="28"/>
          <w:szCs w:val="28"/>
          <w:lang w:val="en-US" w:eastAsia="zh-CN"/>
        </w:rPr>
        <w:t>，</w:t>
      </w:r>
      <w:r>
        <w:rPr>
          <w:rFonts w:hint="default"/>
          <w:sz w:val="28"/>
          <w:szCs w:val="28"/>
          <w:lang w:val="en-US" w:eastAsia="zh-CN"/>
        </w:rPr>
        <w:t>为实现</w:t>
      </w:r>
      <w:r>
        <w:rPr>
          <w:rFonts w:hint="eastAsia"/>
          <w:sz w:val="28"/>
          <w:szCs w:val="28"/>
          <w:lang w:val="en-US" w:eastAsia="zh-CN"/>
        </w:rPr>
        <w:t>国家富强和人民幸福，实现</w:t>
      </w:r>
      <w:r>
        <w:rPr>
          <w:rFonts w:hint="default"/>
          <w:sz w:val="28"/>
          <w:szCs w:val="28"/>
          <w:lang w:val="en-US" w:eastAsia="zh-CN"/>
        </w:rPr>
        <w:t>中华民族伟大复兴开辟了广阔大道</w:t>
      </w:r>
      <w:r>
        <w:rPr>
          <w:rFonts w:hint="eastAsia"/>
          <w:sz w:val="28"/>
          <w:szCs w:val="28"/>
          <w:lang w:val="en-US" w:eastAsia="zh-CN"/>
        </w:rPr>
        <w:t>。</w:t>
      </w:r>
    </w:p>
    <w:p>
      <w:pPr>
        <w:numPr>
          <w:ilvl w:val="0"/>
          <w:numId w:val="135"/>
        </w:numPr>
        <w:ind w:left="0" w:leftChars="0" w:firstLine="560" w:firstLineChars="200"/>
        <w:rPr>
          <w:sz w:val="28"/>
          <w:szCs w:val="28"/>
        </w:rPr>
      </w:pPr>
      <w:r>
        <w:rPr>
          <w:rFonts w:hint="eastAsia"/>
          <w:sz w:val="28"/>
          <w:szCs w:val="28"/>
          <w:lang w:val="en-US" w:eastAsia="zh-CN"/>
        </w:rPr>
        <w:t>极大改变了世界的政治格局，壮大了世界和平、民主和社会主义的力量，鼓舞了世界被压迫民族和被压迫人民的争取解放的斗争。</w:t>
      </w:r>
    </w:p>
    <w:p>
      <w:pPr>
        <w:numPr>
          <w:ilvl w:val="0"/>
          <w:numId w:val="135"/>
        </w:numPr>
        <w:ind w:left="0" w:leftChars="0" w:firstLine="560" w:firstLineChars="200"/>
        <w:rPr>
          <w:sz w:val="28"/>
          <w:szCs w:val="28"/>
        </w:rPr>
      </w:pPr>
      <w:r>
        <w:rPr>
          <w:rFonts w:hint="eastAsia"/>
          <w:sz w:val="28"/>
          <w:szCs w:val="28"/>
          <w:lang w:val="en-US" w:eastAsia="zh-CN"/>
        </w:rPr>
        <w:t>形成了伟大的毛泽东思想，找到了夺取中国革命胜利的正确道路。</w:t>
      </w:r>
    </w:p>
    <w:p>
      <w:pPr>
        <w:numPr>
          <w:ilvl w:val="0"/>
          <w:numId w:val="0"/>
        </w:numPr>
        <w:ind w:leftChars="0"/>
        <w:rPr>
          <w:rFonts w:hint="eastAsia"/>
          <w:sz w:val="28"/>
          <w:szCs w:val="28"/>
          <w:highlight w:val="magenta"/>
          <w:lang w:val="en-US" w:eastAsia="zh-CN"/>
        </w:rPr>
      </w:pPr>
      <w:r>
        <w:rPr>
          <w:rFonts w:hint="eastAsia"/>
          <w:sz w:val="28"/>
          <w:szCs w:val="28"/>
          <w:lang w:val="en-US" w:eastAsia="zh-CN"/>
        </w:rPr>
        <w:t>3、</w:t>
      </w:r>
      <w:r>
        <w:rPr>
          <w:rFonts w:hint="eastAsia"/>
          <w:sz w:val="28"/>
          <w:szCs w:val="28"/>
          <w:highlight w:val="yellow"/>
          <w:lang w:val="en-US" w:eastAsia="zh-CN"/>
        </w:rPr>
        <w:t>中国革命胜利的基本经验</w:t>
      </w:r>
    </w:p>
    <w:p>
      <w:pPr>
        <w:numPr>
          <w:ilvl w:val="0"/>
          <w:numId w:val="136"/>
        </w:numPr>
        <w:ind w:left="425" w:leftChars="0" w:hanging="425" w:firstLineChars="0"/>
        <w:rPr>
          <w:rFonts w:hint="eastAsia"/>
          <w:sz w:val="28"/>
          <w:szCs w:val="28"/>
          <w:lang w:val="en-US" w:eastAsia="zh-CN"/>
        </w:rPr>
      </w:pPr>
      <w:r>
        <w:rPr>
          <w:rFonts w:hint="eastAsia"/>
          <w:sz w:val="28"/>
          <w:szCs w:val="28"/>
          <w:lang w:val="en-US" w:eastAsia="zh-CN"/>
        </w:rPr>
        <w:t>没有无产阶级及其政党---中国共产党的坚强领导，中国革命是不可能取得胜利的。</w:t>
      </w:r>
    </w:p>
    <w:p>
      <w:pPr>
        <w:numPr>
          <w:ilvl w:val="0"/>
          <w:numId w:val="136"/>
        </w:numPr>
        <w:ind w:left="425" w:leftChars="0" w:hanging="425" w:firstLineChars="0"/>
        <w:rPr>
          <w:rFonts w:hint="eastAsia"/>
          <w:sz w:val="28"/>
          <w:szCs w:val="28"/>
          <w:lang w:val="en-US" w:eastAsia="zh-CN"/>
        </w:rPr>
      </w:pPr>
      <w:r>
        <w:rPr>
          <w:rFonts w:hint="eastAsia"/>
          <w:sz w:val="28"/>
          <w:szCs w:val="28"/>
          <w:lang w:val="en-US" w:eastAsia="zh-CN"/>
        </w:rPr>
        <w:t>必须坚持把马克思列宁基本原理和中国具体实际结合起来，必须不断推进马克思主义中国化的事业。</w:t>
      </w:r>
    </w:p>
    <w:p>
      <w:pPr>
        <w:numPr>
          <w:ilvl w:val="0"/>
          <w:numId w:val="136"/>
        </w:numPr>
        <w:ind w:left="425" w:leftChars="0" w:hanging="425" w:firstLineChars="0"/>
        <w:rPr>
          <w:rFonts w:hint="eastAsia"/>
          <w:sz w:val="28"/>
          <w:szCs w:val="28"/>
          <w:lang w:val="en-US" w:eastAsia="zh-CN"/>
        </w:rPr>
      </w:pPr>
      <w:r>
        <w:rPr>
          <w:rFonts w:hint="eastAsia"/>
          <w:sz w:val="28"/>
          <w:szCs w:val="28"/>
          <w:lang w:val="en-US" w:eastAsia="zh-CN"/>
        </w:rPr>
        <w:t>统一战线、武装斗争、党的建设是中国共产党在中国革命中战胜敌人的‘三大法宝”。</w:t>
      </w:r>
    </w:p>
    <w:p>
      <w:pPr>
        <w:numPr>
          <w:ilvl w:val="0"/>
          <w:numId w:val="136"/>
        </w:numPr>
        <w:ind w:left="425" w:leftChars="0" w:hanging="425" w:firstLineChars="0"/>
        <w:rPr>
          <w:rFonts w:hint="default"/>
          <w:sz w:val="28"/>
          <w:szCs w:val="28"/>
          <w:lang w:val="en-US" w:eastAsia="zh-CN"/>
        </w:rPr>
      </w:pPr>
      <w:r>
        <w:rPr>
          <w:rFonts w:hint="eastAsia"/>
          <w:sz w:val="28"/>
          <w:szCs w:val="28"/>
          <w:lang w:val="en-US" w:eastAsia="zh-CN"/>
        </w:rPr>
        <w:t>革命的根本问题是国家政权问题，必须建立以工农联盟为基础的人民民主专政。</w:t>
      </w:r>
    </w:p>
    <w:p>
      <w:pPr>
        <w:pStyle w:val="2"/>
        <w:bidi w:val="0"/>
        <w:rPr>
          <w:sz w:val="28"/>
          <w:szCs w:val="28"/>
        </w:rPr>
      </w:pPr>
      <w:r>
        <w:rPr>
          <w:sz w:val="28"/>
          <w:szCs w:val="28"/>
        </w:rPr>
        <w:t xml:space="preserve"> </w:t>
      </w:r>
      <w:r>
        <w:rPr>
          <w:rFonts w:hint="eastAsia"/>
          <w:sz w:val="28"/>
          <w:szCs w:val="28"/>
          <w:lang w:eastAsia="zh-CN"/>
        </w:rPr>
        <w:t>第八章 中华人民共和国的成立与中国社会主义建设道路的探索</w:t>
      </w:r>
    </w:p>
    <w:p>
      <w:pPr>
        <w:pStyle w:val="3"/>
        <w:numPr>
          <w:ilvl w:val="0"/>
          <w:numId w:val="137"/>
        </w:numPr>
        <w:bidi w:val="0"/>
        <w:ind w:left="630" w:leftChars="0" w:firstLineChars="0"/>
        <w:rPr>
          <w:rStyle w:val="9"/>
          <w:rFonts w:hint="eastAsia"/>
          <w:b/>
          <w:sz w:val="28"/>
          <w:szCs w:val="28"/>
          <w:lang w:eastAsia="zh-CN"/>
        </w:rPr>
      </w:pPr>
      <w:r>
        <w:rPr>
          <w:rStyle w:val="9"/>
          <w:rFonts w:hint="eastAsia"/>
          <w:b/>
          <w:sz w:val="28"/>
          <w:szCs w:val="28"/>
          <w:lang w:eastAsia="zh-CN"/>
        </w:rPr>
        <w:t>中华人民共和国的成立和新生人民政权的巩固</w:t>
      </w:r>
    </w:p>
    <w:p>
      <w:pPr>
        <w:numPr>
          <w:ilvl w:val="0"/>
          <w:numId w:val="138"/>
        </w:numPr>
        <w:bidi w:val="0"/>
        <w:rPr>
          <w:rFonts w:hint="eastAsia"/>
          <w:sz w:val="28"/>
          <w:szCs w:val="28"/>
          <w:lang w:eastAsia="zh-CN"/>
        </w:rPr>
      </w:pPr>
      <w:r>
        <w:rPr>
          <w:rFonts w:hint="eastAsia"/>
          <w:sz w:val="28"/>
          <w:szCs w:val="28"/>
          <w:lang w:eastAsia="zh-CN"/>
        </w:rPr>
        <w:t>中国人民站起来了</w:t>
      </w:r>
    </w:p>
    <w:p>
      <w:pPr>
        <w:numPr>
          <w:ilvl w:val="0"/>
          <w:numId w:val="0"/>
        </w:numPr>
        <w:bidi w:val="0"/>
        <w:ind w:left="420" w:leftChars="0"/>
        <w:rPr>
          <w:rFonts w:hint="eastAsia"/>
          <w:sz w:val="28"/>
          <w:szCs w:val="28"/>
          <w:lang w:val="en-US" w:eastAsia="zh-CN"/>
        </w:rPr>
      </w:pPr>
      <w:r>
        <w:rPr>
          <w:rFonts w:hint="default"/>
          <w:sz w:val="28"/>
          <w:szCs w:val="28"/>
          <w:lang w:val="en-US" w:eastAsia="zh-CN"/>
        </w:rPr>
        <w:t>1</w:t>
      </w:r>
      <w:r>
        <w:rPr>
          <w:rFonts w:hint="eastAsia"/>
          <w:sz w:val="28"/>
          <w:szCs w:val="28"/>
          <w:lang w:val="en-US" w:eastAsia="zh-CN"/>
        </w:rPr>
        <w:t>、</w:t>
      </w:r>
      <w:r>
        <w:rPr>
          <w:rFonts w:hint="default"/>
          <w:sz w:val="28"/>
          <w:szCs w:val="28"/>
          <w:lang w:val="en-US" w:eastAsia="zh-CN"/>
        </w:rPr>
        <w:t>1949</w:t>
      </w:r>
      <w:r>
        <w:rPr>
          <w:rFonts w:hint="eastAsia"/>
          <w:sz w:val="28"/>
          <w:szCs w:val="28"/>
          <w:lang w:val="en-US" w:eastAsia="zh-CN"/>
        </w:rPr>
        <w:t>年</w:t>
      </w:r>
      <w:r>
        <w:rPr>
          <w:rFonts w:hint="default"/>
          <w:sz w:val="28"/>
          <w:szCs w:val="28"/>
          <w:lang w:val="en-US" w:eastAsia="zh-CN"/>
        </w:rPr>
        <w:t>10</w:t>
      </w:r>
      <w:r>
        <w:rPr>
          <w:rFonts w:hint="eastAsia"/>
          <w:sz w:val="28"/>
          <w:szCs w:val="28"/>
          <w:lang w:val="en-US" w:eastAsia="zh-CN"/>
        </w:rPr>
        <w:t>月</w:t>
      </w:r>
      <w:r>
        <w:rPr>
          <w:rFonts w:hint="default"/>
          <w:sz w:val="28"/>
          <w:szCs w:val="28"/>
          <w:lang w:val="en-US" w:eastAsia="zh-CN"/>
        </w:rPr>
        <w:t>1</w:t>
      </w:r>
      <w:r>
        <w:rPr>
          <w:rFonts w:hint="eastAsia"/>
          <w:sz w:val="28"/>
          <w:szCs w:val="28"/>
          <w:lang w:val="en-US" w:eastAsia="zh-CN"/>
        </w:rPr>
        <w:t>日下午，在北京举行开国大典。</w:t>
      </w:r>
    </w:p>
    <w:p>
      <w:pPr>
        <w:numPr>
          <w:ilvl w:val="0"/>
          <w:numId w:val="0"/>
        </w:numPr>
        <w:bidi w:val="0"/>
        <w:ind w:left="420" w:leftChars="0"/>
        <w:rPr>
          <w:rFonts w:hint="eastAsia"/>
          <w:sz w:val="28"/>
          <w:szCs w:val="28"/>
          <w:lang w:val="en-US" w:eastAsia="zh-CN"/>
        </w:rPr>
      </w:pPr>
      <w:r>
        <w:rPr>
          <w:rFonts w:hint="eastAsia"/>
          <w:sz w:val="28"/>
          <w:szCs w:val="28"/>
          <w:lang w:val="en-US" w:eastAsia="zh-CN"/>
        </w:rPr>
        <w:t>2、新中国成立的意义：</w:t>
      </w:r>
    </w:p>
    <w:p>
      <w:pPr>
        <w:numPr>
          <w:ilvl w:val="0"/>
          <w:numId w:val="139"/>
        </w:numPr>
        <w:bidi w:val="0"/>
        <w:ind w:left="0" w:leftChars="0" w:firstLine="560" w:firstLineChars="200"/>
        <w:rPr>
          <w:rFonts w:hint="eastAsia"/>
          <w:sz w:val="28"/>
          <w:szCs w:val="28"/>
          <w:lang w:eastAsia="zh-CN"/>
        </w:rPr>
      </w:pPr>
      <w:r>
        <w:rPr>
          <w:rFonts w:hint="eastAsia"/>
          <w:sz w:val="28"/>
          <w:szCs w:val="28"/>
          <w:lang w:val="en-US" w:eastAsia="zh-CN"/>
        </w:rPr>
        <w:t>新民主主义革命的胜利，中华人民共和国的成立，彻底结束了旧中国半殖民地半封建社会的历史，彻底结束了极少数剥削者统治广大劳动人民的历史，彻底结束了旧中国一盘散沙的局面，彻底废除了列强强加给中国的不平等条约和帝国主义在中国的一切特权，实现了中国从几千年封建专制政治向人民民主的伟大飞跃，实现了中国高度统一和各民族空前团结。中国人从此站立起来了！中国人民从此把命运牢牢掌握在自己手中，成为国家、社会和自己命运的主人！中华民族发展进步从此开启了新纪元！</w:t>
      </w:r>
    </w:p>
    <w:p>
      <w:pPr>
        <w:numPr>
          <w:ilvl w:val="0"/>
          <w:numId w:val="139"/>
        </w:numPr>
        <w:bidi w:val="0"/>
        <w:ind w:left="0" w:leftChars="0" w:firstLine="560" w:firstLineChars="200"/>
        <w:rPr>
          <w:rFonts w:hint="eastAsia"/>
          <w:sz w:val="28"/>
          <w:szCs w:val="28"/>
          <w:lang w:eastAsia="zh-CN"/>
        </w:rPr>
      </w:pPr>
      <w:r>
        <w:rPr>
          <w:rFonts w:hint="eastAsia"/>
          <w:sz w:val="28"/>
          <w:szCs w:val="28"/>
          <w:lang w:val="en-US" w:eastAsia="zh-CN"/>
        </w:rPr>
        <w:t>中华人民共和国的成立，是具有世界意义的大胜利，是马克思列宁主义在中国的胜利，是马克思列宁主义基本原理同中国革命具体实际相结合的思想﹣﹣毛泽东思想的胜利。这个胜利，使马克思列宁主义、毛泽东思想在中国人民中获得很高的威信，被接受为人民共和国各项事业的指导思想，在世界范围内扩大了影响。</w:t>
      </w:r>
    </w:p>
    <w:p>
      <w:pPr>
        <w:numPr>
          <w:ilvl w:val="0"/>
          <w:numId w:val="138"/>
        </w:numPr>
        <w:bidi w:val="0"/>
        <w:rPr>
          <w:rFonts w:hint="eastAsia"/>
          <w:sz w:val="28"/>
          <w:szCs w:val="28"/>
          <w:lang w:eastAsia="zh-CN"/>
        </w:rPr>
      </w:pPr>
      <w:r>
        <w:rPr>
          <w:rFonts w:hint="eastAsia"/>
          <w:sz w:val="28"/>
          <w:szCs w:val="28"/>
          <w:lang w:eastAsia="zh-CN"/>
        </w:rPr>
        <w:t>捍卫巩固新政权的斗争</w:t>
      </w:r>
    </w:p>
    <w:p>
      <w:pPr>
        <w:numPr>
          <w:ilvl w:val="0"/>
          <w:numId w:val="0"/>
        </w:numPr>
        <w:bidi w:val="0"/>
        <w:ind w:left="420" w:leftChars="0"/>
        <w:rPr>
          <w:rFonts w:hint="eastAsia"/>
          <w:sz w:val="28"/>
          <w:szCs w:val="28"/>
          <w:lang w:eastAsia="zh-CN"/>
        </w:rPr>
      </w:pPr>
      <w:r>
        <w:rPr>
          <w:rFonts w:hint="eastAsia"/>
          <w:sz w:val="28"/>
          <w:szCs w:val="28"/>
          <w:lang w:val="en-US" w:eastAsia="zh-CN"/>
        </w:rPr>
        <w:t>1、新中国成立初期面临的考验：能不能保卫住革命胜利果实，巩固新生人民政权。能不能战胜经济困难，迅速恢复和发展国民经济。能不能巩固民族独立，维护国家主权与安全。</w:t>
      </w:r>
      <w:r>
        <w:rPr>
          <w:rFonts w:hint="eastAsia"/>
          <w:sz w:val="28"/>
          <w:szCs w:val="28"/>
          <w:lang w:eastAsia="zh-CN"/>
        </w:rPr>
        <w:t>能不能经受住全国执政的新考验，继续保持优良传统和作风。</w:t>
      </w:r>
    </w:p>
    <w:p>
      <w:pPr>
        <w:numPr>
          <w:ilvl w:val="0"/>
          <w:numId w:val="138"/>
        </w:numPr>
        <w:bidi w:val="0"/>
        <w:rPr>
          <w:rFonts w:hint="eastAsia"/>
          <w:sz w:val="28"/>
          <w:szCs w:val="28"/>
          <w:lang w:eastAsia="zh-CN"/>
        </w:rPr>
      </w:pPr>
      <w:r>
        <w:rPr>
          <w:rFonts w:hint="eastAsia"/>
          <w:sz w:val="28"/>
          <w:szCs w:val="28"/>
          <w:lang w:eastAsia="zh-CN"/>
        </w:rPr>
        <w:t>巩固新政权的斗争措施：</w:t>
      </w:r>
    </w:p>
    <w:p>
      <w:pPr>
        <w:numPr>
          <w:ilvl w:val="0"/>
          <w:numId w:val="140"/>
        </w:numPr>
        <w:bidi w:val="0"/>
        <w:ind w:left="420" w:leftChars="0"/>
        <w:rPr>
          <w:rFonts w:hint="eastAsia"/>
          <w:sz w:val="28"/>
          <w:szCs w:val="28"/>
          <w:lang w:val="en-US" w:eastAsia="zh-CN"/>
        </w:rPr>
      </w:pPr>
      <w:r>
        <w:rPr>
          <w:rFonts w:hint="eastAsia"/>
          <w:sz w:val="28"/>
          <w:szCs w:val="28"/>
          <w:lang w:val="en-US" w:eastAsia="zh-CN"/>
        </w:rPr>
        <w:t>完成民主革命的遗留任务</w:t>
      </w:r>
    </w:p>
    <w:p>
      <w:pPr>
        <w:numPr>
          <w:ilvl w:val="0"/>
          <w:numId w:val="0"/>
        </w:numPr>
        <w:bidi w:val="0"/>
        <w:ind w:firstLine="560" w:firstLineChars="200"/>
        <w:rPr>
          <w:rFonts w:hint="eastAsia"/>
          <w:sz w:val="28"/>
          <w:szCs w:val="28"/>
          <w:lang w:eastAsia="zh-CN"/>
        </w:rPr>
      </w:pPr>
      <w:r>
        <w:rPr>
          <w:rFonts w:hint="eastAsia"/>
          <w:sz w:val="28"/>
          <w:szCs w:val="28"/>
          <w:lang w:val="en-US" w:eastAsia="zh-CN"/>
        </w:rPr>
        <w:t>2、巩固民族独立，维护国家安全与主权</w:t>
      </w:r>
    </w:p>
    <w:p>
      <w:pPr>
        <w:numPr>
          <w:ilvl w:val="0"/>
          <w:numId w:val="0"/>
        </w:numPr>
        <w:bidi w:val="0"/>
        <w:ind w:left="420" w:leftChars="0"/>
        <w:rPr>
          <w:rFonts w:hint="eastAsia"/>
          <w:sz w:val="28"/>
          <w:szCs w:val="28"/>
          <w:lang w:val="en-US" w:eastAsia="zh-CN"/>
        </w:rPr>
      </w:pPr>
      <w:r>
        <w:rPr>
          <w:rFonts w:hint="eastAsia"/>
          <w:sz w:val="28"/>
          <w:szCs w:val="28"/>
          <w:lang w:val="en-US" w:eastAsia="zh-CN"/>
        </w:rPr>
        <w:t xml:space="preserve">3、抗美援朝，保家卫国 </w:t>
      </w:r>
    </w:p>
    <w:p>
      <w:pPr>
        <w:numPr>
          <w:ilvl w:val="0"/>
          <w:numId w:val="0"/>
        </w:numPr>
        <w:bidi w:val="0"/>
        <w:ind w:leftChars="0" w:firstLine="560" w:firstLineChars="200"/>
        <w:rPr>
          <w:rFonts w:hint="eastAsia"/>
          <w:sz w:val="28"/>
          <w:szCs w:val="28"/>
          <w:lang w:eastAsia="zh-CN"/>
        </w:rPr>
      </w:pPr>
      <w:r>
        <w:rPr>
          <w:rFonts w:hint="eastAsia"/>
          <w:sz w:val="28"/>
          <w:szCs w:val="28"/>
          <w:lang w:val="en-US" w:eastAsia="zh-CN"/>
        </w:rPr>
        <w:t>时间：</w:t>
      </w:r>
      <w:r>
        <w:rPr>
          <w:rFonts w:hint="default"/>
          <w:sz w:val="28"/>
          <w:szCs w:val="28"/>
          <w:lang w:val="en-US" w:eastAsia="zh-CN"/>
        </w:rPr>
        <w:t>1950</w:t>
      </w:r>
      <w:r>
        <w:rPr>
          <w:rFonts w:hint="eastAsia"/>
          <w:sz w:val="28"/>
          <w:szCs w:val="28"/>
          <w:lang w:val="en-US" w:eastAsia="zh-CN"/>
        </w:rPr>
        <w:t>至</w:t>
      </w:r>
      <w:r>
        <w:rPr>
          <w:rFonts w:hint="default"/>
          <w:sz w:val="28"/>
          <w:szCs w:val="28"/>
          <w:lang w:val="en-US" w:eastAsia="zh-CN"/>
        </w:rPr>
        <w:t>1953</w:t>
      </w:r>
      <w:r>
        <w:rPr>
          <w:rFonts w:hint="eastAsia"/>
          <w:sz w:val="28"/>
          <w:szCs w:val="28"/>
          <w:lang w:val="en-US" w:eastAsia="zh-CN"/>
        </w:rPr>
        <w:t>年</w:t>
      </w:r>
      <w:r>
        <w:rPr>
          <w:rFonts w:hint="default"/>
          <w:sz w:val="28"/>
          <w:szCs w:val="28"/>
          <w:lang w:val="en-US" w:eastAsia="zh-CN"/>
        </w:rPr>
        <w:t>7</w:t>
      </w:r>
      <w:r>
        <w:rPr>
          <w:rFonts w:hint="eastAsia"/>
          <w:sz w:val="28"/>
          <w:szCs w:val="28"/>
          <w:lang w:val="en-US" w:eastAsia="zh-CN"/>
        </w:rPr>
        <w:t>月</w:t>
      </w:r>
      <w:r>
        <w:rPr>
          <w:rFonts w:hint="default"/>
          <w:sz w:val="28"/>
          <w:szCs w:val="28"/>
          <w:lang w:val="en-US" w:eastAsia="zh-CN"/>
        </w:rPr>
        <w:t>27</w:t>
      </w:r>
      <w:r>
        <w:rPr>
          <w:rFonts w:hint="eastAsia"/>
          <w:sz w:val="28"/>
          <w:szCs w:val="28"/>
          <w:lang w:val="en-US" w:eastAsia="zh-CN"/>
        </w:rPr>
        <w:t>日签署停战协定</w:t>
      </w:r>
    </w:p>
    <w:p>
      <w:pPr>
        <w:numPr>
          <w:ilvl w:val="0"/>
          <w:numId w:val="0"/>
        </w:numPr>
        <w:bidi w:val="0"/>
        <w:ind w:left="420" w:leftChars="200" w:firstLine="0" w:firstLineChars="0"/>
        <w:rPr>
          <w:rFonts w:hint="eastAsia"/>
          <w:sz w:val="28"/>
          <w:szCs w:val="28"/>
          <w:lang w:val="en-US" w:eastAsia="zh-CN"/>
        </w:rPr>
      </w:pPr>
      <w:r>
        <w:rPr>
          <w:rFonts w:hint="eastAsia"/>
          <w:sz w:val="28"/>
          <w:szCs w:val="28"/>
          <w:lang w:val="en-US" w:eastAsia="zh-CN"/>
        </w:rPr>
        <w:t>抗美援朝的意义：</w:t>
      </w:r>
    </w:p>
    <w:p>
      <w:pPr>
        <w:numPr>
          <w:ilvl w:val="0"/>
          <w:numId w:val="141"/>
        </w:numPr>
        <w:bidi w:val="0"/>
        <w:ind w:left="0" w:leftChars="0" w:firstLine="560" w:firstLineChars="200"/>
        <w:rPr>
          <w:rFonts w:hint="eastAsia"/>
          <w:sz w:val="28"/>
          <w:szCs w:val="28"/>
          <w:lang w:eastAsia="zh-CN"/>
        </w:rPr>
      </w:pPr>
      <w:r>
        <w:rPr>
          <w:rFonts w:hint="eastAsia"/>
          <w:sz w:val="28"/>
          <w:szCs w:val="28"/>
          <w:lang w:val="en-US" w:eastAsia="zh-CN"/>
        </w:rPr>
        <w:t>抗美援朝战争打出了国威军威，打出了中国人民的精气神，捍卫了新中国安全，彰显了新中国大国地位，它让新中国在错综复杂的国内国际环境中站稳了脚跟。</w:t>
      </w:r>
    </w:p>
    <w:p>
      <w:pPr>
        <w:numPr>
          <w:ilvl w:val="0"/>
          <w:numId w:val="141"/>
        </w:numPr>
        <w:bidi w:val="0"/>
        <w:ind w:left="0" w:leftChars="0" w:firstLine="560" w:firstLineChars="200"/>
        <w:rPr>
          <w:rFonts w:hint="eastAsia"/>
          <w:sz w:val="28"/>
          <w:szCs w:val="28"/>
          <w:lang w:eastAsia="zh-CN"/>
        </w:rPr>
      </w:pPr>
      <w:r>
        <w:rPr>
          <w:rFonts w:hint="eastAsia"/>
          <w:sz w:val="28"/>
          <w:szCs w:val="28"/>
          <w:lang w:val="en-US" w:eastAsia="zh-CN"/>
        </w:rPr>
        <w:t>在抗美援朝战争中，英雄的中国人民志愿军始终发扬祖国和人民利益高于一切、为了祖国和民族的尊严而奋不顾身的爱国主义精神，为了人类和平与正义事业而奋斗的国际主义精神，锻造了</w:t>
      </w:r>
      <w:r>
        <w:rPr>
          <w:rFonts w:hint="eastAsia"/>
          <w:sz w:val="28"/>
          <w:szCs w:val="28"/>
          <w:u w:val="single"/>
          <w:lang w:val="en-US" w:eastAsia="zh-CN"/>
        </w:rPr>
        <w:t>伟大抗美援朝精神</w:t>
      </w:r>
      <w:r>
        <w:rPr>
          <w:rFonts w:hint="eastAsia"/>
          <w:sz w:val="28"/>
          <w:szCs w:val="28"/>
          <w:lang w:val="en-US" w:eastAsia="zh-CN"/>
        </w:rPr>
        <w:t>。</w:t>
      </w:r>
    </w:p>
    <w:p>
      <w:pPr>
        <w:numPr>
          <w:ilvl w:val="0"/>
          <w:numId w:val="0"/>
        </w:numPr>
        <w:bidi w:val="0"/>
        <w:ind w:left="420" w:leftChars="0"/>
        <w:rPr>
          <w:rFonts w:hint="eastAsia"/>
          <w:sz w:val="28"/>
          <w:szCs w:val="28"/>
          <w:lang w:eastAsia="zh-CN"/>
        </w:rPr>
      </w:pPr>
      <w:r>
        <w:rPr>
          <w:rFonts w:hint="eastAsia"/>
          <w:sz w:val="28"/>
          <w:szCs w:val="28"/>
          <w:lang w:val="en-US" w:eastAsia="zh-CN"/>
        </w:rPr>
        <w:t>4、恢复国民经济，为社会主义改造创造条件</w:t>
      </w:r>
    </w:p>
    <w:p>
      <w:pPr>
        <w:numPr>
          <w:ilvl w:val="0"/>
          <w:numId w:val="0"/>
        </w:numPr>
        <w:bidi w:val="0"/>
        <w:ind w:left="420" w:leftChars="0"/>
        <w:rPr>
          <w:rFonts w:hint="eastAsia"/>
          <w:sz w:val="28"/>
          <w:szCs w:val="28"/>
          <w:lang w:eastAsia="zh-CN"/>
        </w:rPr>
      </w:pPr>
      <w:r>
        <w:rPr>
          <w:rFonts w:hint="eastAsia"/>
          <w:sz w:val="28"/>
          <w:szCs w:val="28"/>
          <w:lang w:val="en-US" w:eastAsia="zh-CN"/>
        </w:rPr>
        <w:t>措施：没收官僚资本，国营经济的建立，对私营经济的改造以及农村合作互助组织的发展。</w:t>
      </w:r>
    </w:p>
    <w:p>
      <w:pPr>
        <w:numPr>
          <w:ilvl w:val="0"/>
          <w:numId w:val="0"/>
        </w:numPr>
        <w:bidi w:val="0"/>
        <w:ind w:left="420" w:leftChars="0"/>
        <w:rPr>
          <w:rFonts w:hint="eastAsia"/>
          <w:sz w:val="28"/>
          <w:szCs w:val="28"/>
          <w:lang w:eastAsia="zh-CN"/>
        </w:rPr>
      </w:pPr>
      <w:r>
        <w:rPr>
          <w:rFonts w:hint="eastAsia"/>
          <w:sz w:val="28"/>
          <w:szCs w:val="28"/>
          <w:lang w:val="en-US" w:eastAsia="zh-CN"/>
        </w:rPr>
        <w:t>5、教育科学文化卫生事业除旧布新。</w:t>
      </w:r>
    </w:p>
    <w:p>
      <w:pPr>
        <w:numPr>
          <w:ilvl w:val="0"/>
          <w:numId w:val="0"/>
        </w:numPr>
        <w:bidi w:val="0"/>
        <w:ind w:left="420" w:leftChars="0"/>
        <w:rPr>
          <w:rFonts w:hint="eastAsia"/>
          <w:sz w:val="28"/>
          <w:szCs w:val="28"/>
          <w:lang w:eastAsia="zh-CN"/>
        </w:rPr>
      </w:pPr>
      <w:r>
        <w:rPr>
          <w:rFonts w:hint="eastAsia"/>
          <w:sz w:val="28"/>
          <w:szCs w:val="28"/>
          <w:lang w:val="en-US" w:eastAsia="zh-CN"/>
        </w:rPr>
        <w:t>6、加强中国共产党自身建设。</w:t>
      </w:r>
    </w:p>
    <w:p>
      <w:pPr>
        <w:numPr>
          <w:ilvl w:val="0"/>
          <w:numId w:val="0"/>
        </w:numPr>
        <w:rPr>
          <w:rStyle w:val="9"/>
          <w:rFonts w:hint="eastAsia"/>
          <w:sz w:val="28"/>
          <w:szCs w:val="28"/>
          <w:lang w:eastAsia="zh-CN"/>
        </w:rPr>
      </w:pPr>
    </w:p>
    <w:p>
      <w:pPr>
        <w:numPr>
          <w:ilvl w:val="0"/>
          <w:numId w:val="0"/>
        </w:numPr>
        <w:rPr>
          <w:rStyle w:val="9"/>
          <w:rFonts w:hint="eastAsia"/>
          <w:sz w:val="28"/>
          <w:szCs w:val="28"/>
          <w:lang w:eastAsia="zh-CN"/>
        </w:rPr>
      </w:pPr>
    </w:p>
    <w:p>
      <w:pPr>
        <w:pStyle w:val="3"/>
        <w:bidi w:val="0"/>
        <w:rPr>
          <w:rStyle w:val="9"/>
          <w:b/>
          <w:sz w:val="28"/>
          <w:szCs w:val="28"/>
        </w:rPr>
      </w:pPr>
      <w:r>
        <w:rPr>
          <w:rStyle w:val="9"/>
          <w:rFonts w:hint="eastAsia"/>
          <w:b/>
          <w:sz w:val="28"/>
          <w:szCs w:val="28"/>
          <w:lang w:eastAsia="zh-CN"/>
        </w:rPr>
        <w:t>第二节 党在过渡时期总路线及其实施</w:t>
      </w:r>
    </w:p>
    <w:p>
      <w:pPr>
        <w:numPr>
          <w:ilvl w:val="0"/>
          <w:numId w:val="0"/>
        </w:numPr>
        <w:rPr>
          <w:sz w:val="28"/>
          <w:szCs w:val="28"/>
        </w:rPr>
      </w:pPr>
      <w:r>
        <w:rPr>
          <w:rFonts w:hint="default"/>
          <w:sz w:val="28"/>
          <w:szCs w:val="28"/>
          <w:lang w:val="en-US" w:eastAsia="zh-CN"/>
        </w:rPr>
        <w:t xml:space="preserve"> </w:t>
      </w:r>
      <w:r>
        <w:rPr>
          <w:rFonts w:hint="eastAsia"/>
          <w:sz w:val="28"/>
          <w:szCs w:val="28"/>
          <w:lang w:val="en-US" w:eastAsia="zh-CN"/>
        </w:rPr>
        <w:t>一、党提出过渡时期总路线</w:t>
      </w:r>
    </w:p>
    <w:p>
      <w:pPr>
        <w:numPr>
          <w:ilvl w:val="0"/>
          <w:numId w:val="0"/>
        </w:numPr>
        <w:rPr>
          <w:rFonts w:hint="eastAsia"/>
          <w:sz w:val="28"/>
          <w:szCs w:val="28"/>
          <w:lang w:val="en-US" w:eastAsia="zh-CN"/>
        </w:rPr>
      </w:pPr>
      <w:r>
        <w:rPr>
          <w:rFonts w:hint="eastAsia"/>
          <w:sz w:val="28"/>
          <w:szCs w:val="28"/>
          <w:lang w:val="en-US" w:eastAsia="zh-CN"/>
        </w:rPr>
        <w:t>中共中央在1952年底开始酝酿并于</w:t>
      </w:r>
      <w:r>
        <w:rPr>
          <w:rFonts w:hint="eastAsia"/>
          <w:sz w:val="28"/>
          <w:szCs w:val="28"/>
          <w:highlight w:val="green"/>
          <w:lang w:val="en-US" w:eastAsia="zh-CN"/>
        </w:rPr>
        <w:t>1953年正式提出党在过渡时期的总路线</w:t>
      </w:r>
      <w:r>
        <w:rPr>
          <w:rFonts w:hint="eastAsia"/>
          <w:sz w:val="28"/>
          <w:szCs w:val="28"/>
          <w:lang w:val="en-US" w:eastAsia="zh-CN"/>
        </w:rPr>
        <w:t>，明确规定："从中华人民共和国成立，到社会主义改造基本完成这是一个过渡时期。党在这个过渡时期的总路线和总任务，是要在一个相当长的时期内，逐步实现国家的社会主义工业化，并逐步实现国家对农业、对手工业和对资本主义工商业的社会主义改造。"</w:t>
      </w:r>
    </w:p>
    <w:p>
      <w:pPr>
        <w:numPr>
          <w:ilvl w:val="0"/>
          <w:numId w:val="0"/>
        </w:numPr>
        <w:rPr>
          <w:rFonts w:hint="eastAsia"/>
          <w:sz w:val="28"/>
          <w:szCs w:val="28"/>
          <w:lang w:val="en-US" w:eastAsia="zh-CN"/>
        </w:rPr>
      </w:pPr>
      <w:r>
        <w:rPr>
          <w:rFonts w:hint="eastAsia"/>
          <w:sz w:val="28"/>
          <w:szCs w:val="28"/>
          <w:lang w:val="en-US" w:eastAsia="zh-CN"/>
        </w:rPr>
        <w:t>这条总路线的主要内容概括为"一化三改"，又称"一体两翼"。"一化"是"主体","三改"是"两翼"，两者相辅相成、相互促进。</w:t>
      </w:r>
    </w:p>
    <w:p>
      <w:pPr>
        <w:numPr>
          <w:ilvl w:val="0"/>
          <w:numId w:val="0"/>
        </w:numPr>
        <w:rPr>
          <w:sz w:val="28"/>
          <w:szCs w:val="28"/>
        </w:rPr>
      </w:pPr>
      <w:r>
        <w:rPr>
          <w:rFonts w:hint="eastAsia"/>
          <w:sz w:val="28"/>
          <w:szCs w:val="28"/>
          <w:lang w:val="en-US" w:eastAsia="zh-CN"/>
        </w:rPr>
        <w:t>过渡时期总路线体现了社会主义工业化与社会主义改造的紧密结合，体现了解放生产力与发展生产力，变革生产关系与发展生产力的有机统一。</w:t>
      </w:r>
    </w:p>
    <w:p>
      <w:pPr>
        <w:numPr>
          <w:ilvl w:val="0"/>
          <w:numId w:val="0"/>
        </w:numPr>
        <w:rPr>
          <w:sz w:val="28"/>
          <w:szCs w:val="28"/>
        </w:rPr>
      </w:pPr>
      <w:r>
        <w:rPr>
          <w:rFonts w:hint="eastAsia"/>
          <w:sz w:val="28"/>
          <w:szCs w:val="28"/>
          <w:lang w:val="en-US" w:eastAsia="zh-CN"/>
        </w:rPr>
        <w:t>二、社会主义工业化的起步</w:t>
      </w:r>
    </w:p>
    <w:p>
      <w:pPr>
        <w:numPr>
          <w:ilvl w:val="0"/>
          <w:numId w:val="0"/>
        </w:numPr>
        <w:rPr>
          <w:sz w:val="28"/>
          <w:szCs w:val="28"/>
        </w:rPr>
      </w:pPr>
      <w:r>
        <w:rPr>
          <w:sz w:val="28"/>
          <w:szCs w:val="28"/>
          <w:lang w:val="en-US"/>
        </w:rPr>
        <w:t>1</w:t>
      </w:r>
      <w:r>
        <w:rPr>
          <w:rFonts w:hint="eastAsia"/>
          <w:sz w:val="28"/>
          <w:szCs w:val="28"/>
          <w:lang w:val="en-US" w:eastAsia="zh-CN"/>
        </w:rPr>
        <w:t>、</w:t>
      </w:r>
      <w:r>
        <w:rPr>
          <w:sz w:val="28"/>
          <w:szCs w:val="28"/>
          <w:lang w:val="en-US"/>
        </w:rPr>
        <w:t>制定“</w:t>
      </w:r>
      <w:r>
        <w:rPr>
          <w:rFonts w:hint="eastAsia"/>
          <w:sz w:val="28"/>
          <w:szCs w:val="28"/>
          <w:lang w:val="en-US" w:eastAsia="zh-CN"/>
        </w:rPr>
        <w:t>一</w:t>
      </w:r>
      <w:r>
        <w:rPr>
          <w:sz w:val="28"/>
          <w:szCs w:val="28"/>
          <w:lang w:val="en-US"/>
        </w:rPr>
        <w:t>五”计划</w:t>
      </w:r>
      <w:r>
        <w:rPr>
          <w:rFonts w:hint="eastAsia"/>
          <w:sz w:val="28"/>
          <w:szCs w:val="28"/>
          <w:lang w:val="en-US" w:eastAsia="zh-CN"/>
        </w:rPr>
        <w:t xml:space="preserve">  </w:t>
      </w:r>
      <w:r>
        <w:rPr>
          <w:sz w:val="28"/>
          <w:szCs w:val="28"/>
          <w:lang w:val="en-US"/>
        </w:rPr>
        <w:t>我国从1951年着手编编制第</w:t>
      </w:r>
      <w:r>
        <w:rPr>
          <w:rFonts w:hint="eastAsia"/>
          <w:sz w:val="28"/>
          <w:szCs w:val="28"/>
          <w:lang w:val="en-US" w:eastAsia="zh-CN"/>
        </w:rPr>
        <w:t>一</w:t>
      </w:r>
      <w:r>
        <w:rPr>
          <w:sz w:val="28"/>
          <w:szCs w:val="28"/>
          <w:lang w:val="en-US"/>
        </w:rPr>
        <w:t>个五年计划。</w:t>
      </w:r>
      <w:r>
        <w:rPr>
          <w:sz w:val="28"/>
          <w:szCs w:val="28"/>
          <w:highlight w:val="green"/>
          <w:lang w:val="en-US"/>
        </w:rPr>
        <w:t>1955年7月</w:t>
      </w:r>
      <w:r>
        <w:rPr>
          <w:sz w:val="28"/>
          <w:szCs w:val="28"/>
          <w:lang w:val="en-US"/>
        </w:rPr>
        <w:t>召开的一届全国人大</w:t>
      </w:r>
      <w:r>
        <w:rPr>
          <w:rFonts w:hint="eastAsia"/>
          <w:sz w:val="28"/>
          <w:szCs w:val="28"/>
          <w:lang w:val="en-US" w:eastAsia="zh-CN"/>
        </w:rPr>
        <w:t>二</w:t>
      </w:r>
      <w:r>
        <w:rPr>
          <w:sz w:val="28"/>
          <w:szCs w:val="28"/>
          <w:lang w:val="en-US"/>
        </w:rPr>
        <w:t>次会议通过了了这个计划。</w:t>
      </w:r>
    </w:p>
    <w:p>
      <w:pPr>
        <w:numPr>
          <w:ilvl w:val="0"/>
          <w:numId w:val="0"/>
        </w:numPr>
        <w:rPr>
          <w:sz w:val="28"/>
          <w:szCs w:val="28"/>
        </w:rPr>
      </w:pPr>
      <w:r>
        <w:rPr>
          <w:sz w:val="28"/>
          <w:szCs w:val="28"/>
          <w:lang w:val="en-US"/>
        </w:rPr>
        <w:t>一五”计划确定的经济建设指导方针,</w:t>
      </w:r>
      <w:r>
        <w:rPr>
          <w:sz w:val="28"/>
          <w:szCs w:val="28"/>
          <w:u w:val="single"/>
          <w:lang w:val="en-US"/>
        </w:rPr>
        <w:t>突出了集中主要力量发展重工业,建立国家工业化和国防现代化的初步基础的核心要点</w:t>
      </w:r>
      <w:r>
        <w:rPr>
          <w:sz w:val="28"/>
          <w:szCs w:val="28"/>
          <w:lang w:val="en-US"/>
        </w:rPr>
        <w:t>,同时要求相应地发展交通运输业、轻工业、农业和商业,相应地培养建设人才,保证国民经济中社会主义成分的比重稳步增长,保证在发展生产的基础上逐步提高人民的物质生活和文化生活的水平等。</w:t>
      </w:r>
    </w:p>
    <w:p>
      <w:pPr>
        <w:numPr>
          <w:ilvl w:val="0"/>
          <w:numId w:val="0"/>
        </w:numPr>
        <w:rPr>
          <w:sz w:val="28"/>
          <w:szCs w:val="28"/>
        </w:rPr>
      </w:pPr>
      <w:r>
        <w:rPr>
          <w:rFonts w:hint="eastAsia"/>
          <w:sz w:val="28"/>
          <w:szCs w:val="28"/>
          <w:lang w:val="en-US" w:eastAsia="zh-CN"/>
        </w:rPr>
        <w:t>三、改造个体农业和手工业</w:t>
      </w:r>
    </w:p>
    <w:p>
      <w:pPr>
        <w:pStyle w:val="8"/>
        <w:numPr>
          <w:ilvl w:val="0"/>
          <w:numId w:val="0"/>
        </w:numPr>
        <w:ind w:left="420" w:firstLine="0" w:firstLineChars="0"/>
        <w:rPr>
          <w:sz w:val="28"/>
          <w:szCs w:val="28"/>
        </w:rPr>
      </w:pPr>
      <w:r>
        <w:rPr>
          <w:sz w:val="28"/>
          <w:szCs w:val="28"/>
          <w:lang w:val="en-US"/>
        </w:rPr>
        <w:t>1</w:t>
      </w:r>
      <w:r>
        <w:rPr>
          <w:rFonts w:hint="eastAsia"/>
          <w:sz w:val="28"/>
          <w:szCs w:val="28"/>
          <w:lang w:val="en-US" w:eastAsia="zh-CN"/>
        </w:rPr>
        <w:t>、</w:t>
      </w:r>
      <w:r>
        <w:rPr>
          <w:rFonts w:hint="default"/>
          <w:sz w:val="28"/>
          <w:szCs w:val="28"/>
          <w:lang w:val="en-US" w:eastAsia="zh-CN"/>
        </w:rPr>
        <w:t>1953</w:t>
      </w:r>
      <w:r>
        <w:rPr>
          <w:rFonts w:hint="eastAsia"/>
          <w:sz w:val="28"/>
          <w:szCs w:val="28"/>
          <w:lang w:val="en-US" w:eastAsia="zh-CN"/>
        </w:rPr>
        <w:t>年开始农业合作化，建立农业生产合作社，</w:t>
      </w:r>
      <w:r>
        <w:rPr>
          <w:rFonts w:hint="default"/>
          <w:sz w:val="28"/>
          <w:szCs w:val="28"/>
          <w:lang w:val="en-US" w:eastAsia="zh-CN"/>
        </w:rPr>
        <w:t>1956</w:t>
      </w:r>
      <w:r>
        <w:rPr>
          <w:rFonts w:hint="eastAsia"/>
          <w:sz w:val="28"/>
          <w:szCs w:val="28"/>
          <w:lang w:val="en-US" w:eastAsia="zh-CN"/>
        </w:rPr>
        <w:t>年底，农业合作化基本完成。</w:t>
      </w:r>
    </w:p>
    <w:p>
      <w:pPr>
        <w:pStyle w:val="8"/>
        <w:numPr>
          <w:ilvl w:val="0"/>
          <w:numId w:val="0"/>
        </w:numPr>
        <w:ind w:left="420" w:firstLine="0" w:firstLineChars="0"/>
        <w:rPr>
          <w:sz w:val="28"/>
          <w:szCs w:val="28"/>
        </w:rPr>
      </w:pPr>
      <w:r>
        <w:rPr>
          <w:rFonts w:hint="default"/>
          <w:sz w:val="28"/>
          <w:szCs w:val="28"/>
          <w:lang w:val="en-US" w:eastAsia="zh-CN"/>
        </w:rPr>
        <w:t>2</w:t>
      </w:r>
      <w:r>
        <w:rPr>
          <w:rFonts w:hint="eastAsia"/>
          <w:sz w:val="28"/>
          <w:szCs w:val="28"/>
          <w:lang w:val="en-US" w:eastAsia="zh-CN"/>
        </w:rPr>
        <w:t>、</w:t>
      </w:r>
      <w:r>
        <w:rPr>
          <w:rFonts w:hint="default"/>
          <w:sz w:val="28"/>
          <w:szCs w:val="28"/>
          <w:lang w:val="en-US" w:eastAsia="zh-CN"/>
        </w:rPr>
        <w:t>1956</w:t>
      </w:r>
      <w:r>
        <w:rPr>
          <w:rFonts w:hint="eastAsia"/>
          <w:sz w:val="28"/>
          <w:szCs w:val="28"/>
          <w:lang w:val="en-US" w:eastAsia="zh-CN"/>
        </w:rPr>
        <w:t>年底，手工业合作化基本完成。</w:t>
      </w:r>
    </w:p>
    <w:p>
      <w:pPr>
        <w:pStyle w:val="8"/>
        <w:numPr>
          <w:ilvl w:val="0"/>
          <w:numId w:val="142"/>
        </w:numPr>
        <w:ind w:firstLineChars="0"/>
        <w:rPr>
          <w:sz w:val="28"/>
          <w:szCs w:val="28"/>
        </w:rPr>
      </w:pPr>
      <w:r>
        <w:rPr>
          <w:rFonts w:hint="eastAsia"/>
          <w:sz w:val="28"/>
          <w:szCs w:val="28"/>
          <w:lang w:eastAsia="zh-CN"/>
        </w:rPr>
        <w:t>改造资本主义工商业</w:t>
      </w:r>
    </w:p>
    <w:p>
      <w:pPr>
        <w:pStyle w:val="8"/>
        <w:numPr>
          <w:ilvl w:val="0"/>
          <w:numId w:val="0"/>
        </w:numPr>
        <w:ind w:left="420" w:leftChars="0"/>
        <w:rPr>
          <w:sz w:val="28"/>
          <w:szCs w:val="28"/>
        </w:rPr>
      </w:pPr>
      <w:r>
        <w:rPr>
          <w:rFonts w:hint="eastAsia"/>
          <w:sz w:val="28"/>
          <w:szCs w:val="28"/>
          <w:lang w:eastAsia="zh-CN"/>
        </w:rPr>
        <w:t>经过国家资本主义走向社会主义：对民族资本主义工商业进行和平赎买政策、公私合营、全行业公私合营等方式过渡到社会主义性质的企业。</w:t>
      </w:r>
    </w:p>
    <w:p>
      <w:pPr>
        <w:pStyle w:val="3"/>
        <w:numPr>
          <w:ilvl w:val="0"/>
          <w:numId w:val="143"/>
        </w:numPr>
        <w:bidi w:val="0"/>
        <w:rPr>
          <w:sz w:val="28"/>
          <w:szCs w:val="28"/>
        </w:rPr>
      </w:pPr>
      <w:r>
        <w:rPr>
          <w:rFonts w:hint="eastAsia"/>
          <w:sz w:val="28"/>
          <w:szCs w:val="28"/>
          <w:lang w:eastAsia="zh-CN"/>
        </w:rPr>
        <w:t>初步确立社会主义基本制度</w:t>
      </w:r>
    </w:p>
    <w:p>
      <w:pPr>
        <w:pStyle w:val="8"/>
        <w:numPr>
          <w:ilvl w:val="0"/>
          <w:numId w:val="0"/>
        </w:numPr>
        <w:ind w:left="420" w:firstLine="0" w:firstLineChars="0"/>
        <w:rPr>
          <w:sz w:val="28"/>
          <w:szCs w:val="28"/>
        </w:rPr>
      </w:pPr>
      <w:r>
        <w:rPr>
          <w:rFonts w:hint="eastAsia"/>
          <w:sz w:val="28"/>
          <w:szCs w:val="28"/>
          <w:lang w:eastAsia="zh-CN"/>
        </w:rPr>
        <w:t xml:space="preserve">一、建立社会主义经济制度 </w:t>
      </w:r>
    </w:p>
    <w:p>
      <w:pPr>
        <w:numPr>
          <w:ilvl w:val="0"/>
          <w:numId w:val="0"/>
        </w:numPr>
        <w:rPr>
          <w:rFonts w:hint="eastAsia"/>
          <w:sz w:val="28"/>
          <w:szCs w:val="28"/>
          <w:u w:val="single"/>
          <w:lang w:eastAsia="zh-CN"/>
        </w:rPr>
      </w:pPr>
      <w:r>
        <w:rPr>
          <w:rFonts w:hint="eastAsia"/>
          <w:sz w:val="28"/>
          <w:szCs w:val="28"/>
          <w:lang w:eastAsia="zh-CN"/>
        </w:rPr>
        <w:t>随着社会主义改造的完成，</w:t>
      </w:r>
      <w:r>
        <w:rPr>
          <w:rFonts w:hint="eastAsia"/>
          <w:sz w:val="28"/>
          <w:szCs w:val="28"/>
          <w:u w:val="single"/>
          <w:lang w:eastAsia="zh-CN"/>
        </w:rPr>
        <w:t>以生产资料公有制、按劳分配和计划经济体制为特征的社会主义经济制度建立起来，这是中国进入社会主义社会最主要的标志。</w:t>
      </w:r>
    </w:p>
    <w:p>
      <w:pPr>
        <w:pStyle w:val="8"/>
        <w:numPr>
          <w:ilvl w:val="0"/>
          <w:numId w:val="144"/>
        </w:numPr>
        <w:ind w:firstLineChars="0"/>
        <w:rPr>
          <w:sz w:val="28"/>
          <w:szCs w:val="28"/>
        </w:rPr>
      </w:pPr>
      <w:r>
        <w:rPr>
          <w:rFonts w:hint="eastAsia"/>
          <w:sz w:val="28"/>
          <w:szCs w:val="28"/>
          <w:lang w:eastAsia="zh-CN"/>
        </w:rPr>
        <w:t>确立社会主义政治制度</w:t>
      </w:r>
    </w:p>
    <w:p>
      <w:pPr>
        <w:pStyle w:val="8"/>
        <w:numPr>
          <w:ilvl w:val="0"/>
          <w:numId w:val="0"/>
        </w:numPr>
        <w:ind w:left="420" w:firstLine="0" w:firstLineChars="0"/>
        <w:rPr>
          <w:sz w:val="28"/>
          <w:szCs w:val="28"/>
        </w:rPr>
      </w:pPr>
      <w:r>
        <w:rPr>
          <w:rFonts w:hint="eastAsia"/>
          <w:sz w:val="28"/>
          <w:szCs w:val="28"/>
          <w:lang w:eastAsia="zh-CN"/>
        </w:rPr>
        <w:t>人民代表大会的根本政治制度、中国共产党领导的多党合作和政治协商制度、民族区域自治制度等基本政治制度的建立，构成了我国社会主义的政治制度体系，为我国社会主义经济基础和相应的经济制度的确立，提供了政治保障。</w:t>
      </w:r>
    </w:p>
    <w:p>
      <w:pPr>
        <w:numPr>
          <w:ilvl w:val="0"/>
          <w:numId w:val="0"/>
        </w:numPr>
        <w:rPr>
          <w:rFonts w:hint="eastAsia"/>
          <w:sz w:val="28"/>
          <w:szCs w:val="28"/>
          <w:lang w:eastAsia="zh-CN"/>
        </w:rPr>
      </w:pPr>
    </w:p>
    <w:p>
      <w:pPr>
        <w:pStyle w:val="3"/>
        <w:numPr>
          <w:ilvl w:val="0"/>
          <w:numId w:val="143"/>
        </w:numPr>
        <w:bidi w:val="0"/>
        <w:rPr>
          <w:sz w:val="28"/>
          <w:szCs w:val="28"/>
        </w:rPr>
      </w:pPr>
      <w:r>
        <w:rPr>
          <w:rFonts w:hint="eastAsia"/>
          <w:sz w:val="28"/>
          <w:szCs w:val="28"/>
          <w:lang w:eastAsia="zh-CN"/>
        </w:rPr>
        <w:t>全面建设社会主义的良好开端</w:t>
      </w:r>
    </w:p>
    <w:p>
      <w:pPr>
        <w:numPr>
          <w:ilvl w:val="0"/>
          <w:numId w:val="0"/>
        </w:numPr>
        <w:rPr>
          <w:rFonts w:hint="default"/>
          <w:sz w:val="28"/>
          <w:szCs w:val="28"/>
          <w:lang w:val="en-US" w:eastAsia="zh-CN"/>
        </w:rPr>
      </w:pPr>
      <w:r>
        <w:rPr>
          <w:sz w:val="28"/>
          <w:szCs w:val="28"/>
          <w:lang w:val="en-US"/>
        </w:rPr>
        <w:t>1</w:t>
      </w:r>
      <w:r>
        <w:rPr>
          <w:rFonts w:hint="eastAsia"/>
          <w:sz w:val="28"/>
          <w:szCs w:val="28"/>
          <w:lang w:val="en-US" w:eastAsia="zh-CN"/>
        </w:rPr>
        <w:t>、</w:t>
      </w:r>
      <w:r>
        <w:rPr>
          <w:rFonts w:hint="default"/>
          <w:sz w:val="28"/>
          <w:szCs w:val="28"/>
          <w:lang w:val="en-US" w:eastAsia="zh-CN"/>
        </w:rPr>
        <w:t>1956</w:t>
      </w:r>
      <w:r>
        <w:rPr>
          <w:rFonts w:hint="eastAsia"/>
          <w:sz w:val="28"/>
          <w:szCs w:val="28"/>
          <w:lang w:val="en-US" w:eastAsia="zh-CN"/>
        </w:rPr>
        <w:t>年，毛泽东提出的马克思主义基本原理同中国具体实际</w:t>
      </w:r>
      <w:r>
        <w:rPr>
          <w:rFonts w:hint="eastAsia"/>
          <w:sz w:val="28"/>
          <w:szCs w:val="28"/>
          <w:highlight w:val="green"/>
          <w:lang w:val="en-US" w:eastAsia="zh-CN"/>
        </w:rPr>
        <w:t>"第二次结合"任</w:t>
      </w:r>
      <w:r>
        <w:rPr>
          <w:rFonts w:hint="eastAsia"/>
          <w:sz w:val="28"/>
          <w:szCs w:val="28"/>
          <w:lang w:val="en-US" w:eastAsia="zh-CN"/>
        </w:rPr>
        <w:t>务，为探索适合中国情况的社会主义建设道路，提供了基本的指导。</w:t>
      </w:r>
    </w:p>
    <w:p>
      <w:pPr>
        <w:numPr>
          <w:ilvl w:val="0"/>
          <w:numId w:val="0"/>
        </w:numPr>
        <w:rPr>
          <w:sz w:val="28"/>
          <w:szCs w:val="28"/>
        </w:rPr>
      </w:pPr>
      <w:r>
        <w:rPr>
          <w:rFonts w:hint="default"/>
          <w:sz w:val="28"/>
          <w:szCs w:val="28"/>
          <w:lang w:val="en-US" w:eastAsia="zh-CN"/>
        </w:rPr>
        <w:t>2</w:t>
      </w:r>
      <w:r>
        <w:rPr>
          <w:rFonts w:hint="eastAsia"/>
          <w:sz w:val="28"/>
          <w:szCs w:val="28"/>
          <w:lang w:val="en-US" w:eastAsia="zh-CN"/>
        </w:rPr>
        <w:t>、</w:t>
      </w:r>
      <w:r>
        <w:rPr>
          <w:rFonts w:hint="default"/>
          <w:sz w:val="28"/>
          <w:szCs w:val="28"/>
          <w:lang w:val="en-US" w:eastAsia="zh-CN"/>
        </w:rPr>
        <w:t>1956</w:t>
      </w:r>
      <w:r>
        <w:rPr>
          <w:rFonts w:hint="eastAsia"/>
          <w:sz w:val="28"/>
          <w:szCs w:val="28"/>
          <w:lang w:val="en-US" w:eastAsia="zh-CN"/>
        </w:rPr>
        <w:t>年，毛泽东阐述十大关系，</w:t>
      </w:r>
      <w:r>
        <w:rPr>
          <w:rFonts w:hint="default"/>
          <w:sz w:val="28"/>
          <w:szCs w:val="28"/>
          <w:highlight w:val="green"/>
          <w:lang w:val="en-US" w:eastAsia="zh-CN"/>
        </w:rPr>
        <w:t>《论十大关系</w:t>
      </w:r>
      <w:r>
        <w:rPr>
          <w:rFonts w:hint="default"/>
          <w:sz w:val="28"/>
          <w:szCs w:val="28"/>
          <w:lang w:val="en-US" w:eastAsia="zh-CN"/>
        </w:rPr>
        <w:t>》是以毛泽东为主要代表的中国共产党人开始探索适合中国国情的社会主义建设道路的标志</w:t>
      </w:r>
      <w:r>
        <w:rPr>
          <w:rFonts w:hint="eastAsia"/>
          <w:sz w:val="28"/>
          <w:szCs w:val="28"/>
          <w:lang w:val="en-US" w:eastAsia="zh-CN"/>
        </w:rPr>
        <w:t>。</w:t>
      </w:r>
    </w:p>
    <w:p>
      <w:pPr>
        <w:numPr>
          <w:ilvl w:val="0"/>
          <w:numId w:val="0"/>
        </w:numPr>
        <w:rPr>
          <w:sz w:val="28"/>
          <w:szCs w:val="28"/>
        </w:rPr>
      </w:pPr>
      <w:r>
        <w:rPr>
          <w:rFonts w:hint="default"/>
          <w:sz w:val="28"/>
          <w:szCs w:val="28"/>
          <w:lang w:val="en-US" w:eastAsia="zh-CN"/>
        </w:rPr>
        <w:t>3</w:t>
      </w:r>
      <w:r>
        <w:rPr>
          <w:rFonts w:hint="eastAsia"/>
          <w:sz w:val="28"/>
          <w:szCs w:val="28"/>
          <w:lang w:val="en-US" w:eastAsia="zh-CN"/>
        </w:rPr>
        <w:t>、</w:t>
      </w:r>
      <w:r>
        <w:rPr>
          <w:rFonts w:hint="eastAsia"/>
          <w:sz w:val="28"/>
          <w:szCs w:val="28"/>
          <w:highlight w:val="green"/>
          <w:lang w:val="en-US" w:eastAsia="zh-CN"/>
        </w:rPr>
        <w:t>中共八大路线</w:t>
      </w:r>
      <w:r>
        <w:rPr>
          <w:rFonts w:hint="eastAsia"/>
          <w:sz w:val="28"/>
          <w:szCs w:val="28"/>
          <w:lang w:val="en-US" w:eastAsia="zh-CN"/>
        </w:rPr>
        <w:t>的制定 1956年 ， 中国共产党第八次全国代表大会在北京举行行。</w:t>
      </w:r>
    </w:p>
    <w:p>
      <w:pPr>
        <w:numPr>
          <w:ilvl w:val="0"/>
          <w:numId w:val="0"/>
        </w:numPr>
        <w:ind w:firstLineChars="200"/>
        <w:rPr>
          <w:sz w:val="28"/>
          <w:szCs w:val="28"/>
        </w:rPr>
      </w:pPr>
      <w:r>
        <w:rPr>
          <w:rFonts w:hint="eastAsia"/>
          <w:sz w:val="28"/>
          <w:szCs w:val="28"/>
          <w:u w:val="single"/>
          <w:lang w:val="en-US" w:eastAsia="zh-CN"/>
        </w:rPr>
        <w:t>八大正确分析了国内形势和主要矛盾的变化</w:t>
      </w:r>
      <w:r>
        <w:rPr>
          <w:rFonts w:hint="eastAsia"/>
          <w:sz w:val="28"/>
          <w:szCs w:val="28"/>
          <w:lang w:val="en-US" w:eastAsia="zh-CN"/>
        </w:rPr>
        <w:t>,明确提出新形势下党和人民的主要任务,大会宣布:社会主义制度在我国已经基本上建立起来,</w:t>
      </w:r>
      <w:r>
        <w:rPr>
          <w:rFonts w:hint="eastAsia"/>
          <w:color w:val="0000FF"/>
          <w:sz w:val="28"/>
          <w:szCs w:val="28"/>
          <w:lang w:val="en-US" w:eastAsia="zh-CN"/>
        </w:rPr>
        <w:t>国内主要矛盾已经是人民对于经济文化迅速发展的需要同当前经济文化不能满足人民需要的状况之间的矛盾</w:t>
      </w:r>
      <w:r>
        <w:rPr>
          <w:rFonts w:hint="eastAsia"/>
          <w:sz w:val="28"/>
          <w:szCs w:val="28"/>
          <w:lang w:val="en-US" w:eastAsia="zh-CN"/>
        </w:rPr>
        <w:t>;全国人民的主要任务是集中力量发展社会生产力,实现国家工业化,逐步满足人民日益増长的物质和文化需要;还有阶级斗争,还要加强人民民主专政,但根本任务已经是在新的生产关系下面保护和发展生产力。</w:t>
      </w:r>
    </w:p>
    <w:p>
      <w:pPr>
        <w:numPr>
          <w:ilvl w:val="0"/>
          <w:numId w:val="0"/>
        </w:numPr>
        <w:rPr>
          <w:sz w:val="28"/>
          <w:szCs w:val="28"/>
        </w:rPr>
      </w:pPr>
      <w:r>
        <w:rPr>
          <w:rFonts w:hint="eastAsia"/>
          <w:sz w:val="28"/>
          <w:szCs w:val="28"/>
          <w:lang w:val="en-US" w:eastAsia="zh-CN"/>
        </w:rPr>
        <w:t>大会肯定“三个主体,三个补充”思想,即以国家经营和集体经营、计划生产、国家市场三者为主体,以个体经营、自由生产、自由市场三者为补充。这是在理论上突破苏联计划经济模式,探索经济体制改革的重要尝试。</w:t>
      </w:r>
    </w:p>
    <w:p>
      <w:pPr>
        <w:numPr>
          <w:ilvl w:val="0"/>
          <w:numId w:val="0"/>
        </w:numPr>
        <w:rPr>
          <w:rFonts w:hint="eastAsia"/>
          <w:sz w:val="28"/>
          <w:szCs w:val="28"/>
          <w:highlight w:val="green"/>
          <w:lang w:eastAsia="zh-CN"/>
        </w:rPr>
      </w:pPr>
      <w:r>
        <w:rPr>
          <w:rFonts w:hint="eastAsia"/>
          <w:sz w:val="28"/>
          <w:szCs w:val="28"/>
          <w:lang w:eastAsia="zh-CN"/>
        </w:rPr>
        <w:t>八大通过的新党章是中国共产党在全国执政以后制定的</w:t>
      </w:r>
      <w:r>
        <w:rPr>
          <w:rFonts w:hint="eastAsia"/>
          <w:sz w:val="28"/>
          <w:szCs w:val="28"/>
          <w:highlight w:val="green"/>
          <w:lang w:eastAsia="zh-CN"/>
        </w:rPr>
        <w:t>第一部党章。</w:t>
      </w:r>
    </w:p>
    <w:p>
      <w:pPr>
        <w:numPr>
          <w:ilvl w:val="0"/>
          <w:numId w:val="0"/>
        </w:numPr>
        <w:rPr>
          <w:rFonts w:hint="default"/>
          <w:sz w:val="28"/>
          <w:szCs w:val="28"/>
          <w:highlight w:val="green"/>
          <w:lang w:val="en-US" w:eastAsia="zh-CN"/>
        </w:rPr>
      </w:pPr>
      <w:r>
        <w:rPr>
          <w:rFonts w:hint="eastAsia"/>
          <w:sz w:val="28"/>
          <w:szCs w:val="28"/>
          <w:highlight w:val="green"/>
          <w:lang w:val="en-US" w:eastAsia="zh-CN"/>
        </w:rPr>
        <w:t>4、1957年，毛泽东发表《关于正确处理人民内部矛盾的问题》的讲话。</w:t>
      </w:r>
    </w:p>
    <w:p>
      <w:pPr>
        <w:pStyle w:val="3"/>
        <w:numPr>
          <w:ilvl w:val="0"/>
          <w:numId w:val="143"/>
        </w:numPr>
        <w:bidi w:val="0"/>
        <w:rPr>
          <w:rFonts w:hint="default"/>
          <w:sz w:val="28"/>
          <w:szCs w:val="28"/>
          <w:highlight w:val="none"/>
          <w:lang w:val="en-US" w:eastAsia="zh-CN"/>
        </w:rPr>
      </w:pPr>
      <w:r>
        <w:rPr>
          <w:rFonts w:hint="eastAsia"/>
          <w:sz w:val="28"/>
          <w:szCs w:val="28"/>
          <w:highlight w:val="green"/>
          <w:lang w:val="en-US" w:eastAsia="zh-CN"/>
        </w:rPr>
        <w:t xml:space="preserve"> 社会</w:t>
      </w:r>
      <w:r>
        <w:rPr>
          <w:rFonts w:hint="eastAsia"/>
          <w:sz w:val="28"/>
          <w:szCs w:val="28"/>
          <w:highlight w:val="none"/>
          <w:lang w:val="en-US" w:eastAsia="zh-CN"/>
        </w:rPr>
        <w:t>主义道路的艰辛探索和曲折发展</w:t>
      </w:r>
    </w:p>
    <w:p>
      <w:pPr>
        <w:pStyle w:val="8"/>
        <w:numPr>
          <w:ilvl w:val="0"/>
          <w:numId w:val="145"/>
        </w:numPr>
        <w:ind w:firstLineChars="0"/>
        <w:rPr>
          <w:rFonts w:hint="default"/>
          <w:sz w:val="28"/>
          <w:szCs w:val="28"/>
          <w:highlight w:val="none"/>
          <w:lang w:val="en-US" w:eastAsia="zh-CN"/>
        </w:rPr>
      </w:pPr>
      <w:r>
        <w:rPr>
          <w:rFonts w:hint="eastAsia"/>
          <w:sz w:val="28"/>
          <w:szCs w:val="28"/>
          <w:highlight w:val="none"/>
          <w:lang w:val="en-US" w:eastAsia="zh-CN"/>
        </w:rPr>
        <w:t>大跃进和初步纠正左的错误</w:t>
      </w:r>
    </w:p>
    <w:p>
      <w:pPr>
        <w:pStyle w:val="8"/>
        <w:numPr>
          <w:ilvl w:val="0"/>
          <w:numId w:val="146"/>
        </w:numPr>
        <w:ind w:left="420" w:leftChars="0" w:firstLineChars="0"/>
        <w:rPr>
          <w:rFonts w:hint="default"/>
          <w:sz w:val="28"/>
          <w:szCs w:val="28"/>
          <w:highlight w:val="none"/>
          <w:lang w:val="en-US" w:eastAsia="zh-CN"/>
        </w:rPr>
      </w:pPr>
      <w:r>
        <w:rPr>
          <w:rFonts w:hint="eastAsia"/>
          <w:sz w:val="28"/>
          <w:szCs w:val="28"/>
          <w:highlight w:val="none"/>
          <w:lang w:val="en-US" w:eastAsia="zh-CN"/>
        </w:rPr>
        <w:t>大跃进和人民公社化运动</w:t>
      </w:r>
    </w:p>
    <w:p>
      <w:pPr>
        <w:pStyle w:val="8"/>
        <w:numPr>
          <w:ilvl w:val="0"/>
          <w:numId w:val="147"/>
        </w:numPr>
        <w:ind w:left="425" w:leftChars="0" w:hanging="425" w:firstLineChars="0"/>
        <w:rPr>
          <w:rFonts w:hint="default"/>
          <w:sz w:val="28"/>
          <w:szCs w:val="28"/>
          <w:highlight w:val="none"/>
          <w:lang w:val="en-US" w:eastAsia="zh-CN"/>
        </w:rPr>
      </w:pPr>
      <w:r>
        <w:rPr>
          <w:rFonts w:hint="eastAsia"/>
          <w:sz w:val="28"/>
          <w:szCs w:val="28"/>
          <w:highlight w:val="none"/>
          <w:lang w:val="en-US" w:eastAsia="zh-CN"/>
        </w:rPr>
        <w:t>1958年5月，党的八大二次会议通过"鼓足干劲、力争上游、多快好省地建设社会主义"的</w:t>
      </w:r>
      <w:r>
        <w:rPr>
          <w:rFonts w:hint="eastAsia"/>
          <w:sz w:val="28"/>
          <w:szCs w:val="28"/>
          <w:highlight w:val="green"/>
          <w:lang w:val="en-US" w:eastAsia="zh-CN"/>
        </w:rPr>
        <w:t>社会主义建设总路线</w:t>
      </w:r>
      <w:r>
        <w:rPr>
          <w:rFonts w:hint="eastAsia"/>
          <w:sz w:val="28"/>
          <w:szCs w:val="28"/>
          <w:highlight w:val="none"/>
          <w:lang w:val="en-US" w:eastAsia="zh-CN"/>
        </w:rPr>
        <w:t>，反映了广大人民群众迫切要求改变国家经济文化落后状况的普遍愿望，但忽视了客观的经济规律。会后，"大跃进"运动在全国范围内开展起来。农业方面提出"以粮为纲"口号，工业方面提出"以钢为纲"口号，掀起大炼钢铁的群众运动。</w:t>
      </w:r>
    </w:p>
    <w:p>
      <w:pPr>
        <w:pStyle w:val="8"/>
        <w:numPr>
          <w:ilvl w:val="0"/>
          <w:numId w:val="147"/>
        </w:numPr>
        <w:ind w:left="425" w:leftChars="0" w:hanging="425" w:firstLineChars="0"/>
        <w:jc w:val="left"/>
        <w:rPr>
          <w:rFonts w:hint="default"/>
          <w:sz w:val="28"/>
          <w:szCs w:val="28"/>
          <w:highlight w:val="none"/>
          <w:lang w:val="en-US" w:eastAsia="zh-CN"/>
        </w:rPr>
      </w:pPr>
      <w:r>
        <w:rPr>
          <w:rFonts w:hint="eastAsia"/>
          <w:sz w:val="28"/>
          <w:szCs w:val="28"/>
          <w:highlight w:val="none"/>
          <w:lang w:val="en-US" w:eastAsia="zh-CN"/>
        </w:rPr>
        <w:t>在"大跃进"迅猛发展的同时，农村掀起</w:t>
      </w:r>
      <w:r>
        <w:rPr>
          <w:rFonts w:hint="eastAsia"/>
          <w:sz w:val="28"/>
          <w:szCs w:val="28"/>
          <w:highlight w:val="green"/>
          <w:lang w:val="en-US" w:eastAsia="zh-CN"/>
        </w:rPr>
        <w:t>人民公社化</w:t>
      </w:r>
      <w:r>
        <w:rPr>
          <w:rFonts w:hint="eastAsia"/>
          <w:sz w:val="28"/>
          <w:szCs w:val="28"/>
          <w:highlight w:val="none"/>
          <w:lang w:val="en-US" w:eastAsia="zh-CN"/>
        </w:rPr>
        <w:t>运动高潮。"大跃进"初期建立的人民公社实行"政社合一"的体制，其基本特点被概括为"一大二公"。实际上，这是刮"一平二调"的"共产风",搞平均主义，无偿调拨生产队包括社员个人的财物和劳动力，严重损害了农民的生产积极性。</w:t>
      </w:r>
    </w:p>
    <w:p>
      <w:pPr>
        <w:pStyle w:val="8"/>
        <w:numPr>
          <w:ilvl w:val="0"/>
          <w:numId w:val="145"/>
        </w:numPr>
        <w:ind w:left="840" w:leftChars="0" w:hanging="420" w:firstLineChars="0"/>
        <w:rPr>
          <w:rFonts w:hint="eastAsia"/>
          <w:sz w:val="28"/>
          <w:szCs w:val="28"/>
          <w:highlight w:val="none"/>
          <w:lang w:val="en-US" w:eastAsia="zh-CN"/>
        </w:rPr>
      </w:pPr>
      <w:r>
        <w:rPr>
          <w:rFonts w:hint="eastAsia"/>
          <w:sz w:val="28"/>
          <w:szCs w:val="28"/>
          <w:highlight w:val="none"/>
          <w:lang w:val="en-US" w:eastAsia="zh-CN"/>
        </w:rPr>
        <w:t>初步纠正"左"倾错误的努力</w:t>
      </w:r>
    </w:p>
    <w:p>
      <w:pPr>
        <w:pStyle w:val="8"/>
        <w:numPr>
          <w:ilvl w:val="0"/>
          <w:numId w:val="0"/>
        </w:numPr>
        <w:ind w:left="420" w:leftChars="0"/>
        <w:rPr>
          <w:rFonts w:hint="default"/>
          <w:sz w:val="28"/>
          <w:szCs w:val="28"/>
          <w:highlight w:val="none"/>
          <w:lang w:val="en-US" w:eastAsia="zh-CN"/>
        </w:rPr>
      </w:pPr>
      <w:r>
        <w:rPr>
          <w:rFonts w:hint="eastAsia"/>
          <w:sz w:val="28"/>
          <w:szCs w:val="28"/>
          <w:highlight w:val="none"/>
          <w:lang w:val="en-US" w:eastAsia="zh-CN"/>
        </w:rPr>
        <w:t>毛泽东是中共中央领导集体中较早地觉察并实际纠正"左"倾错误的领导人。从1958年11月第一次郑州会议到1959年7月庐山会议前期，党中央领导整顿人民公社，调整高指标，作了初步纠正"左"倾错误的努力，使"共产风"、浮夸风、高指标和瞎指挥得到初步遏制，形势开始有所好转。</w:t>
      </w:r>
    </w:p>
    <w:p>
      <w:pPr>
        <w:pStyle w:val="8"/>
        <w:numPr>
          <w:ilvl w:val="0"/>
          <w:numId w:val="0"/>
        </w:numPr>
        <w:rPr>
          <w:rFonts w:hint="default"/>
          <w:sz w:val="28"/>
          <w:szCs w:val="28"/>
          <w:highlight w:val="none"/>
          <w:lang w:val="en-US" w:eastAsia="zh-CN"/>
        </w:rPr>
      </w:pPr>
      <w:r>
        <w:rPr>
          <w:rFonts w:hint="eastAsia"/>
          <w:sz w:val="28"/>
          <w:szCs w:val="28"/>
          <w:highlight w:val="none"/>
          <w:lang w:val="en-US" w:eastAsia="zh-CN"/>
        </w:rPr>
        <w:t>三、国民经济调整：1960年11月，中共中央发出《关于农村人民公社当前政策问题的紧急指示信》，着手解决当时最为突出的农业和农村问题。1961年1月，党的八届九中全会决定对国民经济实行"调整、巩固、充实、提高"的</w:t>
      </w:r>
      <w:r>
        <w:rPr>
          <w:rFonts w:hint="eastAsia"/>
          <w:sz w:val="28"/>
          <w:szCs w:val="28"/>
          <w:highlight w:val="green"/>
          <w:lang w:val="en-US" w:eastAsia="zh-CN"/>
        </w:rPr>
        <w:t>八字方针</w:t>
      </w:r>
      <w:r>
        <w:rPr>
          <w:rFonts w:hint="eastAsia"/>
          <w:sz w:val="28"/>
          <w:szCs w:val="28"/>
          <w:highlight w:val="none"/>
          <w:lang w:val="en-US" w:eastAsia="zh-CN"/>
        </w:rPr>
        <w:t>。以这两件事为标志，"大跃进"运动实际上已被停止，国民经济开始转人调整的新轨道。</w:t>
      </w:r>
    </w:p>
    <w:p>
      <w:pPr>
        <w:pStyle w:val="8"/>
        <w:numPr>
          <w:ilvl w:val="0"/>
          <w:numId w:val="148"/>
        </w:numPr>
        <w:ind w:left="420" w:leftChars="0" w:firstLineChars="0"/>
        <w:rPr>
          <w:rFonts w:hint="default"/>
          <w:sz w:val="28"/>
          <w:szCs w:val="28"/>
          <w:highlight w:val="none"/>
          <w:lang w:val="en-US" w:eastAsia="zh-CN"/>
        </w:rPr>
      </w:pPr>
      <w:r>
        <w:rPr>
          <w:rFonts w:hint="eastAsia"/>
          <w:sz w:val="28"/>
          <w:szCs w:val="28"/>
          <w:highlight w:val="none"/>
          <w:lang w:val="en-US" w:eastAsia="zh-CN"/>
        </w:rPr>
        <w:t>文化大革命内乱及其历史教训</w:t>
      </w:r>
    </w:p>
    <w:p>
      <w:pPr>
        <w:pStyle w:val="8"/>
        <w:numPr>
          <w:ilvl w:val="0"/>
          <w:numId w:val="0"/>
        </w:numPr>
        <w:rPr>
          <w:rFonts w:hint="default"/>
          <w:sz w:val="28"/>
          <w:szCs w:val="28"/>
          <w:highlight w:val="none"/>
          <w:lang w:val="en-US" w:eastAsia="zh-CN"/>
        </w:rPr>
      </w:pPr>
      <w:r>
        <w:rPr>
          <w:rFonts w:hint="default"/>
          <w:sz w:val="28"/>
          <w:szCs w:val="28"/>
          <w:highlight w:val="none"/>
          <w:lang w:val="en-US" w:eastAsia="zh-CN"/>
        </w:rPr>
        <w:t>1</w:t>
      </w:r>
      <w:r>
        <w:rPr>
          <w:rFonts w:hint="eastAsia"/>
          <w:sz w:val="28"/>
          <w:szCs w:val="28"/>
          <w:highlight w:val="none"/>
          <w:lang w:val="en-US" w:eastAsia="zh-CN"/>
        </w:rPr>
        <w:t>、发动：</w:t>
      </w:r>
      <w:r>
        <w:rPr>
          <w:rFonts w:hint="default"/>
          <w:sz w:val="28"/>
          <w:szCs w:val="28"/>
          <w:highlight w:val="none"/>
          <w:lang w:val="en-US" w:eastAsia="zh-CN"/>
        </w:rPr>
        <w:t>1966年5月,中共中央政治局扩大会议通过《中国共产党中央委</w:t>
      </w:r>
      <w:r>
        <w:rPr>
          <w:rFonts w:hint="eastAsia"/>
          <w:sz w:val="28"/>
          <w:szCs w:val="28"/>
          <w:highlight w:val="none"/>
          <w:lang w:val="en-US" w:eastAsia="zh-CN"/>
        </w:rPr>
        <w:t>员</w:t>
      </w:r>
      <w:r>
        <w:rPr>
          <w:rFonts w:hint="default"/>
          <w:sz w:val="28"/>
          <w:szCs w:val="28"/>
          <w:highlight w:val="none"/>
          <w:lang w:val="en-US" w:eastAsia="zh-CN"/>
        </w:rPr>
        <w:t>会通知》(简称“五一六通知”)</w:t>
      </w:r>
      <w:r>
        <w:rPr>
          <w:rFonts w:hint="eastAsia"/>
          <w:sz w:val="28"/>
          <w:szCs w:val="28"/>
          <w:highlight w:val="none"/>
          <w:lang w:val="en-US" w:eastAsia="zh-CN"/>
        </w:rPr>
        <w:t>。</w:t>
      </w:r>
      <w:r>
        <w:rPr>
          <w:rFonts w:hint="default"/>
          <w:sz w:val="28"/>
          <w:szCs w:val="28"/>
          <w:highlight w:val="none"/>
          <w:lang w:val="en-US" w:eastAsia="zh-CN"/>
        </w:rPr>
        <w:t>8月</w:t>
      </w:r>
      <w:r>
        <w:rPr>
          <w:rFonts w:hint="eastAsia"/>
          <w:sz w:val="28"/>
          <w:szCs w:val="28"/>
          <w:highlight w:val="none"/>
          <w:lang w:val="en-US" w:eastAsia="zh-CN"/>
        </w:rPr>
        <w:t>，</w:t>
      </w:r>
      <w:r>
        <w:rPr>
          <w:rFonts w:hint="default"/>
          <w:sz w:val="28"/>
          <w:szCs w:val="28"/>
          <w:highlight w:val="none"/>
          <w:lang w:val="en-US" w:eastAsia="zh-CN"/>
        </w:rPr>
        <w:t>党的八届十一中全会通过《中国共产党中央委员会关于无产阶级文化大革命的决定》(简称“十六条”),提出“这次运动的重点,是整党内那些走资本主义道路的当权派”。这</w:t>
      </w:r>
      <w:r>
        <w:rPr>
          <w:rFonts w:hint="default"/>
          <w:sz w:val="28"/>
          <w:szCs w:val="28"/>
          <w:highlight w:val="green"/>
          <w:lang w:val="en-US" w:eastAsia="zh-CN"/>
        </w:rPr>
        <w:t>两次会议的召开,标志着“文化大革命”运动的全面发动。</w:t>
      </w:r>
    </w:p>
    <w:p>
      <w:pPr>
        <w:pStyle w:val="8"/>
        <w:numPr>
          <w:ilvl w:val="0"/>
          <w:numId w:val="0"/>
        </w:numPr>
        <w:ind w:leftChars="0"/>
        <w:rPr>
          <w:rFonts w:hint="default"/>
          <w:sz w:val="28"/>
          <w:szCs w:val="28"/>
          <w:highlight w:val="none"/>
          <w:lang w:val="en-US" w:eastAsia="zh-CN"/>
        </w:rPr>
      </w:pPr>
      <w:r>
        <w:rPr>
          <w:rFonts w:hint="eastAsia"/>
          <w:sz w:val="28"/>
          <w:szCs w:val="28"/>
          <w:highlight w:val="none"/>
          <w:lang w:val="en-US" w:eastAsia="zh-CN"/>
        </w:rPr>
        <w:t>2、结束：</w:t>
      </w:r>
      <w:r>
        <w:rPr>
          <w:rFonts w:hint="default"/>
          <w:sz w:val="28"/>
          <w:szCs w:val="28"/>
          <w:highlight w:val="none"/>
          <w:lang w:val="en-US" w:eastAsia="zh-CN"/>
        </w:rPr>
        <w:t>1976</w:t>
      </w:r>
      <w:r>
        <w:rPr>
          <w:rFonts w:hint="eastAsia"/>
          <w:sz w:val="28"/>
          <w:szCs w:val="28"/>
          <w:highlight w:val="none"/>
          <w:lang w:val="en-US" w:eastAsia="zh-CN"/>
        </w:rPr>
        <w:t>年</w:t>
      </w:r>
      <w:r>
        <w:rPr>
          <w:rFonts w:hint="default"/>
          <w:sz w:val="28"/>
          <w:szCs w:val="28"/>
          <w:highlight w:val="none"/>
          <w:lang w:val="en-US" w:eastAsia="zh-CN"/>
        </w:rPr>
        <w:t>10月14日，粉碎"四人帮"，结束了"文化大革命"，中国社会正常秩序得以恢复，党和国家的工作开始重新走上健康发展的轨道。</w:t>
      </w:r>
    </w:p>
    <w:p>
      <w:pPr>
        <w:numPr>
          <w:ilvl w:val="0"/>
          <w:numId w:val="0"/>
        </w:numPr>
        <w:rPr>
          <w:rFonts w:hint="default"/>
          <w:sz w:val="28"/>
          <w:szCs w:val="28"/>
          <w:highlight w:val="none"/>
          <w:lang w:val="en-US" w:eastAsia="zh-CN"/>
        </w:rPr>
      </w:pPr>
      <w:r>
        <w:rPr>
          <w:rFonts w:hint="default"/>
          <w:sz w:val="28"/>
          <w:szCs w:val="28"/>
          <w:highlight w:val="none"/>
          <w:lang w:val="en-US" w:eastAsia="zh-CN"/>
        </w:rPr>
        <w:t>3</w:t>
      </w:r>
      <w:r>
        <w:rPr>
          <w:rFonts w:hint="eastAsia"/>
          <w:sz w:val="28"/>
          <w:szCs w:val="28"/>
          <w:highlight w:val="none"/>
          <w:lang w:val="en-US" w:eastAsia="zh-CN"/>
        </w:rPr>
        <w:t>、文化大革命的历史教训：</w:t>
      </w:r>
    </w:p>
    <w:p>
      <w:pPr>
        <w:pStyle w:val="8"/>
        <w:numPr>
          <w:ilvl w:val="0"/>
          <w:numId w:val="149"/>
        </w:numPr>
        <w:ind w:left="0" w:leftChars="0" w:firstLine="560" w:firstLineChars="200"/>
        <w:rPr>
          <w:rFonts w:hint="eastAsia"/>
          <w:sz w:val="28"/>
          <w:szCs w:val="28"/>
          <w:highlight w:val="none"/>
          <w:lang w:val="en-US" w:eastAsia="zh-CN"/>
        </w:rPr>
      </w:pPr>
      <w:r>
        <w:rPr>
          <w:rFonts w:hint="eastAsia"/>
          <w:sz w:val="28"/>
          <w:szCs w:val="28"/>
          <w:highlight w:val="none"/>
          <w:lang w:val="en-US" w:eastAsia="zh-CN"/>
        </w:rPr>
        <w:t>必须科学对待马克思列宁主义,准确把握中国基本国情,从实际出发认识“什么是社会主义”和“如何建设社会主义”的问题,探索由自己的建设社会主义道路。</w:t>
      </w:r>
    </w:p>
    <w:p>
      <w:pPr>
        <w:pStyle w:val="8"/>
        <w:numPr>
          <w:ilvl w:val="0"/>
          <w:numId w:val="149"/>
        </w:numPr>
        <w:ind w:left="0" w:leftChars="0" w:firstLine="400" w:firstLineChars="0"/>
        <w:rPr>
          <w:rFonts w:hint="default"/>
          <w:sz w:val="28"/>
          <w:szCs w:val="28"/>
          <w:highlight w:val="none"/>
          <w:lang w:val="en-US" w:eastAsia="zh-CN"/>
        </w:rPr>
      </w:pPr>
      <w:r>
        <w:rPr>
          <w:rFonts w:hint="eastAsia"/>
          <w:sz w:val="28"/>
          <w:szCs w:val="28"/>
          <w:highlight w:val="none"/>
          <w:lang w:val="en-US" w:eastAsia="zh-CN"/>
        </w:rPr>
        <w:t>必须正确认识社会主义社会的主要矛盾和党和国家的主要任务集中力量发展生产力。</w:t>
      </w:r>
    </w:p>
    <w:p>
      <w:pPr>
        <w:pStyle w:val="8"/>
        <w:numPr>
          <w:ilvl w:val="0"/>
          <w:numId w:val="149"/>
        </w:numPr>
        <w:ind w:left="0" w:leftChars="0" w:firstLine="400" w:firstLineChars="0"/>
        <w:rPr>
          <w:rFonts w:hint="default"/>
          <w:sz w:val="28"/>
          <w:szCs w:val="28"/>
          <w:highlight w:val="none"/>
          <w:lang w:val="en-US" w:eastAsia="zh-CN"/>
        </w:rPr>
      </w:pPr>
      <w:r>
        <w:rPr>
          <w:rFonts w:hint="eastAsia"/>
          <w:sz w:val="28"/>
          <w:szCs w:val="28"/>
          <w:highlight w:val="none"/>
          <w:lang w:val="en-US" w:eastAsia="zh-CN"/>
        </w:rPr>
        <w:t>必须改革和完善党和国家的领导制度,健全民主集中制和集集体领导原则。</w:t>
      </w:r>
    </w:p>
    <w:p>
      <w:pPr>
        <w:pStyle w:val="8"/>
        <w:numPr>
          <w:ilvl w:val="0"/>
          <w:numId w:val="149"/>
        </w:numPr>
        <w:ind w:left="0" w:leftChars="0" w:firstLine="400" w:firstLineChars="0"/>
        <w:rPr>
          <w:rFonts w:hint="default"/>
          <w:sz w:val="28"/>
          <w:szCs w:val="28"/>
          <w:highlight w:val="none"/>
          <w:lang w:val="en-US" w:eastAsia="zh-CN"/>
        </w:rPr>
      </w:pPr>
      <w:r>
        <w:rPr>
          <w:rFonts w:hint="eastAsia"/>
          <w:sz w:val="28"/>
          <w:szCs w:val="28"/>
          <w:highlight w:val="none"/>
          <w:lang w:val="en-US" w:eastAsia="zh-CN"/>
        </w:rPr>
        <w:t>是必须发展社会主义民主,加强社会主义法制。</w:t>
      </w:r>
    </w:p>
    <w:p>
      <w:pPr>
        <w:pStyle w:val="8"/>
        <w:numPr>
          <w:ilvl w:val="0"/>
          <w:numId w:val="149"/>
        </w:numPr>
        <w:ind w:left="0" w:leftChars="0" w:firstLine="400" w:firstLineChars="0"/>
        <w:rPr>
          <w:rFonts w:hint="default"/>
          <w:sz w:val="28"/>
          <w:szCs w:val="28"/>
          <w:highlight w:val="none"/>
          <w:lang w:val="en-US" w:eastAsia="zh-CN"/>
        </w:rPr>
      </w:pPr>
      <w:r>
        <w:rPr>
          <w:rFonts w:hint="eastAsia"/>
          <w:sz w:val="28"/>
          <w:szCs w:val="28"/>
          <w:highlight w:val="none"/>
          <w:lang w:val="en-US" w:eastAsia="zh-CN"/>
        </w:rPr>
        <w:t>是必须制定正确的党的建设的方针和政策。不断加强执政党的建设。</w:t>
      </w:r>
    </w:p>
    <w:p>
      <w:pPr>
        <w:numPr>
          <w:ilvl w:val="0"/>
          <w:numId w:val="0"/>
        </w:numPr>
        <w:rPr>
          <w:rFonts w:hint="default"/>
          <w:sz w:val="28"/>
          <w:szCs w:val="28"/>
          <w:highlight w:val="none"/>
          <w:lang w:val="en-US" w:eastAsia="zh-CN"/>
        </w:rPr>
      </w:pPr>
    </w:p>
    <w:p>
      <w:pPr>
        <w:pStyle w:val="3"/>
        <w:bidi w:val="0"/>
        <w:rPr>
          <w:rFonts w:hint="eastAsia"/>
          <w:sz w:val="28"/>
          <w:szCs w:val="28"/>
          <w:lang w:val="en-US" w:eastAsia="zh-CN"/>
        </w:rPr>
      </w:pPr>
      <w:r>
        <w:rPr>
          <w:rFonts w:hint="eastAsia"/>
          <w:sz w:val="28"/>
          <w:szCs w:val="28"/>
          <w:lang w:val="en-US" w:eastAsia="zh-CN"/>
        </w:rPr>
        <w:t>主观题</w:t>
      </w:r>
    </w:p>
    <w:p>
      <w:pPr>
        <w:numPr>
          <w:ilvl w:val="0"/>
          <w:numId w:val="150"/>
        </w:numPr>
        <w:ind w:left="-210" w:leftChars="0" w:firstLineChars="0"/>
        <w:rPr>
          <w:rFonts w:hint="default"/>
          <w:sz w:val="28"/>
          <w:szCs w:val="28"/>
          <w:highlight w:val="yellow"/>
          <w:lang w:val="en-US" w:eastAsia="zh-CN"/>
        </w:rPr>
      </w:pPr>
      <w:r>
        <w:rPr>
          <w:rFonts w:hint="default"/>
          <w:sz w:val="28"/>
          <w:szCs w:val="28"/>
          <w:highlight w:val="yellow"/>
          <w:lang w:val="en-US" w:eastAsia="zh-CN"/>
        </w:rPr>
        <w:t>社会主义三大改造完成后，我国国内的主要矛盾是无产阶级和资产阶级的矛盾（辨</w:t>
      </w:r>
      <w:r>
        <w:rPr>
          <w:rFonts w:hint="eastAsia"/>
          <w:sz w:val="28"/>
          <w:szCs w:val="28"/>
          <w:highlight w:val="yellow"/>
          <w:lang w:val="en-US" w:eastAsia="zh-CN"/>
        </w:rPr>
        <w:t>析</w:t>
      </w:r>
      <w:r>
        <w:rPr>
          <w:rFonts w:hint="default"/>
          <w:sz w:val="28"/>
          <w:szCs w:val="28"/>
          <w:highlight w:val="yellow"/>
          <w:lang w:val="en-US" w:eastAsia="zh-CN"/>
        </w:rPr>
        <w:t>）</w:t>
      </w:r>
    </w:p>
    <w:p>
      <w:pPr>
        <w:numPr>
          <w:ilvl w:val="0"/>
          <w:numId w:val="0"/>
        </w:numPr>
        <w:rPr>
          <w:rFonts w:hint="default"/>
          <w:sz w:val="28"/>
          <w:szCs w:val="28"/>
          <w:lang w:val="en-US" w:eastAsia="zh-CN"/>
        </w:rPr>
      </w:pPr>
      <w:r>
        <w:rPr>
          <w:rFonts w:hint="default"/>
          <w:sz w:val="28"/>
          <w:szCs w:val="28"/>
          <w:highlight w:val="yellow"/>
          <w:lang w:val="en-US" w:eastAsia="zh-CN"/>
        </w:rPr>
        <w:t>错.社</w:t>
      </w:r>
      <w:r>
        <w:rPr>
          <w:rFonts w:hint="default"/>
          <w:sz w:val="28"/>
          <w:szCs w:val="28"/>
          <w:lang w:val="en-US" w:eastAsia="zh-CN"/>
        </w:rPr>
        <w:t>会主义改造完成后,资本主义工商业已经被改造成为社会主义全民所有制企业,作为剥削阶级的民族资产阶级已经被消灭,资产阶级分子已经被改造或者正在被改造成为自食其力的劳动者,无产阶级与资产阶级的矛盾、社会主义道路与资本主义道路的矛盾,已经不是我国社会的主要矛盾.</w:t>
      </w:r>
      <w:r>
        <w:rPr>
          <w:rFonts w:hint="eastAsia"/>
          <w:sz w:val="28"/>
          <w:szCs w:val="28"/>
          <w:lang w:val="en-US" w:eastAsia="zh-CN"/>
        </w:rPr>
        <w:t>此时</w:t>
      </w:r>
      <w:r>
        <w:rPr>
          <w:rFonts w:hint="default"/>
          <w:sz w:val="28"/>
          <w:szCs w:val="28"/>
          <w:lang w:val="en-US" w:eastAsia="zh-CN"/>
        </w:rPr>
        <w:t>我国国内的主要矛盾是人民日益增长的物质文化需要同落后的社会生产之间的矛盾.</w:t>
      </w:r>
    </w:p>
    <w:p>
      <w:pPr>
        <w:numPr>
          <w:ilvl w:val="0"/>
          <w:numId w:val="0"/>
        </w:numPr>
        <w:rPr>
          <w:rFonts w:hint="default"/>
          <w:sz w:val="28"/>
          <w:szCs w:val="28"/>
          <w:lang w:val="en-US" w:eastAsia="zh-CN"/>
        </w:rPr>
      </w:pPr>
    </w:p>
    <w:p>
      <w:pPr>
        <w:pStyle w:val="8"/>
        <w:numPr>
          <w:ilvl w:val="0"/>
          <w:numId w:val="151"/>
        </w:numPr>
        <w:ind w:firstLineChars="0"/>
        <w:rPr>
          <w:rFonts w:hint="default"/>
          <w:sz w:val="28"/>
          <w:szCs w:val="28"/>
          <w:highlight w:val="yellow"/>
          <w:lang w:val="en-US" w:eastAsia="zh-CN"/>
        </w:rPr>
      </w:pPr>
      <w:r>
        <w:rPr>
          <w:rFonts w:hint="default"/>
          <w:sz w:val="28"/>
          <w:szCs w:val="28"/>
          <w:highlight w:val="yellow"/>
          <w:lang w:val="en-US" w:eastAsia="zh-CN"/>
        </w:rPr>
        <w:t>为什么说20世纪50年代中国选择社会主义具有历史必然性</w:t>
      </w:r>
      <w:r>
        <w:rPr>
          <w:rFonts w:hint="eastAsia"/>
          <w:sz w:val="28"/>
          <w:szCs w:val="28"/>
          <w:highlight w:val="yellow"/>
          <w:lang w:val="en-US" w:eastAsia="zh-CN"/>
        </w:rPr>
        <w:t>（为什么说过渡时期总路线反映了历史的必然性）</w:t>
      </w:r>
      <w:r>
        <w:rPr>
          <w:rFonts w:hint="default"/>
          <w:sz w:val="28"/>
          <w:szCs w:val="28"/>
          <w:highlight w:val="yellow"/>
          <w:lang w:val="en-US" w:eastAsia="zh-CN"/>
        </w:rPr>
        <w:t>？</w:t>
      </w:r>
    </w:p>
    <w:p>
      <w:pPr>
        <w:pStyle w:val="8"/>
        <w:numPr>
          <w:ilvl w:val="0"/>
          <w:numId w:val="152"/>
        </w:numPr>
        <w:ind w:left="0" w:leftChars="0" w:firstLine="560" w:firstLineChars="200"/>
        <w:rPr>
          <w:rFonts w:hint="default"/>
          <w:sz w:val="28"/>
          <w:szCs w:val="28"/>
          <w:lang w:val="en-US" w:eastAsia="zh-CN"/>
        </w:rPr>
      </w:pPr>
      <w:r>
        <w:rPr>
          <w:rFonts w:hint="default"/>
          <w:sz w:val="28"/>
          <w:szCs w:val="28"/>
          <w:lang w:val="en-US" w:eastAsia="zh-CN"/>
        </w:rPr>
        <w:t>社会主义工业化</w:t>
      </w:r>
      <w:r>
        <w:rPr>
          <w:rFonts w:hint="eastAsia"/>
          <w:sz w:val="28"/>
          <w:szCs w:val="28"/>
          <w:lang w:val="en-US" w:eastAsia="zh-CN"/>
        </w:rPr>
        <w:t>是国家实现独立富强的首要条件。要改变落后面貌，巩固国家政权，就必须通过社会主义道路实现国家工业化。</w:t>
      </w:r>
    </w:p>
    <w:p>
      <w:pPr>
        <w:pStyle w:val="8"/>
        <w:numPr>
          <w:ilvl w:val="0"/>
          <w:numId w:val="152"/>
        </w:numPr>
        <w:ind w:left="0" w:leftChars="0" w:firstLine="560" w:firstLineChars="200"/>
        <w:rPr>
          <w:rFonts w:hint="default"/>
          <w:sz w:val="28"/>
          <w:szCs w:val="28"/>
          <w:lang w:val="en-US" w:eastAsia="zh-CN"/>
        </w:rPr>
      </w:pPr>
      <w:r>
        <w:rPr>
          <w:rFonts w:hint="default"/>
          <w:sz w:val="28"/>
          <w:szCs w:val="28"/>
          <w:lang w:val="en-US" w:eastAsia="zh-CN"/>
        </w:rPr>
        <w:t>资本主义经济力量弱小、发展困难,它不可能成为</w:t>
      </w:r>
      <w:r>
        <w:rPr>
          <w:rFonts w:hint="eastAsia"/>
          <w:sz w:val="28"/>
          <w:szCs w:val="28"/>
          <w:lang w:val="en-US" w:eastAsia="zh-CN"/>
        </w:rPr>
        <w:t>中国工业</w:t>
      </w:r>
      <w:r>
        <w:rPr>
          <w:rFonts w:hint="default"/>
          <w:sz w:val="28"/>
          <w:szCs w:val="28"/>
          <w:lang w:val="en-US" w:eastAsia="zh-CN"/>
        </w:rPr>
        <w:t>起飞的基地。</w:t>
      </w:r>
    </w:p>
    <w:p>
      <w:pPr>
        <w:pStyle w:val="8"/>
        <w:numPr>
          <w:ilvl w:val="0"/>
          <w:numId w:val="152"/>
        </w:numPr>
        <w:ind w:left="0" w:leftChars="0" w:firstLine="560" w:firstLineChars="200"/>
        <w:rPr>
          <w:rFonts w:hint="default"/>
          <w:sz w:val="28"/>
          <w:szCs w:val="28"/>
          <w:lang w:val="en-US" w:eastAsia="zh-CN"/>
        </w:rPr>
      </w:pPr>
      <w:r>
        <w:rPr>
          <w:rFonts w:hint="default"/>
          <w:sz w:val="28"/>
          <w:szCs w:val="28"/>
          <w:lang w:val="en-US" w:eastAsia="zh-CN"/>
        </w:rPr>
        <w:t>对个体农业进行社会主义改造,</w:t>
      </w:r>
      <w:r>
        <w:rPr>
          <w:rFonts w:hint="eastAsia"/>
          <w:sz w:val="28"/>
          <w:szCs w:val="28"/>
          <w:lang w:val="en-US" w:eastAsia="zh-CN"/>
        </w:rPr>
        <w:t>是保证工业发展，</w:t>
      </w:r>
      <w:r>
        <w:rPr>
          <w:rFonts w:hint="default"/>
          <w:sz w:val="28"/>
          <w:szCs w:val="28"/>
          <w:lang w:val="en-US" w:eastAsia="zh-CN"/>
        </w:rPr>
        <w:t>实现国家工业化的一个必要条件。</w:t>
      </w:r>
    </w:p>
    <w:p>
      <w:pPr>
        <w:pStyle w:val="8"/>
        <w:numPr>
          <w:ilvl w:val="0"/>
          <w:numId w:val="152"/>
        </w:numPr>
        <w:ind w:left="0" w:leftChars="0" w:firstLine="560" w:firstLineChars="200"/>
        <w:rPr>
          <w:rFonts w:hint="default"/>
          <w:sz w:val="28"/>
          <w:szCs w:val="28"/>
          <w:highlight w:val="yellow"/>
          <w:lang w:val="en-US" w:eastAsia="zh-CN"/>
        </w:rPr>
      </w:pPr>
      <w:r>
        <w:rPr>
          <w:rFonts w:hint="default"/>
          <w:sz w:val="28"/>
          <w:szCs w:val="28"/>
          <w:highlight w:val="yellow"/>
          <w:lang w:val="en-US" w:eastAsia="zh-CN"/>
        </w:rPr>
        <w:t>当时的国际环境也促使中国选择社会主义。</w:t>
      </w:r>
    </w:p>
    <w:p>
      <w:pPr>
        <w:pStyle w:val="8"/>
        <w:numPr>
          <w:ilvl w:val="0"/>
          <w:numId w:val="151"/>
        </w:numPr>
        <w:ind w:firstLineChars="0"/>
        <w:rPr>
          <w:rFonts w:hint="eastAsia"/>
          <w:sz w:val="28"/>
          <w:szCs w:val="28"/>
          <w:highlight w:val="yellow"/>
          <w:lang w:val="en-US" w:eastAsia="zh-CN"/>
        </w:rPr>
      </w:pPr>
      <w:r>
        <w:rPr>
          <w:rFonts w:hint="default"/>
          <w:sz w:val="28"/>
          <w:szCs w:val="28"/>
          <w:highlight w:val="yellow"/>
          <w:lang w:val="en-US" w:eastAsia="zh-CN"/>
        </w:rPr>
        <w:t>全面建设社会主义时期取得的历史性成就？</w:t>
      </w:r>
    </w:p>
    <w:p>
      <w:pPr>
        <w:pStyle w:val="8"/>
        <w:numPr>
          <w:ilvl w:val="0"/>
          <w:numId w:val="153"/>
        </w:numPr>
        <w:ind w:left="0" w:leftChars="0" w:firstLine="560" w:firstLineChars="200"/>
        <w:rPr>
          <w:rFonts w:hint="eastAsia"/>
          <w:sz w:val="28"/>
          <w:szCs w:val="28"/>
          <w:lang w:val="en-US" w:eastAsia="zh-CN"/>
        </w:rPr>
      </w:pPr>
      <w:r>
        <w:rPr>
          <w:rFonts w:hint="eastAsia"/>
          <w:sz w:val="28"/>
          <w:szCs w:val="28"/>
          <w:lang w:val="en-US" w:eastAsia="zh-CN"/>
        </w:rPr>
        <w:t>建立了独立的、比较完整的工业体系和国民经济体系；</w:t>
      </w:r>
    </w:p>
    <w:p>
      <w:pPr>
        <w:numPr>
          <w:ilvl w:val="0"/>
          <w:numId w:val="153"/>
        </w:numPr>
        <w:ind w:left="0" w:leftChars="0" w:firstLine="560" w:firstLineChars="200"/>
        <w:rPr>
          <w:rFonts w:hint="default"/>
          <w:sz w:val="28"/>
          <w:szCs w:val="28"/>
          <w:lang w:val="en-US" w:eastAsia="zh-CN"/>
        </w:rPr>
      </w:pPr>
      <w:r>
        <w:rPr>
          <w:rFonts w:hint="eastAsia"/>
          <w:sz w:val="28"/>
          <w:szCs w:val="28"/>
          <w:lang w:val="en-US" w:eastAsia="zh-CN"/>
        </w:rPr>
        <w:t>人民生活水平提高</w:t>
      </w:r>
    </w:p>
    <w:p>
      <w:pPr>
        <w:numPr>
          <w:ilvl w:val="0"/>
          <w:numId w:val="153"/>
        </w:numPr>
        <w:ind w:left="0" w:leftChars="0" w:firstLine="560" w:firstLineChars="200"/>
        <w:rPr>
          <w:rFonts w:hint="default"/>
          <w:sz w:val="28"/>
          <w:szCs w:val="28"/>
          <w:lang w:val="en-US" w:eastAsia="zh-CN"/>
        </w:rPr>
      </w:pPr>
      <w:r>
        <w:rPr>
          <w:rFonts w:hint="eastAsia"/>
          <w:sz w:val="28"/>
          <w:szCs w:val="28"/>
          <w:lang w:val="en-US" w:eastAsia="zh-CN"/>
        </w:rPr>
        <w:t>文化、教育、医疗和科技事业普遍发展；</w:t>
      </w:r>
    </w:p>
    <w:p>
      <w:pPr>
        <w:numPr>
          <w:ilvl w:val="0"/>
          <w:numId w:val="153"/>
        </w:numPr>
        <w:ind w:left="0" w:leftChars="0" w:firstLine="560" w:firstLineChars="200"/>
        <w:rPr>
          <w:rFonts w:hint="default"/>
          <w:sz w:val="28"/>
          <w:szCs w:val="28"/>
          <w:lang w:val="en-US" w:eastAsia="zh-CN"/>
        </w:rPr>
      </w:pPr>
      <w:r>
        <w:rPr>
          <w:rFonts w:hint="eastAsia"/>
          <w:sz w:val="28"/>
          <w:szCs w:val="28"/>
          <w:lang w:val="en-US" w:eastAsia="zh-CN"/>
        </w:rPr>
        <w:t>形成历久弥新的时代精神</w:t>
      </w:r>
    </w:p>
    <w:p>
      <w:pPr>
        <w:numPr>
          <w:ilvl w:val="0"/>
          <w:numId w:val="153"/>
        </w:numPr>
        <w:ind w:left="0" w:leftChars="0" w:firstLine="560" w:firstLineChars="200"/>
        <w:rPr>
          <w:rFonts w:hint="default"/>
          <w:sz w:val="28"/>
          <w:szCs w:val="28"/>
          <w:lang w:val="en-US" w:eastAsia="zh-CN"/>
        </w:rPr>
      </w:pPr>
      <w:r>
        <w:rPr>
          <w:rFonts w:hint="eastAsia"/>
          <w:sz w:val="28"/>
          <w:szCs w:val="28"/>
          <w:lang w:val="en-US" w:eastAsia="zh-CN"/>
        </w:rPr>
        <w:t>国际地位提高和国际环境改善</w:t>
      </w:r>
    </w:p>
    <w:p>
      <w:pPr>
        <w:pStyle w:val="8"/>
        <w:numPr>
          <w:ilvl w:val="0"/>
          <w:numId w:val="154"/>
        </w:numPr>
        <w:ind w:firstLineChars="0"/>
        <w:rPr>
          <w:rStyle w:val="10"/>
          <w:rFonts w:hint="default"/>
          <w:sz w:val="28"/>
          <w:szCs w:val="28"/>
          <w:lang w:val="en-US" w:eastAsia="zh-CN"/>
        </w:rPr>
      </w:pPr>
      <w:r>
        <w:rPr>
          <w:rFonts w:hint="eastAsia"/>
          <w:sz w:val="28"/>
          <w:szCs w:val="28"/>
          <w:lang w:val="en-US" w:eastAsia="zh-CN"/>
        </w:rPr>
        <w:t xml:space="preserve"> </w:t>
      </w:r>
      <w:r>
        <w:rPr>
          <w:rStyle w:val="10"/>
          <w:rFonts w:hint="eastAsia"/>
          <w:sz w:val="28"/>
          <w:szCs w:val="28"/>
          <w:lang w:val="en-US" w:eastAsia="zh-CN"/>
        </w:rPr>
        <w:t>改革开放与中国特色社会主义的开创与发展</w:t>
      </w:r>
    </w:p>
    <w:p>
      <w:pPr>
        <w:pStyle w:val="3"/>
        <w:bidi w:val="0"/>
        <w:rPr>
          <w:rFonts w:hint="default"/>
          <w:sz w:val="28"/>
          <w:szCs w:val="28"/>
          <w:lang w:val="en-US" w:eastAsia="zh-CN"/>
        </w:rPr>
      </w:pPr>
      <w:r>
        <w:rPr>
          <w:rFonts w:hint="eastAsia"/>
          <w:sz w:val="28"/>
          <w:szCs w:val="28"/>
          <w:lang w:val="en-US" w:eastAsia="zh-CN"/>
        </w:rPr>
        <w:t>第一节  历史性的伟大转折和改革开放的起步</w:t>
      </w:r>
    </w:p>
    <w:p>
      <w:pPr>
        <w:pStyle w:val="8"/>
        <w:numPr>
          <w:ilvl w:val="0"/>
          <w:numId w:val="0"/>
        </w:numPr>
        <w:ind w:left="420" w:firstLine="0" w:firstLineChars="0"/>
        <w:rPr>
          <w:rFonts w:hint="default"/>
          <w:sz w:val="28"/>
          <w:szCs w:val="28"/>
          <w:lang w:val="en-US" w:eastAsia="zh-CN"/>
        </w:rPr>
      </w:pPr>
      <w:r>
        <w:rPr>
          <w:rFonts w:hint="default"/>
          <w:sz w:val="28"/>
          <w:szCs w:val="28"/>
          <w:lang w:val="en-US" w:eastAsia="zh-CN"/>
        </w:rPr>
        <w:t>1、伟大的历史转折</w:t>
      </w:r>
    </w:p>
    <w:p>
      <w:pPr>
        <w:pStyle w:val="8"/>
        <w:numPr>
          <w:ilvl w:val="0"/>
          <w:numId w:val="0"/>
        </w:numPr>
        <w:ind w:left="420" w:firstLine="0" w:firstLineChars="0"/>
        <w:rPr>
          <w:rFonts w:hint="default"/>
          <w:sz w:val="28"/>
          <w:szCs w:val="28"/>
          <w:lang w:val="en-US" w:eastAsia="zh-CN"/>
        </w:rPr>
      </w:pPr>
      <w:r>
        <w:rPr>
          <w:rFonts w:hint="default"/>
          <w:sz w:val="28"/>
          <w:szCs w:val="28"/>
          <w:lang w:val="en-US" w:eastAsia="zh-CN"/>
        </w:rPr>
        <w:t>冲破了"</w:t>
      </w:r>
      <w:r>
        <w:rPr>
          <w:rFonts w:hint="default"/>
          <w:sz w:val="28"/>
          <w:szCs w:val="28"/>
          <w:highlight w:val="green"/>
          <w:lang w:val="en-US" w:eastAsia="zh-CN"/>
        </w:rPr>
        <w:t>两个凡是"</w:t>
      </w:r>
      <w:r>
        <w:rPr>
          <w:rFonts w:hint="default"/>
          <w:sz w:val="28"/>
          <w:szCs w:val="28"/>
          <w:lang w:val="en-US" w:eastAsia="zh-CN"/>
        </w:rPr>
        <w:t>的思想束缚，成为拨乱反正和改革开放的思想先导（凡是毛主席作出的决策，我们都坚决拥护；凡是毛主席的指示，我们都始终不渝地遵循）"两个凡是"在理论上违背了马克思主义基本原理和党的实事求是的思想路线；在实践上给坚持真理修正错误造成的阻碍．</w:t>
      </w:r>
    </w:p>
    <w:p>
      <w:pPr>
        <w:pStyle w:val="8"/>
        <w:numPr>
          <w:ilvl w:val="0"/>
          <w:numId w:val="0"/>
        </w:numPr>
        <w:ind w:left="420" w:firstLine="0" w:firstLineChars="0"/>
        <w:rPr>
          <w:rFonts w:hint="default"/>
          <w:sz w:val="28"/>
          <w:szCs w:val="28"/>
          <w:lang w:val="en-US" w:eastAsia="zh-CN"/>
        </w:rPr>
      </w:pPr>
      <w:r>
        <w:rPr>
          <w:rFonts w:hint="default"/>
          <w:sz w:val="28"/>
          <w:szCs w:val="28"/>
          <w:lang w:val="en-US" w:eastAsia="zh-CN"/>
        </w:rPr>
        <w:t>2、</w:t>
      </w:r>
      <w:r>
        <w:rPr>
          <w:rFonts w:hint="default"/>
          <w:sz w:val="28"/>
          <w:szCs w:val="28"/>
          <w:highlight w:val="yellow"/>
          <w:lang w:val="en-US" w:eastAsia="zh-CN"/>
        </w:rPr>
        <w:t>关于真理标准问题地讨论</w:t>
      </w:r>
    </w:p>
    <w:p>
      <w:pPr>
        <w:pStyle w:val="8"/>
        <w:numPr>
          <w:ilvl w:val="0"/>
          <w:numId w:val="0"/>
        </w:numPr>
        <w:ind w:left="420" w:firstLine="0" w:firstLineChars="0"/>
        <w:rPr>
          <w:rFonts w:hint="default"/>
          <w:sz w:val="28"/>
          <w:szCs w:val="28"/>
          <w:lang w:val="en-US" w:eastAsia="zh-CN"/>
        </w:rPr>
      </w:pPr>
      <w:r>
        <w:rPr>
          <w:rFonts w:hint="default"/>
          <w:sz w:val="28"/>
          <w:szCs w:val="28"/>
          <w:lang w:val="en-US" w:eastAsia="zh-CN"/>
        </w:rPr>
        <w:t>(1）时间：1978年5月11日</w:t>
      </w:r>
    </w:p>
    <w:p>
      <w:pPr>
        <w:pStyle w:val="8"/>
        <w:numPr>
          <w:ilvl w:val="0"/>
          <w:numId w:val="0"/>
        </w:numPr>
        <w:ind w:left="420" w:firstLine="0" w:firstLineChars="0"/>
        <w:rPr>
          <w:rFonts w:hint="default"/>
          <w:sz w:val="28"/>
          <w:szCs w:val="28"/>
          <w:lang w:val="en-US" w:eastAsia="zh-CN"/>
        </w:rPr>
      </w:pPr>
      <w:r>
        <w:rPr>
          <w:rFonts w:hint="default"/>
          <w:sz w:val="28"/>
          <w:szCs w:val="28"/>
          <w:lang w:val="en-US" w:eastAsia="zh-CN"/>
        </w:rPr>
        <w:t>(2）事件：《光明日报》发表《实践是检验真理的唯一标准》一文，在全国展</w:t>
      </w:r>
      <w:r>
        <w:rPr>
          <w:rFonts w:hint="eastAsia"/>
          <w:sz w:val="28"/>
          <w:szCs w:val="28"/>
          <w:lang w:val="en-US" w:eastAsia="zh-CN"/>
        </w:rPr>
        <w:t>开了关于真理标准问题的讨论。</w:t>
      </w:r>
    </w:p>
    <w:p>
      <w:pPr>
        <w:pStyle w:val="8"/>
        <w:numPr>
          <w:ilvl w:val="0"/>
          <w:numId w:val="0"/>
        </w:numPr>
        <w:ind w:left="420" w:firstLine="0" w:firstLineChars="0"/>
        <w:rPr>
          <w:rFonts w:hint="default"/>
          <w:sz w:val="28"/>
          <w:szCs w:val="28"/>
          <w:lang w:val="en-US" w:eastAsia="zh-CN"/>
        </w:rPr>
      </w:pPr>
      <w:r>
        <w:rPr>
          <w:rFonts w:hint="eastAsia"/>
          <w:sz w:val="28"/>
          <w:szCs w:val="28"/>
          <w:lang w:val="en-US" w:eastAsia="zh-CN"/>
        </w:rPr>
        <w:t>(3）影响：</w:t>
      </w:r>
    </w:p>
    <w:p>
      <w:pPr>
        <w:pStyle w:val="8"/>
        <w:numPr>
          <w:ilvl w:val="0"/>
          <w:numId w:val="155"/>
        </w:numPr>
        <w:ind w:firstLineChars="0"/>
        <w:rPr>
          <w:rFonts w:hint="eastAsia"/>
          <w:sz w:val="28"/>
          <w:szCs w:val="28"/>
          <w:lang w:val="en-US" w:eastAsia="zh-CN"/>
        </w:rPr>
      </w:pPr>
      <w:r>
        <w:rPr>
          <w:rFonts w:hint="eastAsia"/>
          <w:sz w:val="28"/>
          <w:szCs w:val="28"/>
          <w:lang w:val="en-US" w:eastAsia="zh-CN"/>
        </w:rPr>
        <w:t>是继延安整风后的一场马克思主义思想解放运动</w:t>
      </w:r>
    </w:p>
    <w:p>
      <w:pPr>
        <w:pStyle w:val="8"/>
        <w:numPr>
          <w:ilvl w:val="0"/>
          <w:numId w:val="155"/>
        </w:numPr>
        <w:ind w:firstLineChars="0"/>
        <w:rPr>
          <w:rFonts w:hint="eastAsia"/>
          <w:sz w:val="28"/>
          <w:szCs w:val="28"/>
          <w:lang w:val="en-US" w:eastAsia="zh-CN"/>
        </w:rPr>
      </w:pPr>
      <w:r>
        <w:rPr>
          <w:rFonts w:hint="eastAsia"/>
          <w:sz w:val="28"/>
          <w:szCs w:val="28"/>
          <w:lang w:val="en-US" w:eastAsia="zh-CN"/>
        </w:rPr>
        <w:t>为党重新确立了实事求是的思想路线</w:t>
      </w:r>
    </w:p>
    <w:p>
      <w:pPr>
        <w:pStyle w:val="8"/>
        <w:numPr>
          <w:ilvl w:val="0"/>
          <w:numId w:val="155"/>
        </w:numPr>
        <w:ind w:firstLineChars="0"/>
        <w:rPr>
          <w:rFonts w:hint="eastAsia"/>
          <w:sz w:val="28"/>
          <w:szCs w:val="28"/>
          <w:lang w:val="en-US" w:eastAsia="zh-CN"/>
        </w:rPr>
      </w:pPr>
      <w:r>
        <w:rPr>
          <w:rFonts w:hint="eastAsia"/>
          <w:sz w:val="28"/>
          <w:szCs w:val="28"/>
          <w:lang w:val="en-US" w:eastAsia="zh-CN"/>
        </w:rPr>
        <w:t>纠正长期以来"左"倾错误</w:t>
      </w:r>
    </w:p>
    <w:p>
      <w:pPr>
        <w:pStyle w:val="8"/>
        <w:numPr>
          <w:ilvl w:val="0"/>
          <w:numId w:val="155"/>
        </w:numPr>
        <w:ind w:firstLineChars="0"/>
        <w:rPr>
          <w:rFonts w:hint="default"/>
          <w:sz w:val="28"/>
          <w:szCs w:val="28"/>
          <w:lang w:val="en-US" w:eastAsia="zh-CN"/>
        </w:rPr>
      </w:pPr>
      <w:r>
        <w:rPr>
          <w:rFonts w:hint="eastAsia"/>
          <w:sz w:val="28"/>
          <w:szCs w:val="28"/>
          <w:lang w:val="en-US" w:eastAsia="zh-CN"/>
        </w:rPr>
        <w:t>为实现历史性转折作了思想理论准备</w:t>
      </w:r>
    </w:p>
    <w:p>
      <w:pPr>
        <w:pStyle w:val="8"/>
        <w:numPr>
          <w:ilvl w:val="0"/>
          <w:numId w:val="146"/>
        </w:numPr>
        <w:ind w:left="420" w:leftChars="0" w:hanging="420" w:firstLineChars="0"/>
        <w:rPr>
          <w:rFonts w:hint="eastAsia"/>
          <w:sz w:val="28"/>
          <w:szCs w:val="28"/>
          <w:highlight w:val="yellow"/>
          <w:lang w:val="en-US" w:eastAsia="zh-CN"/>
        </w:rPr>
      </w:pPr>
      <w:r>
        <w:rPr>
          <w:rFonts w:hint="eastAsia"/>
          <w:sz w:val="28"/>
          <w:szCs w:val="28"/>
          <w:highlight w:val="yellow"/>
          <w:lang w:val="en-US" w:eastAsia="zh-CN"/>
        </w:rPr>
        <w:t>中共十一届三中全会的召开</w:t>
      </w:r>
    </w:p>
    <w:p>
      <w:pPr>
        <w:pStyle w:val="8"/>
        <w:numPr>
          <w:ilvl w:val="0"/>
          <w:numId w:val="0"/>
        </w:numPr>
        <w:ind w:leftChars="0"/>
        <w:rPr>
          <w:rFonts w:hint="default"/>
          <w:sz w:val="28"/>
          <w:szCs w:val="28"/>
          <w:lang w:val="en-US" w:eastAsia="zh-CN"/>
        </w:rPr>
      </w:pPr>
      <w:r>
        <w:rPr>
          <w:rFonts w:hint="eastAsia"/>
          <w:sz w:val="28"/>
          <w:szCs w:val="28"/>
          <w:lang w:val="en-US" w:eastAsia="zh-CN"/>
        </w:rPr>
        <w:t>1978年12月13日，邓小平在中央工作会议闭幕式上作了题为</w:t>
      </w:r>
      <w:r>
        <w:rPr>
          <w:rFonts w:hint="eastAsia"/>
          <w:sz w:val="28"/>
          <w:szCs w:val="28"/>
          <w:highlight w:val="yellow"/>
          <w:lang w:val="en-US" w:eastAsia="zh-CN"/>
        </w:rPr>
        <w:t>《解放思想，实事求是，团结一致向前看》的讲话。</w:t>
      </w:r>
    </w:p>
    <w:p>
      <w:pPr>
        <w:pStyle w:val="8"/>
        <w:numPr>
          <w:ilvl w:val="0"/>
          <w:numId w:val="0"/>
        </w:numPr>
        <w:ind w:leftChars="0"/>
        <w:rPr>
          <w:rFonts w:hint="default"/>
          <w:sz w:val="28"/>
          <w:szCs w:val="28"/>
          <w:highlight w:val="none"/>
          <w:lang w:val="en-US" w:eastAsia="zh-CN"/>
        </w:rPr>
      </w:pPr>
      <w:r>
        <w:rPr>
          <w:rFonts w:hint="eastAsia"/>
          <w:sz w:val="28"/>
          <w:szCs w:val="28"/>
          <w:highlight w:val="none"/>
          <w:lang w:val="en-US" w:eastAsia="zh-CN"/>
        </w:rPr>
        <w:t>意义：这个讲话是解放思想、开辟新时期新道路的宣言书，实际上成为随后召开的党的十一届三中全会的主题报告，为全会实现具有划时代意义的伟大转折奠定了重要基础。</w:t>
      </w:r>
    </w:p>
    <w:p>
      <w:pPr>
        <w:pStyle w:val="8"/>
        <w:numPr>
          <w:ilvl w:val="0"/>
          <w:numId w:val="0"/>
        </w:numPr>
        <w:ind w:left="420" w:firstLine="0" w:firstLineChars="0"/>
        <w:rPr>
          <w:rFonts w:hint="default"/>
          <w:sz w:val="28"/>
          <w:szCs w:val="28"/>
          <w:lang w:val="en-US" w:eastAsia="zh-CN"/>
        </w:rPr>
      </w:pPr>
      <w:r>
        <w:rPr>
          <w:rFonts w:hint="eastAsia"/>
          <w:sz w:val="28"/>
          <w:szCs w:val="28"/>
          <w:lang w:val="en-US" w:eastAsia="zh-CN"/>
        </w:rPr>
        <w:t>(1）时间：1978年12月18日至22日</w:t>
      </w:r>
    </w:p>
    <w:p>
      <w:pPr>
        <w:pStyle w:val="8"/>
        <w:numPr>
          <w:ilvl w:val="0"/>
          <w:numId w:val="0"/>
        </w:numPr>
        <w:ind w:left="420" w:firstLine="0" w:firstLineChars="0"/>
        <w:rPr>
          <w:rFonts w:hint="default"/>
          <w:sz w:val="28"/>
          <w:szCs w:val="28"/>
          <w:lang w:val="en-US" w:eastAsia="zh-CN"/>
        </w:rPr>
      </w:pPr>
      <w:r>
        <w:rPr>
          <w:rFonts w:hint="eastAsia"/>
          <w:sz w:val="28"/>
          <w:szCs w:val="28"/>
          <w:lang w:val="en-US" w:eastAsia="zh-CN"/>
        </w:rPr>
        <w:t>(2）内容：</w:t>
      </w:r>
    </w:p>
    <w:p>
      <w:pPr>
        <w:pStyle w:val="8"/>
        <w:numPr>
          <w:ilvl w:val="0"/>
          <w:numId w:val="156"/>
        </w:numPr>
        <w:ind w:left="0" w:leftChars="0" w:firstLine="560" w:firstLineChars="200"/>
        <w:rPr>
          <w:rFonts w:hint="default"/>
          <w:sz w:val="28"/>
          <w:szCs w:val="28"/>
          <w:lang w:val="en-US" w:eastAsia="zh-CN"/>
        </w:rPr>
      </w:pPr>
      <w:r>
        <w:rPr>
          <w:rFonts w:hint="eastAsia"/>
          <w:sz w:val="28"/>
          <w:szCs w:val="28"/>
          <w:lang w:val="en-US" w:eastAsia="zh-CN"/>
        </w:rPr>
        <w:t>冲破长期"左"的错误的严重束缚，彻底否定"两个凡是"的错误方针；</w:t>
      </w:r>
    </w:p>
    <w:p>
      <w:pPr>
        <w:pStyle w:val="8"/>
        <w:numPr>
          <w:ilvl w:val="0"/>
          <w:numId w:val="0"/>
        </w:numPr>
        <w:ind w:left="420" w:firstLine="0" w:firstLineChars="0"/>
        <w:rPr>
          <w:rFonts w:hint="default"/>
          <w:sz w:val="28"/>
          <w:szCs w:val="28"/>
          <w:lang w:val="en-US" w:eastAsia="zh-CN"/>
        </w:rPr>
      </w:pPr>
      <w:r>
        <w:rPr>
          <w:rFonts w:hint="eastAsia"/>
          <w:sz w:val="28"/>
          <w:szCs w:val="28"/>
          <w:lang w:val="en-US" w:eastAsia="zh-CN"/>
        </w:rPr>
        <w:t>②高度评价了关于真理标准问题的讨论，果断停用"以阶级斗争为纲"的口号，将全党的工作重心转移到社会主义现代化建设上来</w:t>
      </w:r>
    </w:p>
    <w:p>
      <w:pPr>
        <w:pStyle w:val="8"/>
        <w:numPr>
          <w:ilvl w:val="0"/>
          <w:numId w:val="0"/>
        </w:numPr>
        <w:ind w:left="420" w:firstLine="0" w:firstLineChars="0"/>
        <w:rPr>
          <w:rFonts w:hint="default"/>
          <w:sz w:val="28"/>
          <w:szCs w:val="28"/>
          <w:lang w:val="en-US" w:eastAsia="zh-CN"/>
        </w:rPr>
      </w:pPr>
      <w:r>
        <w:rPr>
          <w:rFonts w:hint="eastAsia"/>
          <w:sz w:val="28"/>
          <w:szCs w:val="28"/>
          <w:lang w:val="en-US" w:eastAsia="zh-CN"/>
        </w:rPr>
        <w:t>③提出改革开放的任务强调要充分发扬民主，提出要健全党的民主集中制，健全党规党法，严肃党纪。</w:t>
      </w:r>
    </w:p>
    <w:p>
      <w:pPr>
        <w:pStyle w:val="8"/>
        <w:numPr>
          <w:ilvl w:val="0"/>
          <w:numId w:val="0"/>
        </w:numPr>
        <w:ind w:left="420" w:firstLine="0" w:firstLineChars="0"/>
        <w:rPr>
          <w:rFonts w:hint="default"/>
          <w:sz w:val="28"/>
          <w:szCs w:val="28"/>
          <w:lang w:val="en-US" w:eastAsia="zh-CN"/>
        </w:rPr>
      </w:pPr>
      <w:r>
        <w:rPr>
          <w:rFonts w:hint="eastAsia"/>
          <w:sz w:val="28"/>
          <w:szCs w:val="28"/>
          <w:lang w:val="en-US" w:eastAsia="zh-CN"/>
        </w:rPr>
        <w:t>⑤要正确对待毛泽东的历史地位和毛泽东思想的科学体系</w:t>
      </w:r>
    </w:p>
    <w:p>
      <w:pPr>
        <w:pStyle w:val="8"/>
        <w:numPr>
          <w:ilvl w:val="0"/>
          <w:numId w:val="0"/>
        </w:numPr>
        <w:ind w:left="420" w:firstLine="0" w:firstLineChars="0"/>
        <w:rPr>
          <w:rFonts w:hint="default"/>
          <w:sz w:val="28"/>
          <w:szCs w:val="28"/>
          <w:lang w:val="en-US" w:eastAsia="zh-CN"/>
        </w:rPr>
      </w:pPr>
      <w:r>
        <w:rPr>
          <w:rFonts w:hint="eastAsia"/>
          <w:sz w:val="28"/>
          <w:szCs w:val="28"/>
          <w:lang w:val="en-US" w:eastAsia="zh-CN"/>
        </w:rPr>
        <w:t>⑥增选了中央领导机构成员，选举中共中央纪律检查委员会</w:t>
      </w:r>
    </w:p>
    <w:p>
      <w:pPr>
        <w:pStyle w:val="8"/>
        <w:numPr>
          <w:ilvl w:val="0"/>
          <w:numId w:val="0"/>
        </w:numPr>
        <w:ind w:left="420" w:firstLine="0" w:firstLineChars="0"/>
        <w:rPr>
          <w:rFonts w:hint="eastAsia"/>
          <w:sz w:val="28"/>
          <w:szCs w:val="28"/>
          <w:lang w:val="en-US" w:eastAsia="zh-CN"/>
        </w:rPr>
      </w:pPr>
      <w:r>
        <w:rPr>
          <w:rFonts w:hint="eastAsia"/>
          <w:sz w:val="28"/>
          <w:szCs w:val="28"/>
          <w:lang w:val="en-US" w:eastAsia="zh-CN"/>
        </w:rPr>
        <w:t>实际上形成了以邓小平为核心的党的中央领导集体。</w:t>
      </w:r>
    </w:p>
    <w:p>
      <w:pPr>
        <w:pStyle w:val="8"/>
        <w:numPr>
          <w:ilvl w:val="0"/>
          <w:numId w:val="0"/>
        </w:numPr>
        <w:ind w:left="420" w:firstLine="0" w:firstLineChars="0"/>
        <w:rPr>
          <w:rFonts w:hint="default"/>
          <w:sz w:val="28"/>
          <w:szCs w:val="28"/>
          <w:lang w:val="en-US" w:eastAsia="zh-CN"/>
        </w:rPr>
      </w:pPr>
      <w:r>
        <w:rPr>
          <w:rFonts w:hint="eastAsia"/>
          <w:sz w:val="28"/>
          <w:szCs w:val="28"/>
          <w:lang w:val="en-US" w:eastAsia="zh-CN"/>
        </w:rPr>
        <w:t>意义：</w:t>
      </w:r>
      <w:r>
        <w:rPr>
          <w:rFonts w:hint="default"/>
          <w:sz w:val="28"/>
          <w:szCs w:val="28"/>
          <w:lang w:val="en-US" w:eastAsia="zh-CN"/>
        </w:rPr>
        <w:t>党的十一届三中全会的胜利召开，结束了粉碎"四人帮"后党和国家工作徘徊中前进的局面，标志着中国共产党重新确立了马克思主义的思想路线、政治路线、组织路线，开启了我国改革开放和社会主义现代化建设新时期，实现了历史性的伟大转折。</w:t>
      </w:r>
    </w:p>
    <w:p>
      <w:pPr>
        <w:pStyle w:val="8"/>
        <w:numPr>
          <w:ilvl w:val="0"/>
          <w:numId w:val="0"/>
        </w:numPr>
        <w:ind w:left="420" w:firstLine="0" w:firstLineChars="0"/>
        <w:rPr>
          <w:rFonts w:hint="default"/>
          <w:sz w:val="28"/>
          <w:szCs w:val="28"/>
          <w:lang w:val="en-US" w:eastAsia="zh-CN"/>
        </w:rPr>
      </w:pPr>
      <w:r>
        <w:rPr>
          <w:rFonts w:hint="eastAsia"/>
          <w:sz w:val="28"/>
          <w:szCs w:val="28"/>
          <w:lang w:val="en-US" w:eastAsia="zh-CN"/>
        </w:rPr>
        <w:t>二、拨乱反正任务的基本完成</w:t>
      </w:r>
    </w:p>
    <w:p>
      <w:pPr>
        <w:pStyle w:val="8"/>
        <w:numPr>
          <w:ilvl w:val="0"/>
          <w:numId w:val="0"/>
        </w:numPr>
        <w:ind w:left="420" w:firstLine="0" w:firstLineChars="0"/>
        <w:rPr>
          <w:rFonts w:hint="eastAsia"/>
          <w:sz w:val="28"/>
          <w:szCs w:val="28"/>
          <w:lang w:val="en-US" w:eastAsia="zh-CN"/>
        </w:rPr>
      </w:pPr>
      <w:r>
        <w:rPr>
          <w:rFonts w:hint="eastAsia"/>
          <w:sz w:val="28"/>
          <w:szCs w:val="28"/>
          <w:lang w:val="en-US" w:eastAsia="zh-CN"/>
        </w:rPr>
        <w:t>1、大规模平反冤假错案和调整社会关系</w:t>
      </w:r>
    </w:p>
    <w:p>
      <w:pPr>
        <w:pStyle w:val="8"/>
        <w:numPr>
          <w:ilvl w:val="0"/>
          <w:numId w:val="0"/>
        </w:numPr>
        <w:ind w:left="420" w:firstLine="0" w:firstLineChars="0"/>
        <w:rPr>
          <w:rFonts w:hint="eastAsia"/>
          <w:sz w:val="28"/>
          <w:szCs w:val="28"/>
          <w:lang w:val="en-US" w:eastAsia="zh-CN"/>
        </w:rPr>
      </w:pPr>
      <w:r>
        <w:rPr>
          <w:rFonts w:hint="eastAsia"/>
          <w:sz w:val="28"/>
          <w:szCs w:val="28"/>
          <w:lang w:val="en-US" w:eastAsia="zh-CN"/>
        </w:rPr>
        <w:t>2、发表《</w:t>
      </w:r>
      <w:r>
        <w:rPr>
          <w:rFonts w:hint="eastAsia"/>
          <w:sz w:val="28"/>
          <w:szCs w:val="28"/>
          <w:highlight w:val="yellow"/>
          <w:lang w:val="en-US" w:eastAsia="zh-CN"/>
        </w:rPr>
        <w:t>坚持四项基本原则》</w:t>
      </w:r>
    </w:p>
    <w:p>
      <w:pPr>
        <w:pStyle w:val="8"/>
        <w:numPr>
          <w:ilvl w:val="0"/>
          <w:numId w:val="0"/>
        </w:numPr>
        <w:ind w:left="420" w:firstLine="0" w:firstLineChars="0"/>
        <w:rPr>
          <w:rFonts w:hint="default"/>
          <w:sz w:val="28"/>
          <w:szCs w:val="28"/>
          <w:lang w:val="en-US" w:eastAsia="zh-CN"/>
        </w:rPr>
      </w:pPr>
      <w:r>
        <w:rPr>
          <w:rFonts w:hint="eastAsia"/>
          <w:sz w:val="28"/>
          <w:szCs w:val="28"/>
          <w:lang w:val="en-US" w:eastAsia="zh-CN"/>
        </w:rPr>
        <w:t>(1）时间：1979年3月30日(2）人物：邓小平</w:t>
      </w:r>
    </w:p>
    <w:p>
      <w:pPr>
        <w:pStyle w:val="8"/>
        <w:numPr>
          <w:ilvl w:val="0"/>
          <w:numId w:val="0"/>
        </w:numPr>
        <w:ind w:left="420" w:firstLine="0" w:firstLineChars="0"/>
        <w:rPr>
          <w:rFonts w:hint="default"/>
          <w:sz w:val="28"/>
          <w:szCs w:val="28"/>
          <w:lang w:val="en-US" w:eastAsia="zh-CN"/>
        </w:rPr>
      </w:pPr>
      <w:r>
        <w:rPr>
          <w:rFonts w:hint="eastAsia"/>
          <w:sz w:val="28"/>
          <w:szCs w:val="28"/>
          <w:lang w:val="en-US" w:eastAsia="zh-CN"/>
        </w:rPr>
        <w:t>(3)会议：理论工作务虚会</w:t>
      </w:r>
    </w:p>
    <w:p>
      <w:pPr>
        <w:pStyle w:val="8"/>
        <w:numPr>
          <w:ilvl w:val="0"/>
          <w:numId w:val="0"/>
        </w:numPr>
        <w:ind w:left="420" w:firstLine="0" w:firstLineChars="0"/>
        <w:rPr>
          <w:rFonts w:hint="default"/>
          <w:sz w:val="28"/>
          <w:szCs w:val="28"/>
          <w:lang w:val="en-US" w:eastAsia="zh-CN"/>
        </w:rPr>
      </w:pPr>
      <w:r>
        <w:rPr>
          <w:rFonts w:hint="eastAsia"/>
          <w:sz w:val="28"/>
          <w:szCs w:val="28"/>
          <w:lang w:val="en-US" w:eastAsia="zh-CN"/>
        </w:rPr>
        <w:t>(4)四项基本原则的内容：坚持社会主义道路、坚持人民民主专政坚持共产党的领导、坚持马列主义、毛泽东思想。</w:t>
      </w:r>
    </w:p>
    <w:p>
      <w:pPr>
        <w:pStyle w:val="8"/>
        <w:numPr>
          <w:ilvl w:val="0"/>
          <w:numId w:val="0"/>
        </w:numPr>
        <w:ind w:left="420" w:firstLine="0" w:firstLineChars="0"/>
        <w:rPr>
          <w:rFonts w:hint="default"/>
          <w:sz w:val="28"/>
          <w:szCs w:val="28"/>
          <w:lang w:val="en-US" w:eastAsia="zh-CN"/>
        </w:rPr>
      </w:pPr>
      <w:r>
        <w:rPr>
          <w:rFonts w:hint="eastAsia"/>
          <w:sz w:val="28"/>
          <w:szCs w:val="28"/>
          <w:lang w:val="en-US" w:eastAsia="zh-CN"/>
        </w:rPr>
        <w:t>(5）重要性：</w:t>
      </w:r>
    </w:p>
    <w:p>
      <w:pPr>
        <w:pStyle w:val="8"/>
        <w:numPr>
          <w:ilvl w:val="0"/>
          <w:numId w:val="0"/>
        </w:numPr>
        <w:ind w:left="420" w:firstLine="0" w:firstLineChars="0"/>
        <w:rPr>
          <w:rFonts w:hint="default"/>
          <w:sz w:val="28"/>
          <w:szCs w:val="28"/>
          <w:lang w:val="en-US" w:eastAsia="zh-CN"/>
        </w:rPr>
      </w:pPr>
      <w:r>
        <w:rPr>
          <w:rFonts w:hint="eastAsia"/>
          <w:sz w:val="28"/>
          <w:szCs w:val="28"/>
          <w:lang w:val="en-US" w:eastAsia="zh-CN"/>
        </w:rPr>
        <w:t>这是实现四个现代化的根本前提。如果动摇了其中的任何一项，那就动摇了整个社会主义现代化建设事业</w:t>
      </w:r>
    </w:p>
    <w:p>
      <w:pPr>
        <w:pStyle w:val="8"/>
        <w:numPr>
          <w:ilvl w:val="0"/>
          <w:numId w:val="0"/>
        </w:numPr>
        <w:ind w:left="420" w:firstLine="0" w:firstLineChars="0"/>
        <w:rPr>
          <w:rFonts w:hint="eastAsia"/>
          <w:sz w:val="28"/>
          <w:szCs w:val="28"/>
          <w:lang w:val="en-US" w:eastAsia="zh-CN"/>
        </w:rPr>
      </w:pPr>
      <w:r>
        <w:rPr>
          <w:rFonts w:hint="default"/>
          <w:sz w:val="28"/>
          <w:szCs w:val="28"/>
          <w:lang w:val="en-US" w:eastAsia="zh-CN"/>
        </w:rPr>
        <w:t>3</w:t>
      </w:r>
      <w:r>
        <w:rPr>
          <w:rFonts w:hint="eastAsia"/>
          <w:sz w:val="28"/>
          <w:szCs w:val="28"/>
          <w:lang w:val="en-US" w:eastAsia="zh-CN"/>
        </w:rPr>
        <w:t>、制定</w:t>
      </w:r>
      <w:r>
        <w:rPr>
          <w:rFonts w:hint="eastAsia"/>
          <w:sz w:val="28"/>
          <w:szCs w:val="28"/>
          <w:highlight w:val="yellow"/>
          <w:lang w:val="en-US" w:eastAsia="zh-CN"/>
        </w:rPr>
        <w:t>《关于建国以来党的若干历史问题的决议</w:t>
      </w:r>
      <w:r>
        <w:rPr>
          <w:rFonts w:hint="eastAsia"/>
          <w:sz w:val="28"/>
          <w:szCs w:val="28"/>
          <w:lang w:val="en-US" w:eastAsia="zh-CN"/>
        </w:rPr>
        <w:t>》和明确新时期我国社会主要矛盾</w:t>
      </w:r>
    </w:p>
    <w:p>
      <w:pPr>
        <w:pStyle w:val="8"/>
        <w:numPr>
          <w:ilvl w:val="0"/>
          <w:numId w:val="0"/>
        </w:numPr>
        <w:ind w:left="420" w:leftChars="0"/>
        <w:rPr>
          <w:rFonts w:hint="default"/>
          <w:sz w:val="28"/>
          <w:szCs w:val="28"/>
          <w:lang w:val="en-US" w:eastAsia="zh-CN"/>
        </w:rPr>
      </w:pPr>
      <w:r>
        <w:rPr>
          <w:rFonts w:hint="eastAsia"/>
          <w:sz w:val="28"/>
          <w:szCs w:val="28"/>
          <w:lang w:val="en-US" w:eastAsia="zh-CN"/>
        </w:rPr>
        <w:t>时间：1981年6月，党的十一届六中全会通过了这个决议。</w:t>
      </w:r>
    </w:p>
    <w:p>
      <w:pPr>
        <w:pStyle w:val="8"/>
        <w:numPr>
          <w:ilvl w:val="0"/>
          <w:numId w:val="0"/>
        </w:numPr>
        <w:ind w:left="420" w:firstLine="0" w:firstLineChars="0"/>
        <w:rPr>
          <w:rFonts w:hint="default"/>
          <w:sz w:val="28"/>
          <w:szCs w:val="28"/>
          <w:lang w:val="en-US" w:eastAsia="zh-CN"/>
        </w:rPr>
      </w:pPr>
      <w:r>
        <w:rPr>
          <w:rFonts w:hint="eastAsia"/>
          <w:sz w:val="28"/>
          <w:szCs w:val="28"/>
          <w:lang w:val="en-US" w:eastAsia="zh-CN"/>
        </w:rPr>
        <w:t>内容：</w:t>
      </w:r>
    </w:p>
    <w:p>
      <w:pPr>
        <w:pStyle w:val="8"/>
        <w:numPr>
          <w:ilvl w:val="0"/>
          <w:numId w:val="157"/>
        </w:numPr>
        <w:ind w:left="0" w:leftChars="0" w:firstLine="560" w:firstLineChars="200"/>
        <w:rPr>
          <w:rFonts w:hint="default"/>
          <w:sz w:val="28"/>
          <w:szCs w:val="28"/>
          <w:lang w:val="en-US" w:eastAsia="zh-CN"/>
        </w:rPr>
      </w:pPr>
      <w:r>
        <w:rPr>
          <w:rFonts w:hint="eastAsia"/>
          <w:sz w:val="28"/>
          <w:szCs w:val="28"/>
          <w:lang w:val="en-US" w:eastAsia="zh-CN"/>
        </w:rPr>
        <w:t>从根本上否定了"文化大革命"的错误理论和实践，对新中国成立以来的重大历史事件和重要历史人物作出了基本结论</w:t>
      </w:r>
    </w:p>
    <w:p>
      <w:pPr>
        <w:pStyle w:val="8"/>
        <w:numPr>
          <w:ilvl w:val="0"/>
          <w:numId w:val="0"/>
        </w:numPr>
        <w:ind w:left="420" w:firstLine="0" w:firstLineChars="0"/>
        <w:rPr>
          <w:rFonts w:hint="eastAsia"/>
          <w:sz w:val="28"/>
          <w:szCs w:val="28"/>
          <w:lang w:val="en-US" w:eastAsia="zh-CN"/>
        </w:rPr>
      </w:pPr>
      <w:r>
        <w:rPr>
          <w:rFonts w:hint="eastAsia"/>
          <w:sz w:val="28"/>
          <w:szCs w:val="28"/>
          <w:lang w:val="en-US" w:eastAsia="zh-CN"/>
        </w:rPr>
        <w:t>②科学地评价了毛泽东和毛泽东思想的历史地位，他的功远远大于过。又对毛泽东思想的科学体系和</w:t>
      </w:r>
      <w:r>
        <w:rPr>
          <w:rFonts w:hint="eastAsia"/>
          <w:b/>
          <w:bCs/>
          <w:sz w:val="28"/>
          <w:szCs w:val="28"/>
          <w:u w:val="single"/>
          <w:lang w:val="en-US" w:eastAsia="zh-CN"/>
        </w:rPr>
        <w:t>活的灵魂（实事求是、群众路线、独立自主）</w:t>
      </w:r>
      <w:r>
        <w:rPr>
          <w:rFonts w:hint="eastAsia"/>
          <w:sz w:val="28"/>
          <w:szCs w:val="28"/>
          <w:lang w:val="en-US" w:eastAsia="zh-CN"/>
        </w:rPr>
        <w:t>作了概括，强调毛泽东思想是我们党的宝贵的精神财富，它将长期指导我们的行动。</w:t>
      </w:r>
    </w:p>
    <w:p>
      <w:pPr>
        <w:pStyle w:val="8"/>
        <w:numPr>
          <w:ilvl w:val="0"/>
          <w:numId w:val="158"/>
        </w:numPr>
        <w:ind w:left="0" w:leftChars="0" w:firstLine="403" w:firstLineChars="0"/>
        <w:rPr>
          <w:rFonts w:hint="default"/>
          <w:sz w:val="28"/>
          <w:szCs w:val="28"/>
          <w:lang w:val="en-US" w:eastAsia="zh-CN"/>
        </w:rPr>
      </w:pPr>
      <w:r>
        <w:rPr>
          <w:rFonts w:hint="eastAsia"/>
          <w:sz w:val="28"/>
          <w:szCs w:val="28"/>
          <w:lang w:val="en-US" w:eastAsia="zh-CN"/>
        </w:rPr>
        <w:t>对党的十一届三中全会以来逐步确立的适合中国国际情况的建设社会主义现代化强国的道路，从十个方面做了概括。</w:t>
      </w:r>
    </w:p>
    <w:p>
      <w:pPr>
        <w:pStyle w:val="8"/>
        <w:numPr>
          <w:ilvl w:val="0"/>
          <w:numId w:val="0"/>
        </w:numPr>
        <w:ind w:left="403" w:leftChars="0"/>
        <w:rPr>
          <w:rFonts w:hint="default"/>
          <w:color w:val="0000FF"/>
          <w:sz w:val="28"/>
          <w:szCs w:val="28"/>
          <w:lang w:val="en-US" w:eastAsia="zh-CN"/>
        </w:rPr>
      </w:pPr>
      <w:r>
        <w:rPr>
          <w:rFonts w:hint="eastAsia"/>
          <w:sz w:val="28"/>
          <w:szCs w:val="28"/>
          <w:lang w:val="en-US" w:eastAsia="zh-CN"/>
        </w:rPr>
        <w:t>意义：</w:t>
      </w:r>
      <w:r>
        <w:rPr>
          <w:rFonts w:hint="eastAsia"/>
          <w:color w:val="0000FF"/>
          <w:sz w:val="28"/>
          <w:szCs w:val="28"/>
          <w:lang w:val="en-US" w:eastAsia="zh-CN"/>
        </w:rPr>
        <w:t>党制定《决议》，标志着党在指导思想上的拨乱反正胜利完成。</w:t>
      </w:r>
    </w:p>
    <w:p>
      <w:pPr>
        <w:pStyle w:val="8"/>
        <w:numPr>
          <w:ilvl w:val="0"/>
          <w:numId w:val="0"/>
        </w:numPr>
        <w:ind w:left="420" w:firstLine="0" w:firstLineChars="0"/>
        <w:rPr>
          <w:rFonts w:hint="default"/>
          <w:sz w:val="28"/>
          <w:szCs w:val="28"/>
          <w:lang w:val="en-US" w:eastAsia="zh-CN"/>
        </w:rPr>
      </w:pPr>
      <w:r>
        <w:rPr>
          <w:rFonts w:hint="default"/>
          <w:sz w:val="28"/>
          <w:szCs w:val="28"/>
          <w:lang w:val="en-US" w:eastAsia="zh-CN"/>
        </w:rPr>
        <w:t>三、改革开放的起步</w:t>
      </w:r>
    </w:p>
    <w:p>
      <w:pPr>
        <w:pStyle w:val="8"/>
        <w:numPr>
          <w:ilvl w:val="0"/>
          <w:numId w:val="0"/>
        </w:numPr>
        <w:ind w:left="420" w:firstLine="0" w:firstLineChars="0"/>
        <w:rPr>
          <w:rFonts w:hint="default"/>
          <w:sz w:val="28"/>
          <w:szCs w:val="28"/>
          <w:lang w:val="en-US" w:eastAsia="zh-CN"/>
        </w:rPr>
      </w:pPr>
      <w:r>
        <w:rPr>
          <w:rFonts w:hint="default"/>
          <w:sz w:val="28"/>
          <w:szCs w:val="28"/>
          <w:lang w:val="en-US" w:eastAsia="zh-CN"/>
        </w:rPr>
        <w:t>1、国民经济的调整：1979</w:t>
      </w:r>
      <w:r>
        <w:rPr>
          <w:rFonts w:hint="eastAsia"/>
          <w:sz w:val="28"/>
          <w:szCs w:val="28"/>
          <w:lang w:val="en-US" w:eastAsia="zh-CN"/>
        </w:rPr>
        <w:t>年召开的中共中央工作会议，</w:t>
      </w:r>
      <w:r>
        <w:rPr>
          <w:rFonts w:hint="default"/>
          <w:sz w:val="28"/>
          <w:szCs w:val="28"/>
          <w:lang w:val="en-US" w:eastAsia="zh-CN"/>
        </w:rPr>
        <w:t>提出对国民经济实行"调整、改革、整顿、提高"的方针。</w:t>
      </w:r>
    </w:p>
    <w:p>
      <w:pPr>
        <w:pStyle w:val="8"/>
        <w:numPr>
          <w:ilvl w:val="0"/>
          <w:numId w:val="0"/>
        </w:numPr>
        <w:ind w:left="420" w:firstLine="0" w:firstLineChars="0"/>
        <w:rPr>
          <w:rFonts w:hint="default"/>
          <w:sz w:val="28"/>
          <w:szCs w:val="28"/>
          <w:lang w:val="en-US" w:eastAsia="zh-CN"/>
        </w:rPr>
      </w:pPr>
      <w:r>
        <w:rPr>
          <w:rFonts w:hint="default"/>
          <w:sz w:val="28"/>
          <w:szCs w:val="28"/>
          <w:lang w:val="en-US" w:eastAsia="zh-CN"/>
        </w:rPr>
        <w:t>2、农村改革：家庭联产承包责任制在全国推广，包产到户，包干到户。</w:t>
      </w:r>
    </w:p>
    <w:p>
      <w:pPr>
        <w:pStyle w:val="8"/>
        <w:numPr>
          <w:ilvl w:val="0"/>
          <w:numId w:val="0"/>
        </w:numPr>
        <w:ind w:left="420" w:firstLine="0" w:firstLineChars="0"/>
        <w:rPr>
          <w:rFonts w:hint="default"/>
          <w:sz w:val="28"/>
          <w:szCs w:val="28"/>
          <w:lang w:val="en-US" w:eastAsia="zh-CN"/>
        </w:rPr>
      </w:pPr>
      <w:r>
        <w:rPr>
          <w:rFonts w:hint="default"/>
          <w:sz w:val="28"/>
          <w:szCs w:val="28"/>
          <w:lang w:val="en-US" w:eastAsia="zh-CN"/>
        </w:rPr>
        <w:t>3、逐步转向城市经济体制改革：以扩大企业自主权为主要内容的城市经济</w:t>
      </w:r>
      <w:r>
        <w:rPr>
          <w:rFonts w:hint="eastAsia"/>
          <w:sz w:val="28"/>
          <w:szCs w:val="28"/>
          <w:lang w:val="en-US" w:eastAsia="zh-CN"/>
        </w:rPr>
        <w:t>体制改革逐步在全国展开。</w:t>
      </w:r>
    </w:p>
    <w:p>
      <w:pPr>
        <w:pStyle w:val="8"/>
        <w:numPr>
          <w:ilvl w:val="0"/>
          <w:numId w:val="0"/>
        </w:numPr>
        <w:ind w:left="420" w:firstLine="0" w:firstLineChars="0"/>
        <w:rPr>
          <w:rFonts w:hint="default"/>
          <w:sz w:val="28"/>
          <w:szCs w:val="28"/>
          <w:lang w:val="en-US" w:eastAsia="zh-CN"/>
        </w:rPr>
      </w:pPr>
      <w:r>
        <w:rPr>
          <w:rFonts w:hint="eastAsia"/>
          <w:sz w:val="28"/>
          <w:szCs w:val="28"/>
          <w:lang w:val="en-US" w:eastAsia="zh-CN"/>
        </w:rPr>
        <w:t>4、对外开放和兴办经济特区：</w:t>
      </w:r>
    </w:p>
    <w:p>
      <w:pPr>
        <w:pStyle w:val="8"/>
        <w:numPr>
          <w:ilvl w:val="0"/>
          <w:numId w:val="0"/>
        </w:numPr>
        <w:ind w:left="420" w:firstLine="0" w:firstLineChars="0"/>
        <w:rPr>
          <w:rFonts w:hint="default"/>
          <w:sz w:val="28"/>
          <w:szCs w:val="28"/>
          <w:lang w:val="en-US" w:eastAsia="zh-CN"/>
        </w:rPr>
      </w:pPr>
      <w:r>
        <w:rPr>
          <w:rFonts w:hint="eastAsia"/>
          <w:sz w:val="28"/>
          <w:szCs w:val="28"/>
          <w:lang w:val="en-US" w:eastAsia="zh-CN"/>
        </w:rPr>
        <w:t>吸引和利用外资，兴办中外合资经营企业和中外合作经营企业。</w:t>
      </w:r>
    </w:p>
    <w:p>
      <w:pPr>
        <w:pStyle w:val="8"/>
        <w:numPr>
          <w:ilvl w:val="0"/>
          <w:numId w:val="0"/>
        </w:numPr>
        <w:ind w:left="420" w:firstLine="0" w:firstLineChars="0"/>
        <w:rPr>
          <w:rFonts w:hint="eastAsia"/>
          <w:sz w:val="28"/>
          <w:szCs w:val="28"/>
          <w:lang w:val="en-US" w:eastAsia="zh-CN"/>
        </w:rPr>
      </w:pPr>
      <w:r>
        <w:rPr>
          <w:rFonts w:hint="eastAsia"/>
          <w:sz w:val="28"/>
          <w:szCs w:val="28"/>
          <w:lang w:val="en-US" w:eastAsia="zh-CN"/>
        </w:rPr>
        <w:t>1980年5月中央在深圳、珠海、汕头和厦门设立经济特区。</w:t>
      </w:r>
    </w:p>
    <w:p>
      <w:pPr>
        <w:pStyle w:val="8"/>
        <w:numPr>
          <w:ilvl w:val="0"/>
          <w:numId w:val="0"/>
        </w:numPr>
        <w:ind w:left="420" w:leftChars="0"/>
        <w:rPr>
          <w:rFonts w:hint="eastAsia"/>
          <w:sz w:val="28"/>
          <w:szCs w:val="28"/>
          <w:lang w:val="en-US" w:eastAsia="zh-CN"/>
        </w:rPr>
      </w:pPr>
      <w:r>
        <w:rPr>
          <w:rFonts w:hint="eastAsia"/>
          <w:sz w:val="28"/>
          <w:szCs w:val="28"/>
          <w:lang w:val="en-US" w:eastAsia="zh-CN"/>
        </w:rPr>
        <w:t>5、政治体制改革的启动：改革党和国家领导制度，使民主制度化、法律化</w:t>
      </w:r>
    </w:p>
    <w:p>
      <w:pPr>
        <w:pStyle w:val="3"/>
        <w:bidi w:val="0"/>
        <w:rPr>
          <w:rFonts w:hint="eastAsia"/>
          <w:sz w:val="28"/>
          <w:szCs w:val="28"/>
          <w:lang w:val="en-US" w:eastAsia="zh-CN"/>
        </w:rPr>
      </w:pPr>
      <w:r>
        <w:rPr>
          <w:rFonts w:hint="eastAsia"/>
          <w:sz w:val="28"/>
          <w:szCs w:val="28"/>
          <w:lang w:val="en-US" w:eastAsia="zh-CN"/>
        </w:rPr>
        <w:t>第二节   改革开放和社会主义现代化建设新局面</w:t>
      </w:r>
    </w:p>
    <w:p>
      <w:pPr>
        <w:pStyle w:val="8"/>
        <w:numPr>
          <w:ilvl w:val="0"/>
          <w:numId w:val="0"/>
        </w:numPr>
        <w:ind w:left="840" w:firstLine="0" w:firstLineChars="0"/>
        <w:rPr>
          <w:rFonts w:hint="default"/>
          <w:sz w:val="28"/>
          <w:szCs w:val="28"/>
          <w:lang w:val="en-US" w:eastAsia="zh-CN"/>
        </w:rPr>
      </w:pPr>
      <w:r>
        <w:rPr>
          <w:rFonts w:hint="eastAsia"/>
          <w:sz w:val="28"/>
          <w:szCs w:val="28"/>
          <w:lang w:val="en-US" w:eastAsia="zh-CN"/>
        </w:rPr>
        <w:t>一、改革开放的全面展开</w:t>
      </w:r>
    </w:p>
    <w:p>
      <w:pPr>
        <w:pStyle w:val="8"/>
        <w:numPr>
          <w:ilvl w:val="0"/>
          <w:numId w:val="0"/>
        </w:numPr>
        <w:ind w:left="420" w:firstLine="0" w:firstLineChars="0"/>
        <w:rPr>
          <w:rFonts w:hint="eastAsia"/>
          <w:sz w:val="28"/>
          <w:szCs w:val="28"/>
          <w:highlight w:val="yellow"/>
          <w:lang w:val="en-US" w:eastAsia="zh-CN"/>
        </w:rPr>
      </w:pPr>
      <w:r>
        <w:rPr>
          <w:rFonts w:hint="default"/>
          <w:sz w:val="28"/>
          <w:szCs w:val="28"/>
          <w:highlight w:val="yellow"/>
          <w:lang w:val="en-US" w:eastAsia="zh-CN"/>
        </w:rPr>
        <w:t>1</w:t>
      </w:r>
      <w:r>
        <w:rPr>
          <w:rFonts w:hint="eastAsia"/>
          <w:sz w:val="28"/>
          <w:szCs w:val="28"/>
          <w:highlight w:val="yellow"/>
          <w:lang w:val="en-US" w:eastAsia="zh-CN"/>
        </w:rPr>
        <w:t>、“建设有中国特色的社会主义”重大命题的提出</w:t>
      </w:r>
    </w:p>
    <w:p>
      <w:pPr>
        <w:pStyle w:val="8"/>
        <w:numPr>
          <w:ilvl w:val="0"/>
          <w:numId w:val="0"/>
        </w:numPr>
        <w:ind w:left="420" w:firstLine="0" w:firstLineChars="0"/>
        <w:rPr>
          <w:rFonts w:hint="default"/>
          <w:sz w:val="28"/>
          <w:szCs w:val="28"/>
          <w:lang w:val="en-US" w:eastAsia="zh-CN"/>
        </w:rPr>
      </w:pPr>
      <w:r>
        <w:rPr>
          <w:rFonts w:hint="eastAsia"/>
          <w:sz w:val="28"/>
          <w:szCs w:val="28"/>
          <w:lang w:val="en-US" w:eastAsia="zh-CN"/>
        </w:rPr>
        <w:t>1982年，中国共产党十二大，邓小平提出建设有中国特色的社会主义。</w:t>
      </w:r>
    </w:p>
    <w:p>
      <w:pPr>
        <w:pStyle w:val="8"/>
        <w:numPr>
          <w:ilvl w:val="0"/>
          <w:numId w:val="0"/>
        </w:numPr>
        <w:ind w:left="420" w:firstLine="0" w:firstLineChars="0"/>
        <w:rPr>
          <w:rFonts w:hint="default"/>
          <w:sz w:val="28"/>
          <w:szCs w:val="28"/>
          <w:lang w:val="en-US" w:eastAsia="zh-CN"/>
        </w:rPr>
      </w:pPr>
      <w:r>
        <w:rPr>
          <w:rFonts w:hint="eastAsia"/>
          <w:sz w:val="28"/>
          <w:szCs w:val="28"/>
          <w:lang w:val="en-US" w:eastAsia="zh-CN"/>
        </w:rPr>
        <w:t>2、1984年底，全国基本完成政社分开，</w:t>
      </w:r>
      <w:r>
        <w:rPr>
          <w:rFonts w:hint="eastAsia"/>
          <w:b/>
          <w:bCs/>
          <w:sz w:val="28"/>
          <w:szCs w:val="28"/>
          <w:u w:val="single"/>
          <w:lang w:val="en-US" w:eastAsia="zh-CN"/>
        </w:rPr>
        <w:t>改革以城市为重点全面展开。</w:t>
      </w:r>
      <w:r>
        <w:rPr>
          <w:rFonts w:hint="eastAsia"/>
          <w:sz w:val="28"/>
          <w:szCs w:val="28"/>
          <w:lang w:val="en-US" w:eastAsia="zh-CN"/>
        </w:rPr>
        <w:t>改革的中心环节是增强全民所有制企业活力。</w:t>
      </w:r>
    </w:p>
    <w:p>
      <w:pPr>
        <w:pStyle w:val="8"/>
        <w:numPr>
          <w:ilvl w:val="0"/>
          <w:numId w:val="0"/>
        </w:numPr>
        <w:rPr>
          <w:rFonts w:hint="default"/>
          <w:b/>
          <w:bCs/>
          <w:sz w:val="28"/>
          <w:szCs w:val="28"/>
          <w:u w:val="single"/>
          <w:lang w:val="en-US" w:eastAsia="zh-CN"/>
        </w:rPr>
      </w:pPr>
      <w:r>
        <w:rPr>
          <w:rFonts w:hint="eastAsia"/>
          <w:sz w:val="28"/>
          <w:szCs w:val="28"/>
          <w:lang w:val="en-US" w:eastAsia="zh-CN"/>
        </w:rPr>
        <w:t>3、1985年底，国民经济和社会发展第六个五年计划胜利完成。“六五计划”的一个鲜明特点，是在重视经济发展的同时，把社会发展摆到突出位置。计划生育、环境保护被</w:t>
      </w:r>
      <w:r>
        <w:rPr>
          <w:rFonts w:hint="eastAsia"/>
          <w:b/>
          <w:bCs/>
          <w:sz w:val="28"/>
          <w:szCs w:val="28"/>
          <w:u w:val="single"/>
          <w:lang w:val="en-US" w:eastAsia="zh-CN"/>
        </w:rPr>
        <w:t>确立为基本国策。</w:t>
      </w:r>
    </w:p>
    <w:p>
      <w:pPr>
        <w:pStyle w:val="8"/>
        <w:numPr>
          <w:ilvl w:val="0"/>
          <w:numId w:val="0"/>
        </w:numPr>
        <w:rPr>
          <w:rFonts w:hint="default"/>
          <w:b w:val="0"/>
          <w:bCs w:val="0"/>
          <w:sz w:val="28"/>
          <w:szCs w:val="28"/>
          <w:u w:val="single"/>
          <w:lang w:val="en-US" w:eastAsia="zh-CN"/>
        </w:rPr>
      </w:pPr>
      <w:r>
        <w:rPr>
          <w:rFonts w:hint="default"/>
          <w:b w:val="0"/>
          <w:bCs w:val="0"/>
          <w:sz w:val="28"/>
          <w:szCs w:val="28"/>
          <w:u w:val="single"/>
          <w:lang w:val="en-US" w:eastAsia="zh-CN"/>
        </w:rPr>
        <w:t>4</w:t>
      </w:r>
      <w:r>
        <w:rPr>
          <w:rFonts w:hint="eastAsia"/>
          <w:b w:val="0"/>
          <w:bCs w:val="0"/>
          <w:sz w:val="28"/>
          <w:szCs w:val="28"/>
          <w:u w:val="single"/>
          <w:lang w:val="en-US" w:eastAsia="zh-CN"/>
        </w:rPr>
        <w:t>、对外开放确立为基本国策和形成新格局。</w:t>
      </w:r>
    </w:p>
    <w:p>
      <w:pPr>
        <w:pStyle w:val="8"/>
        <w:numPr>
          <w:ilvl w:val="0"/>
          <w:numId w:val="0"/>
        </w:numPr>
        <w:ind w:left="420" w:firstLine="0" w:firstLineChars="0"/>
        <w:rPr>
          <w:rFonts w:hint="default"/>
          <w:sz w:val="28"/>
          <w:szCs w:val="28"/>
          <w:lang w:val="en-US" w:eastAsia="zh-CN"/>
        </w:rPr>
      </w:pPr>
      <w:r>
        <w:rPr>
          <w:rFonts w:hint="eastAsia"/>
          <w:sz w:val="28"/>
          <w:szCs w:val="28"/>
          <w:lang w:val="en-US" w:eastAsia="zh-CN"/>
        </w:rPr>
        <w:t>二、加强和改善党的领导</w:t>
      </w:r>
    </w:p>
    <w:p>
      <w:pPr>
        <w:pStyle w:val="8"/>
        <w:numPr>
          <w:ilvl w:val="0"/>
          <w:numId w:val="0"/>
        </w:numPr>
        <w:ind w:left="420" w:firstLine="0" w:firstLineChars="0"/>
        <w:rPr>
          <w:rFonts w:hint="eastAsia"/>
          <w:sz w:val="28"/>
          <w:szCs w:val="28"/>
          <w:lang w:val="en-US" w:eastAsia="zh-CN"/>
        </w:rPr>
      </w:pPr>
      <w:r>
        <w:rPr>
          <w:rFonts w:hint="default"/>
          <w:sz w:val="28"/>
          <w:szCs w:val="28"/>
          <w:lang w:val="en-US" w:eastAsia="zh-CN"/>
        </w:rPr>
        <w:t>1</w:t>
      </w:r>
      <w:r>
        <w:rPr>
          <w:rFonts w:hint="eastAsia"/>
          <w:sz w:val="28"/>
          <w:szCs w:val="28"/>
          <w:lang w:val="en-US" w:eastAsia="zh-CN"/>
        </w:rPr>
        <w:t>、</w:t>
      </w:r>
      <w:r>
        <w:rPr>
          <w:rFonts w:hint="default"/>
          <w:sz w:val="28"/>
          <w:szCs w:val="28"/>
          <w:lang w:val="en-US" w:eastAsia="zh-CN"/>
        </w:rPr>
        <w:t>1980</w:t>
      </w:r>
      <w:r>
        <w:rPr>
          <w:rFonts w:hint="eastAsia"/>
          <w:sz w:val="28"/>
          <w:szCs w:val="28"/>
          <w:lang w:val="en-US" w:eastAsia="zh-CN"/>
        </w:rPr>
        <w:t>年的《关于党内政治生活的若干准则》</w:t>
      </w:r>
    </w:p>
    <w:p>
      <w:pPr>
        <w:pStyle w:val="8"/>
        <w:numPr>
          <w:ilvl w:val="0"/>
          <w:numId w:val="0"/>
        </w:numPr>
        <w:ind w:left="420" w:firstLine="0" w:firstLineChars="0"/>
        <w:rPr>
          <w:rFonts w:hint="eastAsia"/>
          <w:sz w:val="28"/>
          <w:szCs w:val="28"/>
          <w:lang w:val="en-US" w:eastAsia="zh-CN"/>
        </w:rPr>
      </w:pPr>
      <w:r>
        <w:rPr>
          <w:rFonts w:hint="default"/>
          <w:sz w:val="28"/>
          <w:szCs w:val="28"/>
          <w:lang w:val="en-US" w:eastAsia="zh-CN"/>
        </w:rPr>
        <w:t>2</w:t>
      </w:r>
      <w:r>
        <w:rPr>
          <w:rFonts w:hint="eastAsia"/>
          <w:sz w:val="28"/>
          <w:szCs w:val="28"/>
          <w:lang w:val="en-US" w:eastAsia="zh-CN"/>
        </w:rPr>
        <w:t xml:space="preserve">、干部队伍"四化"建设（干部队伍革命化、年轻化、知识化、专业化，党的十二大把实现干部的“四化”写入党章。 </w:t>
      </w:r>
    </w:p>
    <w:p>
      <w:pPr>
        <w:pStyle w:val="8"/>
        <w:numPr>
          <w:ilvl w:val="0"/>
          <w:numId w:val="0"/>
        </w:numPr>
        <w:ind w:left="420" w:firstLine="0" w:firstLineChars="0"/>
        <w:rPr>
          <w:rFonts w:hint="default"/>
          <w:sz w:val="28"/>
          <w:szCs w:val="28"/>
          <w:lang w:val="en-US" w:eastAsia="zh-CN"/>
        </w:rPr>
      </w:pPr>
      <w:r>
        <w:rPr>
          <w:rFonts w:hint="default"/>
          <w:sz w:val="28"/>
          <w:szCs w:val="28"/>
          <w:lang w:val="en-US" w:eastAsia="zh-CN"/>
        </w:rPr>
        <w:t>3</w:t>
      </w:r>
      <w:r>
        <w:rPr>
          <w:rFonts w:hint="eastAsia"/>
          <w:sz w:val="28"/>
          <w:szCs w:val="28"/>
          <w:lang w:val="en-US" w:eastAsia="zh-CN"/>
        </w:rPr>
        <w:t>、整党和社会主义精神文明建设</w:t>
      </w:r>
    </w:p>
    <w:p>
      <w:pPr>
        <w:pStyle w:val="8"/>
        <w:numPr>
          <w:ilvl w:val="0"/>
          <w:numId w:val="0"/>
        </w:numPr>
        <w:ind w:left="420" w:firstLine="0" w:firstLineChars="0"/>
        <w:rPr>
          <w:rFonts w:hint="default"/>
          <w:sz w:val="28"/>
          <w:szCs w:val="28"/>
          <w:lang w:val="en-US" w:eastAsia="zh-CN"/>
        </w:rPr>
      </w:pPr>
      <w:r>
        <w:rPr>
          <w:rFonts w:hint="eastAsia"/>
          <w:sz w:val="28"/>
          <w:szCs w:val="28"/>
          <w:lang w:val="en-US" w:eastAsia="zh-CN"/>
        </w:rPr>
        <w:t>三、改革开放和现代化建设的深入推进</w:t>
      </w:r>
    </w:p>
    <w:p>
      <w:pPr>
        <w:pStyle w:val="8"/>
        <w:numPr>
          <w:ilvl w:val="0"/>
          <w:numId w:val="0"/>
        </w:numPr>
        <w:ind w:left="420" w:firstLine="0" w:firstLineChars="0"/>
        <w:rPr>
          <w:rFonts w:hint="eastAsia"/>
          <w:sz w:val="28"/>
          <w:szCs w:val="28"/>
          <w:lang w:val="en-US" w:eastAsia="zh-CN"/>
        </w:rPr>
      </w:pPr>
      <w:r>
        <w:rPr>
          <w:rFonts w:hint="default"/>
          <w:sz w:val="28"/>
          <w:szCs w:val="28"/>
          <w:lang w:val="en-US" w:eastAsia="zh-CN"/>
        </w:rPr>
        <w:t>1</w:t>
      </w:r>
      <w:r>
        <w:rPr>
          <w:rFonts w:hint="eastAsia"/>
          <w:sz w:val="28"/>
          <w:szCs w:val="28"/>
          <w:lang w:val="en-US" w:eastAsia="zh-CN"/>
        </w:rPr>
        <w:t>、社会主义初级阶段理论和党的基本路线的提出</w:t>
      </w:r>
    </w:p>
    <w:p>
      <w:pPr>
        <w:pStyle w:val="8"/>
        <w:numPr>
          <w:ilvl w:val="0"/>
          <w:numId w:val="0"/>
        </w:numPr>
        <w:ind w:left="420" w:firstLine="0" w:firstLineChars="0"/>
        <w:rPr>
          <w:rFonts w:hint="eastAsia"/>
          <w:sz w:val="28"/>
          <w:szCs w:val="28"/>
          <w:lang w:val="en-US" w:eastAsia="zh-CN"/>
        </w:rPr>
      </w:pPr>
      <w:r>
        <w:rPr>
          <w:rFonts w:hint="eastAsia"/>
          <w:sz w:val="28"/>
          <w:szCs w:val="28"/>
          <w:highlight w:val="green"/>
          <w:lang w:val="en-US" w:eastAsia="zh-CN"/>
        </w:rPr>
        <w:t>1987年，中共十三大系统阐述了社会主义初级阶段理论</w:t>
      </w:r>
      <w:r>
        <w:rPr>
          <w:rFonts w:hint="eastAsia"/>
          <w:sz w:val="28"/>
          <w:szCs w:val="28"/>
          <w:lang w:val="en-US" w:eastAsia="zh-CN"/>
        </w:rPr>
        <w:t>，明确概括了党在社会主义初级阶段的基本路线：领导和团结全国各族人民，以经济建设为中心，坚持四项基本原则，坚持改革开放，自力更生艰苦创业，为把我国建设成为富强民主文明的社会主义现代化国家而奋斗。</w:t>
      </w:r>
    </w:p>
    <w:p>
      <w:pPr>
        <w:pStyle w:val="8"/>
        <w:numPr>
          <w:ilvl w:val="0"/>
          <w:numId w:val="0"/>
        </w:numPr>
        <w:ind w:left="420" w:firstLine="0" w:firstLineChars="0"/>
        <w:rPr>
          <w:rFonts w:hint="eastAsia"/>
          <w:sz w:val="28"/>
          <w:szCs w:val="28"/>
          <w:lang w:val="en-US" w:eastAsia="zh-CN"/>
        </w:rPr>
      </w:pPr>
      <w:r>
        <w:rPr>
          <w:rFonts w:hint="eastAsia"/>
          <w:sz w:val="28"/>
          <w:szCs w:val="28"/>
          <w:lang w:val="en-US" w:eastAsia="zh-CN"/>
        </w:rPr>
        <w:t>概括起来说，它的主要内容就是“一个中心，两个基本点”</w:t>
      </w:r>
    </w:p>
    <w:p>
      <w:pPr>
        <w:pStyle w:val="8"/>
        <w:numPr>
          <w:ilvl w:val="0"/>
          <w:numId w:val="0"/>
        </w:numPr>
        <w:ind w:left="420" w:firstLine="0" w:firstLineChars="0"/>
        <w:rPr>
          <w:rFonts w:hint="default"/>
          <w:sz w:val="28"/>
          <w:szCs w:val="28"/>
          <w:lang w:val="en-US" w:eastAsia="zh-CN"/>
        </w:rPr>
      </w:pPr>
      <w:r>
        <w:rPr>
          <w:rFonts w:hint="eastAsia"/>
          <w:sz w:val="28"/>
          <w:szCs w:val="28"/>
          <w:lang w:val="en-US" w:eastAsia="zh-CN"/>
        </w:rPr>
        <w:t>实践证明，以经济建设为中心是兴国之要；四项基本原则是立国之本；改革开放是强国之路，这个基本路线是党和国家的生命线人民的幸福线</w:t>
      </w:r>
    </w:p>
    <w:p>
      <w:pPr>
        <w:pStyle w:val="8"/>
        <w:numPr>
          <w:ilvl w:val="0"/>
          <w:numId w:val="0"/>
        </w:numPr>
        <w:ind w:left="420" w:firstLine="0" w:firstLineChars="0"/>
        <w:rPr>
          <w:rFonts w:hint="default"/>
          <w:sz w:val="28"/>
          <w:szCs w:val="28"/>
          <w:lang w:val="en-US" w:eastAsia="zh-CN"/>
        </w:rPr>
      </w:pPr>
      <w:r>
        <w:rPr>
          <w:rFonts w:hint="eastAsia"/>
          <w:sz w:val="28"/>
          <w:szCs w:val="28"/>
          <w:lang w:val="en-US" w:eastAsia="zh-CN"/>
        </w:rPr>
        <w:t>2、</w:t>
      </w:r>
      <w:r>
        <w:rPr>
          <w:rFonts w:hint="default"/>
          <w:sz w:val="28"/>
          <w:szCs w:val="28"/>
          <w:lang w:val="en-US" w:eastAsia="zh-CN"/>
        </w:rPr>
        <w:t>改革开放与现代化发展的新阶段</w:t>
      </w:r>
    </w:p>
    <w:p>
      <w:pPr>
        <w:pStyle w:val="8"/>
        <w:numPr>
          <w:ilvl w:val="0"/>
          <w:numId w:val="0"/>
        </w:numPr>
        <w:ind w:left="420" w:firstLine="0" w:firstLineChars="0"/>
        <w:rPr>
          <w:rFonts w:hint="default"/>
          <w:color w:val="FF0000"/>
          <w:sz w:val="28"/>
          <w:szCs w:val="28"/>
          <w:lang w:val="en-US" w:eastAsia="zh-CN"/>
        </w:rPr>
      </w:pPr>
      <w:r>
        <w:rPr>
          <w:rFonts w:hint="default"/>
          <w:color w:val="FF0000"/>
          <w:sz w:val="28"/>
          <w:szCs w:val="28"/>
          <w:lang w:val="en-US" w:eastAsia="zh-CN"/>
        </w:rPr>
        <w:t>1992年邓小平南方讲话与中共十四大社会主义市场经济理论的提出</w:t>
      </w:r>
    </w:p>
    <w:p>
      <w:pPr>
        <w:pStyle w:val="8"/>
        <w:numPr>
          <w:ilvl w:val="0"/>
          <w:numId w:val="0"/>
        </w:numPr>
        <w:ind w:left="420" w:firstLine="0" w:firstLineChars="0"/>
        <w:rPr>
          <w:rFonts w:hint="default"/>
          <w:sz w:val="28"/>
          <w:szCs w:val="28"/>
          <w:lang w:val="en-US" w:eastAsia="zh-CN"/>
        </w:rPr>
      </w:pPr>
      <w:r>
        <w:rPr>
          <w:rFonts w:hint="default"/>
          <w:sz w:val="28"/>
          <w:szCs w:val="28"/>
          <w:lang w:val="en-US" w:eastAsia="zh-CN"/>
        </w:rPr>
        <w:t>1997年中共十五大提出跨世纪发展战略</w:t>
      </w:r>
    </w:p>
    <w:p>
      <w:pPr>
        <w:pStyle w:val="8"/>
        <w:numPr>
          <w:ilvl w:val="0"/>
          <w:numId w:val="0"/>
        </w:numPr>
        <w:ind w:left="420" w:firstLine="0" w:firstLineChars="0"/>
        <w:rPr>
          <w:rFonts w:hint="default"/>
          <w:sz w:val="28"/>
          <w:szCs w:val="28"/>
          <w:lang w:val="en-US" w:eastAsia="zh-CN"/>
        </w:rPr>
      </w:pPr>
      <w:r>
        <w:rPr>
          <w:rFonts w:hint="default"/>
          <w:sz w:val="28"/>
          <w:szCs w:val="28"/>
          <w:lang w:val="en-US" w:eastAsia="zh-CN"/>
        </w:rPr>
        <w:t>改革开放以来的政治政策</w:t>
      </w:r>
    </w:p>
    <w:p>
      <w:pPr>
        <w:pStyle w:val="8"/>
        <w:numPr>
          <w:ilvl w:val="0"/>
          <w:numId w:val="0"/>
        </w:numPr>
        <w:ind w:left="420" w:firstLine="0" w:firstLineChars="0"/>
        <w:rPr>
          <w:rFonts w:hint="default"/>
          <w:sz w:val="28"/>
          <w:szCs w:val="28"/>
          <w:lang w:val="en-US" w:eastAsia="zh-CN"/>
        </w:rPr>
      </w:pPr>
      <w:r>
        <w:rPr>
          <w:rFonts w:hint="default"/>
          <w:sz w:val="28"/>
          <w:szCs w:val="28"/>
          <w:lang w:val="en-US" w:eastAsia="zh-CN"/>
        </w:rPr>
        <w:t>(1)</w:t>
      </w:r>
      <w:r>
        <w:rPr>
          <w:rFonts w:hint="default"/>
          <w:sz w:val="28"/>
          <w:szCs w:val="28"/>
          <w:highlight w:val="green"/>
          <w:lang w:val="en-US" w:eastAsia="zh-CN"/>
        </w:rPr>
        <w:t>1982年，十二大，邓小平提出建设有中国特色的社会主义</w:t>
      </w:r>
      <w:r>
        <w:rPr>
          <w:rFonts w:hint="default"/>
          <w:sz w:val="28"/>
          <w:szCs w:val="28"/>
          <w:lang w:val="en-US" w:eastAsia="zh-CN"/>
        </w:rPr>
        <w:t>(2)1984年，十二届三中全会，《中共中央关于经济体制改革的决定》</w:t>
      </w:r>
    </w:p>
    <w:p>
      <w:pPr>
        <w:pStyle w:val="8"/>
        <w:numPr>
          <w:ilvl w:val="0"/>
          <w:numId w:val="0"/>
        </w:numPr>
        <w:ind w:left="420" w:firstLine="0" w:firstLineChars="0"/>
        <w:rPr>
          <w:rFonts w:hint="default"/>
          <w:sz w:val="28"/>
          <w:szCs w:val="28"/>
          <w:lang w:val="en-US" w:eastAsia="zh-CN"/>
        </w:rPr>
      </w:pPr>
      <w:r>
        <w:rPr>
          <w:rFonts w:hint="default"/>
          <w:sz w:val="28"/>
          <w:szCs w:val="28"/>
          <w:lang w:val="en-US" w:eastAsia="zh-CN"/>
        </w:rPr>
        <w:t>(3)1987年，十三大，社会主义初级阶段的理论</w:t>
      </w:r>
    </w:p>
    <w:p>
      <w:pPr>
        <w:pStyle w:val="8"/>
        <w:numPr>
          <w:ilvl w:val="0"/>
          <w:numId w:val="0"/>
        </w:numPr>
        <w:ind w:left="420" w:firstLine="0" w:firstLineChars="0"/>
        <w:rPr>
          <w:rFonts w:hint="default"/>
          <w:sz w:val="28"/>
          <w:szCs w:val="28"/>
          <w:lang w:val="en-US" w:eastAsia="zh-CN"/>
        </w:rPr>
      </w:pPr>
      <w:r>
        <w:rPr>
          <w:rFonts w:hint="default"/>
          <w:sz w:val="28"/>
          <w:szCs w:val="28"/>
          <w:lang w:val="en-US" w:eastAsia="zh-CN"/>
        </w:rPr>
        <w:t>(4)</w:t>
      </w:r>
      <w:r>
        <w:rPr>
          <w:rFonts w:hint="eastAsia"/>
          <w:sz w:val="28"/>
          <w:szCs w:val="28"/>
          <w:lang w:val="en-US" w:eastAsia="zh-CN"/>
        </w:rPr>
        <w:t>1</w:t>
      </w:r>
      <w:r>
        <w:rPr>
          <w:rFonts w:hint="default"/>
          <w:sz w:val="28"/>
          <w:szCs w:val="28"/>
          <w:lang w:val="en-US" w:eastAsia="zh-CN"/>
        </w:rPr>
        <w:t>993年，十四大，经济体制改革的目标是建设社会主义市场经济体制</w:t>
      </w:r>
    </w:p>
    <w:p>
      <w:pPr>
        <w:pStyle w:val="8"/>
        <w:numPr>
          <w:ilvl w:val="0"/>
          <w:numId w:val="0"/>
        </w:numPr>
        <w:ind w:left="420" w:firstLine="0" w:firstLineChars="0"/>
        <w:rPr>
          <w:rFonts w:hint="default"/>
          <w:sz w:val="28"/>
          <w:szCs w:val="28"/>
          <w:lang w:val="en-US" w:eastAsia="zh-CN"/>
        </w:rPr>
      </w:pPr>
      <w:r>
        <w:rPr>
          <w:rFonts w:hint="default"/>
          <w:sz w:val="28"/>
          <w:szCs w:val="28"/>
          <w:lang w:val="en-US" w:eastAsia="zh-CN"/>
        </w:rPr>
        <w:t>(5)2004年，十六届四中全会，构建社会主义和谐社会</w:t>
      </w:r>
    </w:p>
    <w:p>
      <w:pPr>
        <w:pStyle w:val="8"/>
        <w:numPr>
          <w:ilvl w:val="0"/>
          <w:numId w:val="0"/>
        </w:numPr>
        <w:ind w:left="420" w:firstLine="0" w:firstLineChars="0"/>
        <w:rPr>
          <w:rFonts w:hint="default"/>
          <w:sz w:val="28"/>
          <w:szCs w:val="28"/>
          <w:lang w:val="en-US" w:eastAsia="zh-CN"/>
        </w:rPr>
      </w:pPr>
      <w:r>
        <w:rPr>
          <w:rFonts w:hint="default"/>
          <w:sz w:val="28"/>
          <w:szCs w:val="28"/>
          <w:lang w:val="en-US" w:eastAsia="zh-CN"/>
        </w:rPr>
        <w:t>4、基本路线</w:t>
      </w:r>
    </w:p>
    <w:p>
      <w:pPr>
        <w:pStyle w:val="8"/>
        <w:numPr>
          <w:ilvl w:val="0"/>
          <w:numId w:val="0"/>
        </w:numPr>
        <w:ind w:left="420" w:firstLine="0" w:firstLineChars="0"/>
        <w:rPr>
          <w:rFonts w:hint="default"/>
          <w:sz w:val="28"/>
          <w:szCs w:val="28"/>
          <w:lang w:val="en-US" w:eastAsia="zh-CN"/>
        </w:rPr>
      </w:pPr>
      <w:r>
        <w:rPr>
          <w:rFonts w:hint="default"/>
          <w:sz w:val="28"/>
          <w:szCs w:val="28"/>
          <w:lang w:val="en-US" w:eastAsia="zh-CN"/>
        </w:rPr>
        <w:t>一个中心，两个基本点</w:t>
      </w:r>
    </w:p>
    <w:p>
      <w:pPr>
        <w:pStyle w:val="8"/>
        <w:numPr>
          <w:ilvl w:val="0"/>
          <w:numId w:val="0"/>
        </w:numPr>
        <w:ind w:left="420" w:firstLine="0" w:firstLineChars="0"/>
        <w:rPr>
          <w:rFonts w:hint="default"/>
          <w:sz w:val="28"/>
          <w:szCs w:val="28"/>
          <w:lang w:val="en-US" w:eastAsia="zh-CN"/>
        </w:rPr>
      </w:pPr>
      <w:r>
        <w:rPr>
          <w:rFonts w:hint="default"/>
          <w:sz w:val="28"/>
          <w:szCs w:val="28"/>
          <w:lang w:val="en-US" w:eastAsia="zh-CN"/>
        </w:rPr>
        <w:t>一个中心：以经济建设为中心</w:t>
      </w:r>
    </w:p>
    <w:p>
      <w:pPr>
        <w:pStyle w:val="8"/>
        <w:numPr>
          <w:ilvl w:val="0"/>
          <w:numId w:val="0"/>
        </w:numPr>
        <w:ind w:left="420" w:firstLine="0" w:firstLineChars="0"/>
        <w:rPr>
          <w:rFonts w:hint="default"/>
          <w:sz w:val="28"/>
          <w:szCs w:val="28"/>
          <w:lang w:val="en-US" w:eastAsia="zh-CN"/>
        </w:rPr>
      </w:pPr>
      <w:r>
        <w:rPr>
          <w:rFonts w:hint="default"/>
          <w:sz w:val="28"/>
          <w:szCs w:val="28"/>
          <w:lang w:val="en-US" w:eastAsia="zh-CN"/>
        </w:rPr>
        <w:t>两个基本点：坚持四项基本原则</w:t>
      </w:r>
      <w:r>
        <w:rPr>
          <w:rFonts w:hint="eastAsia"/>
          <w:sz w:val="28"/>
          <w:szCs w:val="28"/>
          <w:lang w:val="en-US" w:eastAsia="zh-CN"/>
        </w:rPr>
        <w:t>，坚持改革开放</w:t>
      </w:r>
    </w:p>
    <w:p>
      <w:pPr>
        <w:pStyle w:val="8"/>
        <w:numPr>
          <w:ilvl w:val="0"/>
          <w:numId w:val="0"/>
        </w:numPr>
        <w:ind w:left="420" w:firstLine="0" w:firstLineChars="0"/>
        <w:rPr>
          <w:rFonts w:hint="default"/>
          <w:sz w:val="28"/>
          <w:szCs w:val="28"/>
          <w:lang w:val="en-US" w:eastAsia="zh-CN"/>
        </w:rPr>
      </w:pPr>
      <w:r>
        <w:rPr>
          <w:rFonts w:hint="default"/>
          <w:sz w:val="28"/>
          <w:szCs w:val="28"/>
          <w:lang w:val="en-US" w:eastAsia="zh-CN"/>
        </w:rPr>
        <w:t>5、"三步走"战略</w:t>
      </w:r>
    </w:p>
    <w:p>
      <w:pPr>
        <w:pStyle w:val="8"/>
        <w:numPr>
          <w:ilvl w:val="0"/>
          <w:numId w:val="0"/>
        </w:numPr>
        <w:ind w:left="420" w:firstLine="0" w:firstLineChars="0"/>
        <w:rPr>
          <w:rFonts w:hint="default"/>
          <w:sz w:val="28"/>
          <w:szCs w:val="28"/>
          <w:lang w:val="en-US" w:eastAsia="zh-CN"/>
        </w:rPr>
      </w:pPr>
      <w:r>
        <w:rPr>
          <w:rFonts w:hint="default"/>
          <w:sz w:val="28"/>
          <w:szCs w:val="28"/>
          <w:lang w:val="en-US" w:eastAsia="zh-CN"/>
        </w:rPr>
        <w:t>(1)1981-1990，实现国民生产总值比1980年翻一番，解决人民的温饱问题</w:t>
      </w:r>
    </w:p>
    <w:p>
      <w:pPr>
        <w:pStyle w:val="8"/>
        <w:numPr>
          <w:ilvl w:val="0"/>
          <w:numId w:val="0"/>
        </w:numPr>
        <w:ind w:left="420" w:firstLine="0" w:firstLineChars="0"/>
        <w:rPr>
          <w:rFonts w:hint="default"/>
          <w:sz w:val="28"/>
          <w:szCs w:val="28"/>
          <w:lang w:val="en-US" w:eastAsia="zh-CN"/>
        </w:rPr>
      </w:pPr>
      <w:r>
        <w:rPr>
          <w:rFonts w:hint="default"/>
          <w:sz w:val="28"/>
          <w:szCs w:val="28"/>
          <w:lang w:val="en-US" w:eastAsia="zh-CN"/>
        </w:rPr>
        <w:t>(2）至20世纪末，使国民生产总值再增加一倍，人民生活达到小康水平</w:t>
      </w:r>
    </w:p>
    <w:p>
      <w:pPr>
        <w:pStyle w:val="8"/>
        <w:numPr>
          <w:ilvl w:val="0"/>
          <w:numId w:val="0"/>
        </w:numPr>
        <w:ind w:left="420" w:firstLine="0" w:firstLineChars="0"/>
        <w:rPr>
          <w:rFonts w:hint="default"/>
          <w:sz w:val="28"/>
          <w:szCs w:val="28"/>
          <w:lang w:val="en-US" w:eastAsia="zh-CN"/>
        </w:rPr>
      </w:pPr>
      <w:r>
        <w:rPr>
          <w:rFonts w:hint="default"/>
          <w:sz w:val="28"/>
          <w:szCs w:val="28"/>
          <w:lang w:val="en-US" w:eastAsia="zh-CN"/>
        </w:rPr>
        <w:t>(2）至21世纪中叶，人均国民生产总值达到中等发达国家水平，人民生活比较富裕，基本实现现代化</w:t>
      </w:r>
    </w:p>
    <w:p>
      <w:pPr>
        <w:pStyle w:val="8"/>
        <w:numPr>
          <w:ilvl w:val="0"/>
          <w:numId w:val="0"/>
        </w:numPr>
        <w:ind w:left="420" w:firstLine="0" w:firstLineChars="0"/>
        <w:rPr>
          <w:rFonts w:hint="default"/>
          <w:sz w:val="28"/>
          <w:szCs w:val="28"/>
          <w:lang w:val="en-US" w:eastAsia="zh-CN"/>
        </w:rPr>
      </w:pPr>
      <w:r>
        <w:rPr>
          <w:rFonts w:hint="default"/>
          <w:sz w:val="28"/>
          <w:szCs w:val="28"/>
          <w:lang w:val="en-US" w:eastAsia="zh-CN"/>
        </w:rPr>
        <w:t>6、改革开放以来的经济成就</w:t>
      </w:r>
    </w:p>
    <w:p>
      <w:pPr>
        <w:pStyle w:val="8"/>
        <w:numPr>
          <w:ilvl w:val="0"/>
          <w:numId w:val="0"/>
        </w:numPr>
        <w:ind w:left="420" w:firstLine="0" w:firstLineChars="0"/>
        <w:rPr>
          <w:rFonts w:hint="default"/>
          <w:sz w:val="28"/>
          <w:szCs w:val="28"/>
          <w:lang w:val="en-US" w:eastAsia="zh-CN"/>
        </w:rPr>
      </w:pPr>
      <w:r>
        <w:rPr>
          <w:rFonts w:hint="default"/>
          <w:sz w:val="28"/>
          <w:szCs w:val="28"/>
          <w:lang w:val="en-US" w:eastAsia="zh-CN"/>
        </w:rPr>
        <w:t>(1)1988年4月，七届全国人大第一次会议通过建立海南经济特区的决定</w:t>
      </w:r>
    </w:p>
    <w:p>
      <w:pPr>
        <w:pStyle w:val="8"/>
        <w:numPr>
          <w:ilvl w:val="0"/>
          <w:numId w:val="0"/>
        </w:numPr>
        <w:ind w:left="420" w:firstLine="0" w:firstLineChars="0"/>
        <w:rPr>
          <w:rFonts w:hint="default"/>
          <w:sz w:val="28"/>
          <w:szCs w:val="28"/>
          <w:lang w:val="en-US" w:eastAsia="zh-CN"/>
        </w:rPr>
      </w:pPr>
      <w:r>
        <w:rPr>
          <w:rFonts w:hint="default"/>
          <w:sz w:val="28"/>
          <w:szCs w:val="28"/>
          <w:lang w:val="en-US" w:eastAsia="zh-CN"/>
        </w:rPr>
        <w:t>(2)1990年邓小平提出关于中国农业改革与发展"两个飞跃"的思想</w:t>
      </w:r>
    </w:p>
    <w:p>
      <w:pPr>
        <w:pStyle w:val="8"/>
        <w:numPr>
          <w:ilvl w:val="0"/>
          <w:numId w:val="0"/>
        </w:numPr>
        <w:ind w:left="420" w:firstLine="0" w:firstLineChars="0"/>
        <w:rPr>
          <w:rFonts w:hint="default"/>
          <w:sz w:val="28"/>
          <w:szCs w:val="28"/>
          <w:highlight w:val="green"/>
          <w:lang w:val="en-US" w:eastAsia="zh-CN"/>
        </w:rPr>
      </w:pPr>
      <w:r>
        <w:rPr>
          <w:rFonts w:hint="default"/>
          <w:sz w:val="28"/>
          <w:szCs w:val="28"/>
          <w:lang w:val="en-US" w:eastAsia="zh-CN"/>
        </w:rPr>
        <w:t>(3)</w:t>
      </w:r>
      <w:r>
        <w:rPr>
          <w:rFonts w:hint="default"/>
          <w:sz w:val="28"/>
          <w:szCs w:val="28"/>
          <w:highlight w:val="green"/>
          <w:lang w:val="en-US" w:eastAsia="zh-CN"/>
        </w:rPr>
        <w:t>2001年12月11日，中国正式加入世界贸易组织，标志着对外开放进入一个新阶段</w:t>
      </w:r>
    </w:p>
    <w:p>
      <w:pPr>
        <w:pStyle w:val="8"/>
        <w:numPr>
          <w:ilvl w:val="0"/>
          <w:numId w:val="111"/>
        </w:numPr>
        <w:ind w:left="420" w:leftChars="0" w:hanging="420" w:firstLineChars="0"/>
        <w:rPr>
          <w:rFonts w:hint="default"/>
          <w:b/>
          <w:bCs/>
          <w:sz w:val="28"/>
          <w:szCs w:val="28"/>
          <w:u w:val="single"/>
          <w:lang w:val="en-US" w:eastAsia="zh-CN"/>
        </w:rPr>
      </w:pPr>
      <w:r>
        <w:rPr>
          <w:rFonts w:hint="default"/>
          <w:b/>
          <w:bCs/>
          <w:sz w:val="28"/>
          <w:szCs w:val="28"/>
          <w:highlight w:val="green"/>
          <w:u w:val="single"/>
          <w:lang w:val="en-US" w:eastAsia="zh-CN"/>
        </w:rPr>
        <w:t>南方谈话</w:t>
      </w:r>
    </w:p>
    <w:p>
      <w:pPr>
        <w:pStyle w:val="8"/>
        <w:numPr>
          <w:ilvl w:val="0"/>
          <w:numId w:val="0"/>
        </w:numPr>
        <w:ind w:leftChars="0"/>
        <w:rPr>
          <w:rFonts w:hint="default"/>
          <w:b/>
          <w:bCs/>
          <w:sz w:val="28"/>
          <w:szCs w:val="28"/>
          <w:u w:val="single"/>
          <w:lang w:val="en-US" w:eastAsia="zh-CN"/>
        </w:rPr>
      </w:pPr>
      <w:r>
        <w:rPr>
          <w:rFonts w:hint="eastAsia"/>
          <w:b/>
          <w:bCs/>
          <w:sz w:val="28"/>
          <w:szCs w:val="28"/>
          <w:u w:val="single"/>
          <w:lang w:val="en-US" w:eastAsia="zh-CN"/>
        </w:rPr>
        <w:t>时间：1992年1月18日至2月21日</w:t>
      </w:r>
    </w:p>
    <w:p>
      <w:pPr>
        <w:pStyle w:val="8"/>
        <w:numPr>
          <w:ilvl w:val="0"/>
          <w:numId w:val="0"/>
        </w:numPr>
        <w:ind w:left="420" w:firstLine="0" w:firstLineChars="0"/>
        <w:rPr>
          <w:rFonts w:hint="default"/>
          <w:sz w:val="28"/>
          <w:szCs w:val="28"/>
          <w:lang w:val="en-US" w:eastAsia="zh-CN"/>
        </w:rPr>
      </w:pPr>
      <w:r>
        <w:rPr>
          <w:rFonts w:hint="default"/>
          <w:sz w:val="28"/>
          <w:szCs w:val="28"/>
          <w:lang w:val="en-US" w:eastAsia="zh-CN"/>
        </w:rPr>
        <w:t>【内容】</w:t>
      </w:r>
    </w:p>
    <w:p>
      <w:pPr>
        <w:pStyle w:val="8"/>
        <w:numPr>
          <w:ilvl w:val="0"/>
          <w:numId w:val="0"/>
        </w:numPr>
        <w:ind w:left="420" w:firstLine="0" w:firstLineChars="0"/>
        <w:rPr>
          <w:rFonts w:hint="default"/>
          <w:sz w:val="28"/>
          <w:szCs w:val="28"/>
          <w:lang w:val="en-US" w:eastAsia="zh-CN"/>
        </w:rPr>
      </w:pPr>
      <w:r>
        <w:rPr>
          <w:rFonts w:hint="default"/>
          <w:sz w:val="28"/>
          <w:szCs w:val="28"/>
          <w:lang w:val="en-US" w:eastAsia="zh-CN"/>
        </w:rPr>
        <w:t>(1）革命是解放生产力，改革也是解放生产力。基本路线要管一百年，动摇不得</w:t>
      </w:r>
    </w:p>
    <w:p>
      <w:pPr>
        <w:pStyle w:val="8"/>
        <w:numPr>
          <w:ilvl w:val="0"/>
          <w:numId w:val="0"/>
        </w:numPr>
        <w:ind w:left="420" w:firstLine="0" w:firstLineChars="0"/>
        <w:rPr>
          <w:rFonts w:hint="default"/>
          <w:sz w:val="28"/>
          <w:szCs w:val="28"/>
          <w:lang w:val="en-US" w:eastAsia="zh-CN"/>
        </w:rPr>
      </w:pPr>
      <w:r>
        <w:rPr>
          <w:rFonts w:hint="default"/>
          <w:sz w:val="28"/>
          <w:szCs w:val="28"/>
          <w:lang w:val="en-US" w:eastAsia="zh-CN"/>
        </w:rPr>
        <w:t>(2）提出改革开放判断的标准</w:t>
      </w:r>
      <w:r>
        <w:rPr>
          <w:rFonts w:hint="eastAsia"/>
          <w:sz w:val="28"/>
          <w:szCs w:val="28"/>
          <w:lang w:val="en-US" w:eastAsia="zh-CN"/>
        </w:rPr>
        <w:t>：</w:t>
      </w:r>
      <w:r>
        <w:rPr>
          <w:rFonts w:hint="default"/>
          <w:sz w:val="28"/>
          <w:szCs w:val="28"/>
          <w:lang w:val="en-US" w:eastAsia="zh-CN"/>
        </w:rPr>
        <w:t>是否有利于发展社会主义社会的生产力</w:t>
      </w:r>
      <w:r>
        <w:rPr>
          <w:rFonts w:hint="eastAsia"/>
          <w:sz w:val="28"/>
          <w:szCs w:val="28"/>
          <w:lang w:val="en-US" w:eastAsia="zh-CN"/>
        </w:rPr>
        <w:t>；</w:t>
      </w:r>
      <w:r>
        <w:rPr>
          <w:rFonts w:hint="default"/>
          <w:sz w:val="28"/>
          <w:szCs w:val="28"/>
          <w:lang w:val="en-US" w:eastAsia="zh-CN"/>
        </w:rPr>
        <w:t>是否有利于增强社会主义国家的综合国力</w:t>
      </w:r>
      <w:r>
        <w:rPr>
          <w:rFonts w:hint="eastAsia"/>
          <w:sz w:val="28"/>
          <w:szCs w:val="28"/>
          <w:lang w:val="en-US" w:eastAsia="zh-CN"/>
        </w:rPr>
        <w:t>；</w:t>
      </w:r>
      <w:r>
        <w:rPr>
          <w:rFonts w:hint="default"/>
          <w:sz w:val="28"/>
          <w:szCs w:val="28"/>
          <w:lang w:val="en-US" w:eastAsia="zh-CN"/>
        </w:rPr>
        <w:t>是否有利于提高人民生活水平</w:t>
      </w:r>
    </w:p>
    <w:p>
      <w:pPr>
        <w:pStyle w:val="8"/>
        <w:numPr>
          <w:ilvl w:val="0"/>
          <w:numId w:val="0"/>
        </w:numPr>
        <w:ind w:left="420" w:firstLine="0" w:firstLineChars="0"/>
        <w:rPr>
          <w:rFonts w:hint="default"/>
          <w:sz w:val="28"/>
          <w:szCs w:val="28"/>
          <w:lang w:val="en-US" w:eastAsia="zh-CN"/>
        </w:rPr>
      </w:pPr>
      <w:r>
        <w:rPr>
          <w:rFonts w:hint="default"/>
          <w:sz w:val="28"/>
          <w:szCs w:val="28"/>
          <w:lang w:val="en-US" w:eastAsia="zh-CN"/>
        </w:rPr>
        <w:t>(3）</w:t>
      </w:r>
      <w:r>
        <w:rPr>
          <w:rFonts w:hint="default"/>
          <w:b/>
          <w:bCs/>
          <w:sz w:val="28"/>
          <w:szCs w:val="28"/>
          <w:u w:val="single"/>
          <w:lang w:val="en-US" w:eastAsia="zh-CN"/>
        </w:rPr>
        <w:t>社会主义本质</w:t>
      </w:r>
      <w:r>
        <w:rPr>
          <w:rFonts w:hint="default"/>
          <w:sz w:val="28"/>
          <w:szCs w:val="28"/>
          <w:lang w:val="en-US" w:eastAsia="zh-CN"/>
        </w:rPr>
        <w:t>解放生产力，发展生产力，消灭剥削，消除两极分化，最终达到共同富裕</w:t>
      </w:r>
    </w:p>
    <w:p>
      <w:pPr>
        <w:pStyle w:val="8"/>
        <w:numPr>
          <w:ilvl w:val="0"/>
          <w:numId w:val="0"/>
        </w:numPr>
        <w:ind w:left="420" w:firstLine="0" w:firstLineChars="0"/>
        <w:rPr>
          <w:rFonts w:hint="default"/>
          <w:sz w:val="28"/>
          <w:szCs w:val="28"/>
          <w:lang w:val="en-US" w:eastAsia="zh-CN"/>
        </w:rPr>
      </w:pPr>
      <w:r>
        <w:rPr>
          <w:rFonts w:hint="default"/>
          <w:sz w:val="28"/>
          <w:szCs w:val="28"/>
          <w:lang w:val="en-US" w:eastAsia="zh-CN"/>
        </w:rPr>
        <w:t>(4）计划多一点还是市场多一点，不是社会主义与资本主义的本质区别。计划和市场都是经济手段</w:t>
      </w:r>
    </w:p>
    <w:p>
      <w:pPr>
        <w:pStyle w:val="8"/>
        <w:numPr>
          <w:ilvl w:val="0"/>
          <w:numId w:val="0"/>
        </w:numPr>
        <w:ind w:left="420" w:firstLine="0" w:firstLineChars="0"/>
        <w:rPr>
          <w:rFonts w:hint="default"/>
          <w:b/>
          <w:bCs/>
          <w:sz w:val="28"/>
          <w:szCs w:val="28"/>
          <w:u w:val="single"/>
          <w:lang w:val="en-US" w:eastAsia="zh-CN"/>
        </w:rPr>
      </w:pPr>
      <w:r>
        <w:rPr>
          <w:rFonts w:hint="default"/>
          <w:sz w:val="28"/>
          <w:szCs w:val="28"/>
          <w:lang w:val="en-US" w:eastAsia="zh-CN"/>
        </w:rPr>
        <w:t>(5）</w:t>
      </w:r>
      <w:r>
        <w:rPr>
          <w:rFonts w:hint="default"/>
          <w:b/>
          <w:bCs/>
          <w:sz w:val="28"/>
          <w:szCs w:val="28"/>
          <w:u w:val="single"/>
          <w:lang w:val="en-US" w:eastAsia="zh-CN"/>
        </w:rPr>
        <w:t>发展才是硬道理</w:t>
      </w:r>
    </w:p>
    <w:p>
      <w:pPr>
        <w:pStyle w:val="8"/>
        <w:numPr>
          <w:ilvl w:val="0"/>
          <w:numId w:val="0"/>
        </w:numPr>
        <w:ind w:left="420" w:firstLine="0" w:firstLineChars="0"/>
        <w:rPr>
          <w:rFonts w:hint="default"/>
          <w:sz w:val="28"/>
          <w:szCs w:val="28"/>
          <w:lang w:val="en-US" w:eastAsia="zh-CN"/>
        </w:rPr>
      </w:pPr>
      <w:r>
        <w:rPr>
          <w:rFonts w:hint="default"/>
          <w:sz w:val="28"/>
          <w:szCs w:val="28"/>
          <w:lang w:val="en-US" w:eastAsia="zh-CN"/>
        </w:rPr>
        <w:t>(6）坚持两手抓，一手抓改革开放，一手抓打击各种犯罪活动</w:t>
      </w:r>
    </w:p>
    <w:p>
      <w:pPr>
        <w:pStyle w:val="8"/>
        <w:numPr>
          <w:ilvl w:val="0"/>
          <w:numId w:val="0"/>
        </w:numPr>
        <w:ind w:left="420" w:firstLine="0" w:firstLineChars="0"/>
        <w:rPr>
          <w:rFonts w:hint="default"/>
          <w:sz w:val="28"/>
          <w:szCs w:val="28"/>
          <w:lang w:val="en-US" w:eastAsia="zh-CN"/>
        </w:rPr>
      </w:pPr>
      <w:r>
        <w:rPr>
          <w:rFonts w:hint="eastAsia"/>
          <w:sz w:val="28"/>
          <w:szCs w:val="28"/>
          <w:lang w:val="en-US" w:eastAsia="zh-CN"/>
        </w:rPr>
        <w:t>意义：从理论上回答了长期困扰和束缚人们思想许多重大问题，</w:t>
      </w:r>
      <w:r>
        <w:rPr>
          <w:rFonts w:hint="eastAsia"/>
          <w:color w:val="0000FF"/>
          <w:sz w:val="28"/>
          <w:szCs w:val="28"/>
          <w:lang w:val="en-US" w:eastAsia="zh-CN"/>
        </w:rPr>
        <w:t>是把改革开放和社会主义现代化建设推向新阶段的又一个解放思想、实事求是的宣言书；</w:t>
      </w:r>
      <w:r>
        <w:rPr>
          <w:rFonts w:hint="default"/>
          <w:sz w:val="28"/>
          <w:szCs w:val="28"/>
          <w:lang w:val="en-US" w:eastAsia="zh-CN"/>
        </w:rPr>
        <w:t>对十四大和中国整个社会主义现代化建设事业具有十分重要的指导作用重大而深远的意义</w:t>
      </w:r>
      <w:r>
        <w:rPr>
          <w:rFonts w:hint="eastAsia"/>
          <w:sz w:val="28"/>
          <w:szCs w:val="28"/>
          <w:lang w:val="en-US" w:eastAsia="zh-CN"/>
        </w:rPr>
        <w:t>。</w:t>
      </w:r>
    </w:p>
    <w:p>
      <w:pPr>
        <w:pStyle w:val="8"/>
        <w:numPr>
          <w:ilvl w:val="0"/>
          <w:numId w:val="0"/>
        </w:numPr>
        <w:ind w:left="420" w:firstLine="0" w:firstLineChars="0"/>
        <w:rPr>
          <w:rFonts w:hint="default"/>
          <w:sz w:val="28"/>
          <w:szCs w:val="28"/>
          <w:lang w:val="en-US" w:eastAsia="zh-CN"/>
        </w:rPr>
      </w:pPr>
      <w:r>
        <w:rPr>
          <w:rFonts w:hint="eastAsia"/>
          <w:sz w:val="28"/>
          <w:szCs w:val="28"/>
          <w:lang w:val="en-US" w:eastAsia="zh-CN"/>
        </w:rPr>
        <w:t>四、国防战略的转变，"一国两制"方针的形成和外交方针政策调整</w:t>
      </w:r>
    </w:p>
    <w:p>
      <w:pPr>
        <w:pStyle w:val="8"/>
        <w:numPr>
          <w:ilvl w:val="0"/>
          <w:numId w:val="0"/>
        </w:numPr>
        <w:ind w:left="420" w:firstLine="0" w:firstLineChars="0"/>
        <w:rPr>
          <w:rFonts w:hint="default"/>
          <w:sz w:val="28"/>
          <w:szCs w:val="28"/>
          <w:lang w:val="en-US" w:eastAsia="zh-CN"/>
        </w:rPr>
      </w:pPr>
      <w:r>
        <w:rPr>
          <w:rFonts w:hint="eastAsia"/>
          <w:sz w:val="28"/>
          <w:szCs w:val="28"/>
          <w:lang w:val="en-US" w:eastAsia="zh-CN"/>
        </w:rPr>
        <w:t>1．党的十一届三中全会后，军事战略方针由积极防御，诱敌深入改为积极防御。</w:t>
      </w:r>
    </w:p>
    <w:p>
      <w:pPr>
        <w:pStyle w:val="8"/>
        <w:numPr>
          <w:ilvl w:val="0"/>
          <w:numId w:val="0"/>
        </w:numPr>
        <w:ind w:left="420" w:firstLine="0" w:firstLineChars="0"/>
        <w:rPr>
          <w:rFonts w:hint="default"/>
          <w:sz w:val="28"/>
          <w:szCs w:val="28"/>
          <w:lang w:val="en-US" w:eastAsia="zh-CN"/>
        </w:rPr>
      </w:pPr>
      <w:r>
        <w:rPr>
          <w:rFonts w:hint="eastAsia"/>
          <w:sz w:val="28"/>
          <w:szCs w:val="28"/>
          <w:lang w:val="en-US" w:eastAsia="zh-CN"/>
        </w:rPr>
        <w:t>2.1979年元旦，全国人大常委会发表《告台湾同胞书》宣示了争取祖国和平统一的大政方针。20世纪70年代后期，台湾问题被提上党和国家重要议事日程，提出一国两制科学构想，开辟了以和平方式实现祖国统一的新途径。</w:t>
      </w:r>
    </w:p>
    <w:p>
      <w:pPr>
        <w:pStyle w:val="8"/>
        <w:numPr>
          <w:ilvl w:val="0"/>
          <w:numId w:val="0"/>
        </w:numPr>
        <w:ind w:left="420" w:firstLine="0" w:firstLineChars="0"/>
        <w:rPr>
          <w:rFonts w:hint="default"/>
          <w:sz w:val="28"/>
          <w:szCs w:val="28"/>
          <w:lang w:val="en-US" w:eastAsia="zh-CN"/>
        </w:rPr>
      </w:pPr>
      <w:r>
        <w:rPr>
          <w:rFonts w:hint="eastAsia"/>
          <w:sz w:val="28"/>
          <w:szCs w:val="28"/>
          <w:lang w:val="en-US" w:eastAsia="zh-CN"/>
        </w:rPr>
        <w:t>3、1982年1月，邓小平首次提出"</w:t>
      </w:r>
      <w:r>
        <w:rPr>
          <w:rFonts w:hint="eastAsia"/>
          <w:sz w:val="28"/>
          <w:szCs w:val="28"/>
          <w:highlight w:val="green"/>
          <w:lang w:val="en-US" w:eastAsia="zh-CN"/>
        </w:rPr>
        <w:t>一个国家，两种制度</w:t>
      </w:r>
      <w:r>
        <w:rPr>
          <w:rFonts w:hint="eastAsia"/>
          <w:sz w:val="28"/>
          <w:szCs w:val="28"/>
          <w:lang w:val="en-US" w:eastAsia="zh-CN"/>
        </w:rPr>
        <w:t>"的概念。</w:t>
      </w:r>
    </w:p>
    <w:p>
      <w:pPr>
        <w:pStyle w:val="3"/>
        <w:numPr>
          <w:ilvl w:val="0"/>
          <w:numId w:val="159"/>
        </w:numPr>
        <w:bidi w:val="0"/>
        <w:rPr>
          <w:rStyle w:val="9"/>
          <w:rFonts w:hint="default"/>
          <w:b/>
          <w:sz w:val="28"/>
          <w:szCs w:val="28"/>
          <w:lang w:val="en-US" w:eastAsia="zh-CN"/>
        </w:rPr>
      </w:pPr>
      <w:r>
        <w:rPr>
          <w:rFonts w:hint="eastAsia"/>
          <w:sz w:val="28"/>
          <w:szCs w:val="28"/>
          <w:lang w:val="en-US" w:eastAsia="zh-CN"/>
        </w:rPr>
        <w:t xml:space="preserve"> </w:t>
      </w:r>
      <w:r>
        <w:rPr>
          <w:rStyle w:val="9"/>
          <w:rFonts w:hint="eastAsia"/>
          <w:b/>
          <w:sz w:val="28"/>
          <w:szCs w:val="28"/>
          <w:lang w:val="en-US" w:eastAsia="zh-CN"/>
        </w:rPr>
        <w:t>把中国特色社会主义推向</w:t>
      </w:r>
      <w:r>
        <w:rPr>
          <w:rStyle w:val="9"/>
          <w:rFonts w:hint="default"/>
          <w:b/>
          <w:sz w:val="28"/>
          <w:szCs w:val="28"/>
          <w:lang w:val="en-US" w:eastAsia="zh-CN"/>
        </w:rPr>
        <w:t>21</w:t>
      </w:r>
      <w:r>
        <w:rPr>
          <w:rStyle w:val="9"/>
          <w:rFonts w:hint="eastAsia"/>
          <w:b/>
          <w:sz w:val="28"/>
          <w:szCs w:val="28"/>
          <w:lang w:val="en-US" w:eastAsia="zh-CN"/>
        </w:rPr>
        <w:t>世纪</w:t>
      </w:r>
    </w:p>
    <w:p>
      <w:pPr>
        <w:pStyle w:val="8"/>
        <w:numPr>
          <w:ilvl w:val="0"/>
          <w:numId w:val="0"/>
        </w:numPr>
        <w:ind w:left="210" w:leftChars="0"/>
        <w:rPr>
          <w:rFonts w:hint="default"/>
          <w:sz w:val="28"/>
          <w:szCs w:val="28"/>
          <w:lang w:val="en-US" w:eastAsia="zh-CN"/>
        </w:rPr>
      </w:pPr>
      <w:r>
        <w:rPr>
          <w:rFonts w:hint="eastAsia"/>
          <w:sz w:val="28"/>
          <w:szCs w:val="28"/>
          <w:lang w:val="en-US" w:eastAsia="zh-CN"/>
        </w:rPr>
        <w:t>一、新的中央领导集体和捍卫中国特色社会主义</w:t>
      </w:r>
    </w:p>
    <w:p>
      <w:pPr>
        <w:pStyle w:val="8"/>
        <w:numPr>
          <w:ilvl w:val="0"/>
          <w:numId w:val="160"/>
        </w:numPr>
        <w:ind w:left="630" w:leftChars="0" w:firstLineChars="0"/>
        <w:rPr>
          <w:rFonts w:hint="default"/>
          <w:sz w:val="28"/>
          <w:szCs w:val="28"/>
          <w:lang w:val="en-US" w:eastAsia="zh-CN"/>
        </w:rPr>
      </w:pPr>
      <w:r>
        <w:rPr>
          <w:rFonts w:hint="eastAsia"/>
          <w:sz w:val="28"/>
          <w:szCs w:val="28"/>
          <w:lang w:val="en-US" w:eastAsia="zh-CN"/>
        </w:rPr>
        <w:t>新的中央领导集体的形成：经过党的十三届四中（1989）、五中（1989）全会，形成了以江泽民同志为核心的党的第三代中央领导集体。</w:t>
      </w:r>
    </w:p>
    <w:p>
      <w:pPr>
        <w:pStyle w:val="8"/>
        <w:numPr>
          <w:ilvl w:val="0"/>
          <w:numId w:val="160"/>
        </w:numPr>
        <w:ind w:left="630" w:leftChars="0" w:firstLineChars="0"/>
        <w:rPr>
          <w:rFonts w:hint="default"/>
          <w:sz w:val="28"/>
          <w:szCs w:val="28"/>
          <w:lang w:val="en-US" w:eastAsia="zh-CN"/>
        </w:rPr>
      </w:pPr>
      <w:r>
        <w:rPr>
          <w:rFonts w:hint="eastAsia"/>
          <w:sz w:val="28"/>
          <w:szCs w:val="28"/>
          <w:lang w:val="en-US" w:eastAsia="zh-CN"/>
        </w:rPr>
        <w:t>确立社会主义市场经济体制改革目标</w:t>
      </w:r>
    </w:p>
    <w:p>
      <w:pPr>
        <w:pStyle w:val="8"/>
        <w:numPr>
          <w:ilvl w:val="0"/>
          <w:numId w:val="0"/>
        </w:numPr>
        <w:rPr>
          <w:rFonts w:hint="default"/>
          <w:sz w:val="28"/>
          <w:szCs w:val="28"/>
          <w:lang w:val="en-US" w:eastAsia="zh-CN"/>
        </w:rPr>
      </w:pPr>
      <w:r>
        <w:rPr>
          <w:rFonts w:hint="default"/>
          <w:sz w:val="28"/>
          <w:szCs w:val="28"/>
          <w:lang w:val="en-US" w:eastAsia="zh-CN"/>
        </w:rPr>
        <w:t>1992</w:t>
      </w:r>
      <w:r>
        <w:rPr>
          <w:rFonts w:hint="eastAsia"/>
          <w:sz w:val="28"/>
          <w:szCs w:val="28"/>
          <w:lang w:val="en-US" w:eastAsia="zh-CN"/>
        </w:rPr>
        <w:t>年，</w:t>
      </w:r>
      <w:r>
        <w:rPr>
          <w:rFonts w:hint="eastAsia"/>
          <w:sz w:val="28"/>
          <w:szCs w:val="28"/>
          <w:highlight w:val="green"/>
          <w:lang w:val="en-US" w:eastAsia="zh-CN"/>
        </w:rPr>
        <w:t>中共十四大</w:t>
      </w:r>
      <w:r>
        <w:rPr>
          <w:rFonts w:hint="eastAsia"/>
          <w:sz w:val="28"/>
          <w:szCs w:val="28"/>
          <w:lang w:val="en-US" w:eastAsia="zh-CN"/>
        </w:rPr>
        <w:t>召开，大会做出三项具有深远意义的决策：</w:t>
      </w:r>
    </w:p>
    <w:p>
      <w:pPr>
        <w:pStyle w:val="8"/>
        <w:numPr>
          <w:ilvl w:val="0"/>
          <w:numId w:val="161"/>
        </w:numPr>
        <w:ind w:left="840" w:leftChars="0" w:firstLineChars="0"/>
        <w:rPr>
          <w:rFonts w:hint="default"/>
          <w:sz w:val="28"/>
          <w:szCs w:val="28"/>
          <w:lang w:val="en-US" w:eastAsia="zh-CN"/>
        </w:rPr>
      </w:pPr>
      <w:r>
        <w:rPr>
          <w:rFonts w:hint="eastAsia"/>
          <w:sz w:val="28"/>
          <w:szCs w:val="28"/>
          <w:lang w:val="en-US" w:eastAsia="zh-CN"/>
        </w:rPr>
        <w:t>一是抓住机遇加快发展，集中精力把经济建设搞上去。</w:t>
      </w:r>
    </w:p>
    <w:p>
      <w:pPr>
        <w:pStyle w:val="8"/>
        <w:numPr>
          <w:ilvl w:val="0"/>
          <w:numId w:val="161"/>
        </w:numPr>
        <w:ind w:left="840" w:leftChars="0" w:firstLineChars="0"/>
        <w:rPr>
          <w:rFonts w:hint="default"/>
          <w:sz w:val="28"/>
          <w:szCs w:val="28"/>
          <w:lang w:val="en-US" w:eastAsia="zh-CN"/>
        </w:rPr>
      </w:pPr>
      <w:r>
        <w:rPr>
          <w:rFonts w:hint="eastAsia"/>
          <w:sz w:val="28"/>
          <w:szCs w:val="28"/>
          <w:lang w:val="en-US" w:eastAsia="zh-CN"/>
        </w:rPr>
        <w:t>二是确定我国经济体制改革的</w:t>
      </w:r>
      <w:r>
        <w:rPr>
          <w:rFonts w:hint="eastAsia"/>
          <w:color w:val="0000FF"/>
          <w:sz w:val="28"/>
          <w:szCs w:val="28"/>
          <w:lang w:val="en-US" w:eastAsia="zh-CN"/>
        </w:rPr>
        <w:t>目标是建立社会主义市场经济体制。</w:t>
      </w:r>
      <w:r>
        <w:rPr>
          <w:rFonts w:hint="eastAsia"/>
          <w:sz w:val="28"/>
          <w:szCs w:val="28"/>
          <w:lang w:val="en-US" w:eastAsia="zh-CN"/>
        </w:rPr>
        <w:t>使市场在社会主义国家宏观调控下对资源配置起基础性作用，使经济活动遵循价值规律的要求，适应供求关系的变化。</w:t>
      </w:r>
    </w:p>
    <w:p>
      <w:pPr>
        <w:pStyle w:val="8"/>
        <w:numPr>
          <w:ilvl w:val="0"/>
          <w:numId w:val="161"/>
        </w:numPr>
        <w:ind w:left="840" w:leftChars="0" w:firstLineChars="0"/>
        <w:rPr>
          <w:rFonts w:hint="default"/>
          <w:sz w:val="28"/>
          <w:szCs w:val="28"/>
          <w:lang w:val="en-US" w:eastAsia="zh-CN"/>
        </w:rPr>
      </w:pPr>
      <w:r>
        <w:rPr>
          <w:rFonts w:hint="default"/>
          <w:sz w:val="28"/>
          <w:szCs w:val="28"/>
          <w:lang w:val="en-US" w:eastAsia="zh-CN"/>
        </w:rPr>
        <w:t>三是提出用邓小平建设有中国特色社会主义理论武装全党的任务</w:t>
      </w:r>
      <w:r>
        <w:rPr>
          <w:rFonts w:hint="eastAsia"/>
          <w:sz w:val="28"/>
          <w:szCs w:val="28"/>
          <w:lang w:val="en-US" w:eastAsia="zh-CN"/>
        </w:rPr>
        <w:t>。</w:t>
      </w:r>
    </w:p>
    <w:p>
      <w:pPr>
        <w:pStyle w:val="8"/>
        <w:numPr>
          <w:ilvl w:val="0"/>
          <w:numId w:val="0"/>
        </w:numPr>
        <w:rPr>
          <w:rFonts w:hint="default"/>
          <w:sz w:val="28"/>
          <w:szCs w:val="28"/>
          <w:lang w:val="en-US" w:eastAsia="zh-CN"/>
        </w:rPr>
      </w:pPr>
      <w:r>
        <w:rPr>
          <w:rFonts w:hint="eastAsia"/>
          <w:sz w:val="28"/>
          <w:szCs w:val="28"/>
          <w:lang w:val="en-US" w:eastAsia="zh-CN"/>
        </w:rPr>
        <w:t>意义：</w:t>
      </w:r>
      <w:r>
        <w:rPr>
          <w:rFonts w:hint="default"/>
          <w:b/>
          <w:bCs/>
          <w:color w:val="0000FF"/>
          <w:sz w:val="28"/>
          <w:szCs w:val="28"/>
          <w:lang w:val="en-US" w:eastAsia="zh-CN"/>
        </w:rPr>
        <w:t>以邓小平南方谈话和党的十四大为标志</w:t>
      </w:r>
      <w:r>
        <w:rPr>
          <w:rFonts w:hint="default"/>
          <w:sz w:val="28"/>
          <w:szCs w:val="28"/>
          <w:lang w:val="en-US" w:eastAsia="zh-CN"/>
        </w:rPr>
        <w:t>，改革开放和现代化建设事业进入从计划经济体制向社会主义市场经济体制转变的新阶段，由此打开了中国经济、政治、文化发展的崭新局面。</w:t>
      </w:r>
    </w:p>
    <w:p>
      <w:pPr>
        <w:numPr>
          <w:ilvl w:val="0"/>
          <w:numId w:val="0"/>
        </w:numPr>
        <w:rPr>
          <w:rFonts w:hint="eastAsia"/>
          <w:sz w:val="28"/>
          <w:szCs w:val="28"/>
          <w:lang w:val="en-US" w:eastAsia="zh-CN"/>
        </w:rPr>
      </w:pPr>
      <w:r>
        <w:rPr>
          <w:rFonts w:hint="eastAsia"/>
          <w:sz w:val="28"/>
          <w:szCs w:val="28"/>
          <w:lang w:val="en-US" w:eastAsia="zh-CN"/>
        </w:rPr>
        <w:t>3、</w:t>
      </w:r>
      <w:r>
        <w:rPr>
          <w:rFonts w:hint="default"/>
          <w:sz w:val="28"/>
          <w:szCs w:val="28"/>
          <w:lang w:val="en-US" w:eastAsia="zh-CN"/>
        </w:rPr>
        <w:t>1993年11月召开的党的十四届三中全会，通过了《中共中央关于建立社会主义市场经济体制若干问题的决定》，将党的十四大提出的社会主义市场经济体制改革的目标和基本原则具体化，进一步勾画了建立社会主义市场经济体制的基本框架</w:t>
      </w:r>
      <w:r>
        <w:rPr>
          <w:rFonts w:hint="eastAsia"/>
          <w:sz w:val="28"/>
          <w:szCs w:val="28"/>
          <w:lang w:val="en-US" w:eastAsia="zh-CN"/>
        </w:rPr>
        <w:t>。</w:t>
      </w:r>
    </w:p>
    <w:p>
      <w:pPr>
        <w:numPr>
          <w:ilvl w:val="0"/>
          <w:numId w:val="0"/>
        </w:numPr>
        <w:rPr>
          <w:rFonts w:hint="default"/>
          <w:sz w:val="28"/>
          <w:szCs w:val="28"/>
          <w:lang w:val="en-US" w:eastAsia="zh-CN"/>
        </w:rPr>
      </w:pPr>
      <w:r>
        <w:rPr>
          <w:rFonts w:hint="eastAsia"/>
          <w:sz w:val="28"/>
          <w:szCs w:val="28"/>
          <w:lang w:val="en-US" w:eastAsia="zh-CN"/>
        </w:rPr>
        <w:t>4、精神文明建设与民主法制建设不断加强</w:t>
      </w:r>
    </w:p>
    <w:p>
      <w:pPr>
        <w:numPr>
          <w:ilvl w:val="0"/>
          <w:numId w:val="0"/>
        </w:numPr>
        <w:rPr>
          <w:rFonts w:hint="default"/>
          <w:sz w:val="28"/>
          <w:szCs w:val="28"/>
          <w:lang w:val="en-US" w:eastAsia="zh-CN"/>
        </w:rPr>
      </w:pPr>
      <w:r>
        <w:rPr>
          <w:rFonts w:hint="eastAsia"/>
          <w:sz w:val="28"/>
          <w:szCs w:val="28"/>
          <w:lang w:val="en-US" w:eastAsia="zh-CN"/>
        </w:rPr>
        <w:t>为进步坚持“为人民服务、为社会主主义服务”的“二为”方向,贯彻“百花齐放、百家争鸣”的“双百方针弘扬主旋律,繁荣社会主义文化,1991年起,精神文明建设“五个一”工程奖评选活动开始实施。</w:t>
      </w:r>
    </w:p>
    <w:p>
      <w:pPr>
        <w:numPr>
          <w:ilvl w:val="0"/>
          <w:numId w:val="0"/>
        </w:numPr>
        <w:rPr>
          <w:rFonts w:hint="eastAsia"/>
          <w:sz w:val="28"/>
          <w:szCs w:val="28"/>
          <w:lang w:val="en-US" w:eastAsia="zh-CN"/>
        </w:rPr>
      </w:pPr>
      <w:r>
        <w:rPr>
          <w:rFonts w:hint="eastAsia"/>
          <w:sz w:val="28"/>
          <w:szCs w:val="28"/>
          <w:lang w:val="en-US" w:eastAsia="zh-CN"/>
        </w:rPr>
        <w:t>5、</w:t>
      </w:r>
      <w:r>
        <w:rPr>
          <w:rFonts w:hint="default"/>
          <w:sz w:val="28"/>
          <w:szCs w:val="28"/>
          <w:lang w:val="en-US" w:eastAsia="zh-CN"/>
        </w:rPr>
        <w:t>1997</w:t>
      </w:r>
      <w:r>
        <w:rPr>
          <w:rFonts w:hint="eastAsia"/>
          <w:sz w:val="28"/>
          <w:szCs w:val="28"/>
          <w:lang w:val="en-US" w:eastAsia="zh-CN"/>
        </w:rPr>
        <w:t>年,</w:t>
      </w:r>
      <w:r>
        <w:rPr>
          <w:rFonts w:hint="eastAsia"/>
          <w:sz w:val="28"/>
          <w:szCs w:val="28"/>
          <w:highlight w:val="green"/>
          <w:lang w:val="en-US" w:eastAsia="zh-CN"/>
        </w:rPr>
        <w:t>中共十五大</w:t>
      </w:r>
      <w:r>
        <w:rPr>
          <w:rFonts w:hint="eastAsia"/>
          <w:sz w:val="28"/>
          <w:szCs w:val="28"/>
          <w:lang w:val="en-US" w:eastAsia="zh-CN"/>
        </w:rPr>
        <w:t>召开，大会的主题是:高举邓小平理论伟大旗帜,把建设有中国特色社会主义事业全面推向21世纪。</w:t>
      </w:r>
    </w:p>
    <w:p>
      <w:pPr>
        <w:numPr>
          <w:ilvl w:val="0"/>
          <w:numId w:val="0"/>
        </w:numPr>
        <w:rPr>
          <w:rFonts w:hint="eastAsia"/>
          <w:sz w:val="28"/>
          <w:szCs w:val="28"/>
          <w:u w:val="single"/>
          <w:lang w:val="en-US" w:eastAsia="zh-CN"/>
        </w:rPr>
      </w:pPr>
      <w:r>
        <w:rPr>
          <w:rFonts w:hint="eastAsia"/>
          <w:sz w:val="28"/>
          <w:szCs w:val="28"/>
          <w:u w:val="single"/>
          <w:lang w:val="en-US" w:eastAsia="zh-CN"/>
        </w:rPr>
        <w:t>大会首次使用“邓小平理论”这个概念,把这一理论同马克思列宁主义、毛泽东思想一道确立为中国共产党的指导思想,并写入修改后的《中国共产党章程》。</w:t>
      </w:r>
    </w:p>
    <w:p>
      <w:pPr>
        <w:numPr>
          <w:ilvl w:val="0"/>
          <w:numId w:val="0"/>
        </w:numPr>
        <w:rPr>
          <w:rFonts w:hint="default"/>
          <w:sz w:val="28"/>
          <w:szCs w:val="28"/>
          <w:lang w:val="en-US" w:eastAsia="zh-CN"/>
        </w:rPr>
      </w:pPr>
      <w:r>
        <w:rPr>
          <w:rFonts w:hint="eastAsia"/>
          <w:sz w:val="28"/>
          <w:szCs w:val="28"/>
          <w:lang w:val="en-US" w:eastAsia="zh-CN"/>
        </w:rPr>
        <w:t>大会指出,邓小平理论围围绕</w:t>
      </w:r>
      <w:r>
        <w:rPr>
          <w:rFonts w:hint="eastAsia"/>
          <w:sz w:val="28"/>
          <w:szCs w:val="28"/>
          <w:u w:val="single"/>
          <w:lang w:val="en-US" w:eastAsia="zh-CN"/>
        </w:rPr>
        <w:t>“什么是社会主义、怎样建设社会主义”</w:t>
      </w:r>
      <w:r>
        <w:rPr>
          <w:rFonts w:hint="eastAsia"/>
          <w:sz w:val="28"/>
          <w:szCs w:val="28"/>
          <w:lang w:val="en-US" w:eastAsia="zh-CN"/>
        </w:rPr>
        <w:t>这个根本问题,第一次比较系统地回答了建设有中国特色社会主义的一系列基本问题。</w:t>
      </w:r>
    </w:p>
    <w:p>
      <w:pPr>
        <w:numPr>
          <w:ilvl w:val="0"/>
          <w:numId w:val="0"/>
        </w:numPr>
        <w:rPr>
          <w:rFonts w:hint="default"/>
          <w:sz w:val="28"/>
          <w:szCs w:val="28"/>
          <w:lang w:val="en-US" w:eastAsia="zh-CN"/>
        </w:rPr>
      </w:pPr>
      <w:r>
        <w:rPr>
          <w:rFonts w:hint="eastAsia"/>
          <w:sz w:val="28"/>
          <w:szCs w:val="28"/>
          <w:lang w:val="en-US" w:eastAsia="zh-CN"/>
        </w:rPr>
        <w:t>6、跨世界发展战略的制定与实施</w:t>
      </w:r>
    </w:p>
    <w:p>
      <w:pPr>
        <w:numPr>
          <w:ilvl w:val="0"/>
          <w:numId w:val="162"/>
        </w:numPr>
        <w:ind w:left="0" w:leftChars="0" w:firstLine="560" w:firstLineChars="200"/>
        <w:rPr>
          <w:rFonts w:hint="default"/>
          <w:sz w:val="28"/>
          <w:szCs w:val="28"/>
          <w:lang w:val="en-US" w:eastAsia="zh-CN"/>
        </w:rPr>
      </w:pPr>
      <w:r>
        <w:rPr>
          <w:rFonts w:hint="default"/>
          <w:sz w:val="28"/>
          <w:szCs w:val="28"/>
          <w:lang w:val="en-US" w:eastAsia="zh-CN"/>
        </w:rPr>
        <w:t>1995</w:t>
      </w:r>
      <w:r>
        <w:rPr>
          <w:rFonts w:hint="eastAsia"/>
          <w:sz w:val="28"/>
          <w:szCs w:val="28"/>
          <w:lang w:val="en-US" w:eastAsia="zh-CN"/>
        </w:rPr>
        <w:t>年，确定实施</w:t>
      </w:r>
      <w:r>
        <w:rPr>
          <w:rFonts w:hint="eastAsia"/>
          <w:b/>
          <w:bCs/>
          <w:sz w:val="28"/>
          <w:szCs w:val="28"/>
          <w:lang w:val="en-US" w:eastAsia="zh-CN"/>
        </w:rPr>
        <w:t>科教兴国</w:t>
      </w:r>
      <w:r>
        <w:rPr>
          <w:rFonts w:hint="eastAsia"/>
          <w:sz w:val="28"/>
          <w:szCs w:val="28"/>
          <w:lang w:val="en-US" w:eastAsia="zh-CN"/>
        </w:rPr>
        <w:t>战略；</w:t>
      </w:r>
    </w:p>
    <w:p>
      <w:pPr>
        <w:numPr>
          <w:ilvl w:val="0"/>
          <w:numId w:val="0"/>
        </w:numPr>
        <w:rPr>
          <w:rFonts w:hint="default"/>
          <w:sz w:val="28"/>
          <w:szCs w:val="28"/>
          <w:lang w:val="en-US" w:eastAsia="zh-CN"/>
        </w:rPr>
      </w:pPr>
      <w:r>
        <w:rPr>
          <w:rFonts w:hint="default"/>
          <w:sz w:val="28"/>
          <w:szCs w:val="28"/>
          <w:lang w:val="en-US" w:eastAsia="zh-CN"/>
        </w:rPr>
        <w:t>1995年9月，《中华人民共和国教育法》正式实施。国家在1995年、1999年先后启动"211工程"和"985工程"，以加强高校建设。</w:t>
      </w:r>
    </w:p>
    <w:p>
      <w:pPr>
        <w:numPr>
          <w:ilvl w:val="0"/>
          <w:numId w:val="162"/>
        </w:numPr>
        <w:ind w:left="0" w:leftChars="0" w:firstLine="400" w:firstLineChars="0"/>
        <w:rPr>
          <w:rFonts w:hint="default"/>
          <w:b/>
          <w:bCs/>
          <w:sz w:val="28"/>
          <w:szCs w:val="28"/>
          <w:lang w:val="en-US" w:eastAsia="zh-CN"/>
        </w:rPr>
      </w:pPr>
      <w:r>
        <w:rPr>
          <w:rFonts w:hint="eastAsia"/>
          <w:b/>
          <w:bCs/>
          <w:sz w:val="28"/>
          <w:szCs w:val="28"/>
          <w:lang w:val="en-US" w:eastAsia="zh-CN"/>
        </w:rPr>
        <w:t>西部大开发战略</w:t>
      </w:r>
    </w:p>
    <w:p>
      <w:pPr>
        <w:pStyle w:val="8"/>
        <w:numPr>
          <w:ilvl w:val="0"/>
          <w:numId w:val="0"/>
        </w:numPr>
        <w:ind w:left="420" w:firstLine="0" w:firstLineChars="0"/>
        <w:rPr>
          <w:rFonts w:hint="default"/>
          <w:sz w:val="28"/>
          <w:szCs w:val="28"/>
          <w:lang w:val="en-US" w:eastAsia="zh-CN"/>
        </w:rPr>
      </w:pPr>
      <w:r>
        <w:rPr>
          <w:rFonts w:hint="default"/>
          <w:sz w:val="28"/>
          <w:szCs w:val="28"/>
          <w:lang w:val="en-US" w:eastAsia="zh-CN"/>
        </w:rPr>
        <w:t>1999</w:t>
      </w:r>
      <w:r>
        <w:rPr>
          <w:rFonts w:hint="eastAsia"/>
          <w:sz w:val="28"/>
          <w:szCs w:val="28"/>
          <w:lang w:val="en-US" w:eastAsia="zh-CN"/>
        </w:rPr>
        <w:t>年，党的十五届四中全会作出实施西部大开发战略的决定。</w:t>
      </w:r>
    </w:p>
    <w:p>
      <w:pPr>
        <w:pStyle w:val="8"/>
        <w:numPr>
          <w:ilvl w:val="0"/>
          <w:numId w:val="162"/>
        </w:numPr>
        <w:ind w:left="0" w:leftChars="0" w:firstLine="400" w:firstLineChars="0"/>
        <w:rPr>
          <w:rFonts w:hint="default"/>
          <w:b/>
          <w:bCs/>
          <w:sz w:val="28"/>
          <w:szCs w:val="28"/>
          <w:lang w:val="en-US" w:eastAsia="zh-CN"/>
        </w:rPr>
      </w:pPr>
      <w:r>
        <w:rPr>
          <w:rFonts w:hint="eastAsia"/>
          <w:b/>
          <w:bCs/>
          <w:sz w:val="28"/>
          <w:szCs w:val="28"/>
          <w:lang w:val="en-US" w:eastAsia="zh-CN"/>
        </w:rPr>
        <w:t>“引进来”和“走出去”相结合的开放战略。</w:t>
      </w:r>
    </w:p>
    <w:p>
      <w:pPr>
        <w:numPr>
          <w:ilvl w:val="0"/>
          <w:numId w:val="0"/>
        </w:numPr>
        <w:rPr>
          <w:rFonts w:hint="default"/>
          <w:sz w:val="28"/>
          <w:szCs w:val="28"/>
          <w:lang w:val="en-US" w:eastAsia="zh-CN"/>
        </w:rPr>
      </w:pPr>
      <w:r>
        <w:rPr>
          <w:rFonts w:hint="eastAsia"/>
          <w:sz w:val="28"/>
          <w:szCs w:val="28"/>
          <w:lang w:val="en-US" w:eastAsia="zh-CN"/>
        </w:rPr>
        <w:t>7、推动构建全方位多层次对外关系新格局，</w:t>
      </w:r>
      <w:r>
        <w:rPr>
          <w:rFonts w:hint="default"/>
          <w:sz w:val="28"/>
          <w:szCs w:val="28"/>
          <w:lang w:val="en-US" w:eastAsia="zh-CN"/>
        </w:rPr>
        <w:t>20</w:t>
      </w:r>
      <w:r>
        <w:rPr>
          <w:rFonts w:hint="eastAsia"/>
          <w:sz w:val="28"/>
          <w:szCs w:val="28"/>
          <w:lang w:val="en-US" w:eastAsia="zh-CN"/>
        </w:rPr>
        <w:t>世纪</w:t>
      </w:r>
      <w:r>
        <w:rPr>
          <w:rFonts w:hint="default"/>
          <w:sz w:val="28"/>
          <w:szCs w:val="28"/>
          <w:lang w:val="en-US" w:eastAsia="zh-CN"/>
        </w:rPr>
        <w:t>90</w:t>
      </w:r>
      <w:r>
        <w:rPr>
          <w:rFonts w:hint="eastAsia"/>
          <w:sz w:val="28"/>
          <w:szCs w:val="28"/>
          <w:lang w:val="en-US" w:eastAsia="zh-CN"/>
        </w:rPr>
        <w:t>年代，我国向国际社会提出发展以不结盟、不对抗、不针对第三方为主要特征的</w:t>
      </w:r>
      <w:r>
        <w:rPr>
          <w:rFonts w:hint="eastAsia"/>
          <w:b/>
          <w:bCs/>
          <w:sz w:val="28"/>
          <w:szCs w:val="28"/>
          <w:u w:val="single"/>
          <w:lang w:val="en-US" w:eastAsia="zh-CN"/>
        </w:rPr>
        <w:t>新型大国关系</w:t>
      </w:r>
      <w:r>
        <w:rPr>
          <w:rFonts w:hint="eastAsia"/>
          <w:sz w:val="28"/>
          <w:szCs w:val="28"/>
          <w:lang w:val="en-US" w:eastAsia="zh-CN"/>
        </w:rPr>
        <w:t>。</w:t>
      </w:r>
    </w:p>
    <w:p>
      <w:pPr>
        <w:numPr>
          <w:ilvl w:val="0"/>
          <w:numId w:val="0"/>
        </w:numPr>
        <w:rPr>
          <w:rFonts w:hint="default"/>
          <w:sz w:val="28"/>
          <w:szCs w:val="28"/>
          <w:lang w:val="en-US" w:eastAsia="zh-CN"/>
        </w:rPr>
      </w:pPr>
      <w:r>
        <w:rPr>
          <w:rFonts w:hint="eastAsia"/>
          <w:sz w:val="28"/>
          <w:szCs w:val="28"/>
          <w:lang w:val="en-US" w:eastAsia="zh-CN"/>
        </w:rPr>
        <w:t>8、</w:t>
      </w:r>
      <w:r>
        <w:rPr>
          <w:rFonts w:hint="default"/>
          <w:sz w:val="28"/>
          <w:szCs w:val="28"/>
          <w:lang w:val="en-US" w:eastAsia="zh-CN"/>
        </w:rPr>
        <w:t>香港、澳门回归祖国与两岸交流扩大</w:t>
      </w:r>
    </w:p>
    <w:p>
      <w:pPr>
        <w:numPr>
          <w:ilvl w:val="0"/>
          <w:numId w:val="163"/>
        </w:numPr>
        <w:ind w:left="425" w:leftChars="0" w:hanging="425" w:firstLineChars="0"/>
        <w:rPr>
          <w:rFonts w:hint="default"/>
          <w:sz w:val="28"/>
          <w:szCs w:val="28"/>
          <w:lang w:val="en-US" w:eastAsia="zh-CN"/>
        </w:rPr>
      </w:pPr>
      <w:r>
        <w:rPr>
          <w:rFonts w:hint="default"/>
          <w:sz w:val="28"/>
          <w:szCs w:val="28"/>
          <w:lang w:val="en-US" w:eastAsia="zh-CN"/>
        </w:rPr>
        <w:t>1997年6月30日午夜至7月1日凌晨,中</w:t>
      </w:r>
      <w:r>
        <w:rPr>
          <w:rFonts w:hint="eastAsia"/>
          <w:sz w:val="28"/>
          <w:szCs w:val="28"/>
          <w:lang w:val="en-US" w:eastAsia="zh-CN"/>
        </w:rPr>
        <w:t>英</w:t>
      </w:r>
      <w:r>
        <w:rPr>
          <w:rFonts w:hint="default"/>
          <w:sz w:val="28"/>
          <w:szCs w:val="28"/>
          <w:lang w:val="en-US" w:eastAsia="zh-CN"/>
        </w:rPr>
        <w:t>两国政府举行了香港政权交接仪式,宜告中国政府对香港恢复行使主</w:t>
      </w:r>
      <w:r>
        <w:rPr>
          <w:rFonts w:hint="eastAsia"/>
          <w:sz w:val="28"/>
          <w:szCs w:val="28"/>
          <w:lang w:val="en-US" w:eastAsia="zh-CN"/>
        </w:rPr>
        <w:t>权。</w:t>
      </w:r>
      <w:r>
        <w:rPr>
          <w:rFonts w:hint="default"/>
          <w:sz w:val="28"/>
          <w:szCs w:val="28"/>
          <w:lang w:val="en-US" w:eastAsia="zh-CN"/>
        </w:rPr>
        <w:t>中华人民共和国香港特别行政区正式成立。</w:t>
      </w:r>
    </w:p>
    <w:p>
      <w:pPr>
        <w:numPr>
          <w:ilvl w:val="0"/>
          <w:numId w:val="0"/>
        </w:numPr>
        <w:rPr>
          <w:rFonts w:hint="default"/>
          <w:sz w:val="28"/>
          <w:szCs w:val="28"/>
          <w:u w:val="single"/>
          <w:lang w:val="en-US" w:eastAsia="zh-CN"/>
        </w:rPr>
      </w:pPr>
      <w:r>
        <w:rPr>
          <w:rFonts w:hint="default"/>
          <w:sz w:val="28"/>
          <w:szCs w:val="28"/>
          <w:lang w:val="en-US" w:eastAsia="zh-CN"/>
        </w:rPr>
        <w:t>1999年12月20日,</w:t>
      </w:r>
      <w:r>
        <w:rPr>
          <w:rFonts w:hint="eastAsia"/>
          <w:sz w:val="28"/>
          <w:szCs w:val="28"/>
          <w:lang w:val="en-US" w:eastAsia="zh-CN"/>
        </w:rPr>
        <w:t>澳</w:t>
      </w:r>
      <w:r>
        <w:rPr>
          <w:rFonts w:hint="default"/>
          <w:sz w:val="28"/>
          <w:szCs w:val="28"/>
          <w:lang w:val="en-US" w:eastAsia="zh-CN"/>
        </w:rPr>
        <w:t>门归祖国,中华人民共和国澳门特别行政区正式成立</w:t>
      </w:r>
      <w:r>
        <w:rPr>
          <w:rFonts w:hint="eastAsia"/>
          <w:sz w:val="28"/>
          <w:szCs w:val="28"/>
          <w:lang w:val="en-US" w:eastAsia="zh-CN"/>
        </w:rPr>
        <w:t>。</w:t>
      </w:r>
      <w:r>
        <w:rPr>
          <w:rFonts w:hint="default"/>
          <w:sz w:val="28"/>
          <w:szCs w:val="28"/>
          <w:u w:val="single"/>
          <w:lang w:val="en-US" w:eastAsia="zh-CN"/>
        </w:rPr>
        <w:t>香港、澳门的</w:t>
      </w:r>
      <w:r>
        <w:rPr>
          <w:rFonts w:hint="eastAsia"/>
          <w:sz w:val="28"/>
          <w:szCs w:val="28"/>
          <w:u w:val="single"/>
          <w:lang w:val="en-US" w:eastAsia="zh-CN"/>
        </w:rPr>
        <w:t>回归</w:t>
      </w:r>
      <w:r>
        <w:rPr>
          <w:rFonts w:hint="default"/>
          <w:sz w:val="28"/>
          <w:szCs w:val="28"/>
          <w:u w:val="single"/>
          <w:lang w:val="en-US" w:eastAsia="zh-CN"/>
        </w:rPr>
        <w:t>,使＂一国两制”从科学构想变为现实,标志着祖国统大业向前迈出直要的一步。</w:t>
      </w:r>
    </w:p>
    <w:p>
      <w:pPr>
        <w:numPr>
          <w:ilvl w:val="0"/>
          <w:numId w:val="163"/>
        </w:numPr>
        <w:ind w:left="425" w:leftChars="0" w:hanging="425" w:firstLineChars="0"/>
        <w:rPr>
          <w:rFonts w:hint="default"/>
          <w:sz w:val="28"/>
          <w:szCs w:val="28"/>
          <w:lang w:val="en-US" w:eastAsia="zh-CN"/>
        </w:rPr>
      </w:pPr>
      <w:r>
        <w:rPr>
          <w:rFonts w:hint="default"/>
          <w:sz w:val="28"/>
          <w:szCs w:val="28"/>
          <w:lang w:val="en-US" w:eastAsia="zh-CN"/>
        </w:rPr>
        <w:t xml:space="preserve">海峡两岸交流的扩大 </w:t>
      </w:r>
    </w:p>
    <w:p>
      <w:pPr>
        <w:numPr>
          <w:ilvl w:val="0"/>
          <w:numId w:val="0"/>
        </w:numPr>
        <w:ind w:leftChars="0"/>
        <w:rPr>
          <w:rFonts w:hint="default"/>
          <w:sz w:val="28"/>
          <w:szCs w:val="28"/>
          <w:lang w:val="en-US" w:eastAsia="zh-CN"/>
        </w:rPr>
      </w:pPr>
      <w:r>
        <w:rPr>
          <w:rFonts w:hint="default"/>
          <w:sz w:val="28"/>
          <w:szCs w:val="28"/>
          <w:lang w:val="en-US" w:eastAsia="zh-CN"/>
        </w:rPr>
        <w:t>进入20世纪90年代后，党和政府推进同台湾的经济技术合作与交流，促进双方人员往来。1992年3月，海峡两岸关系协会与台湾海峡交流基金会开始进行事务性商谈。11月，双方就如何表述坚持一个中国原则的问题，达成"海峡两岸同属一个中国，共同努力谋求国家统一"的共识，后被称为"</w:t>
      </w:r>
      <w:r>
        <w:rPr>
          <w:rFonts w:hint="default"/>
          <w:sz w:val="28"/>
          <w:szCs w:val="28"/>
          <w:highlight w:val="green"/>
          <w:lang w:val="en-US" w:eastAsia="zh-CN"/>
        </w:rPr>
        <w:t>九二共识"</w:t>
      </w:r>
      <w:r>
        <w:rPr>
          <w:rFonts w:hint="default"/>
          <w:sz w:val="28"/>
          <w:szCs w:val="28"/>
          <w:lang w:val="en-US" w:eastAsia="zh-CN"/>
        </w:rPr>
        <w:t>。</w:t>
      </w:r>
    </w:p>
    <w:p>
      <w:pPr>
        <w:numPr>
          <w:ilvl w:val="0"/>
          <w:numId w:val="0"/>
        </w:numPr>
        <w:rPr>
          <w:rFonts w:hint="default"/>
          <w:sz w:val="28"/>
          <w:szCs w:val="28"/>
          <w:lang w:val="en-US" w:eastAsia="zh-CN"/>
        </w:rPr>
      </w:pPr>
      <w:r>
        <w:rPr>
          <w:rFonts w:hint="eastAsia"/>
          <w:sz w:val="28"/>
          <w:szCs w:val="28"/>
          <w:lang w:val="en-US" w:eastAsia="zh-CN"/>
        </w:rPr>
        <w:t>9、</w:t>
      </w:r>
      <w:r>
        <w:rPr>
          <w:rFonts w:hint="default"/>
          <w:sz w:val="28"/>
          <w:szCs w:val="28"/>
          <w:highlight w:val="green"/>
          <w:lang w:val="en-US" w:eastAsia="zh-CN"/>
        </w:rPr>
        <w:t>"三个代表"重要思想的形成</w:t>
      </w:r>
      <w:r>
        <w:rPr>
          <w:rFonts w:hint="default"/>
          <w:sz w:val="28"/>
          <w:szCs w:val="28"/>
          <w:lang w:val="en-US" w:eastAsia="zh-CN"/>
        </w:rPr>
        <w:t xml:space="preserve">  </w:t>
      </w:r>
    </w:p>
    <w:p>
      <w:pPr>
        <w:numPr>
          <w:ilvl w:val="0"/>
          <w:numId w:val="0"/>
        </w:numPr>
        <w:rPr>
          <w:rFonts w:hint="default"/>
          <w:sz w:val="28"/>
          <w:szCs w:val="28"/>
          <w:lang w:val="en-US" w:eastAsia="zh-CN"/>
        </w:rPr>
      </w:pPr>
      <w:r>
        <w:rPr>
          <w:rFonts w:hint="eastAsia"/>
          <w:sz w:val="28"/>
          <w:szCs w:val="28"/>
          <w:lang w:val="en-US" w:eastAsia="zh-CN"/>
        </w:rPr>
        <w:t>回答了：</w:t>
      </w:r>
      <w:r>
        <w:rPr>
          <w:rFonts w:hint="default"/>
          <w:sz w:val="28"/>
          <w:szCs w:val="28"/>
          <w:lang w:val="en-US" w:eastAsia="zh-CN"/>
        </w:rPr>
        <w:t>进一步回答了什么是社会主义、怎样建设社会主义的问题，创造性回答了建设什么样的党、怎样建设党的问题</w:t>
      </w:r>
      <w:r>
        <w:rPr>
          <w:rFonts w:hint="eastAsia"/>
          <w:sz w:val="28"/>
          <w:szCs w:val="28"/>
          <w:lang w:val="en-US" w:eastAsia="zh-CN"/>
        </w:rPr>
        <w:t>。</w:t>
      </w:r>
    </w:p>
    <w:p>
      <w:pPr>
        <w:numPr>
          <w:ilvl w:val="0"/>
          <w:numId w:val="0"/>
        </w:numPr>
        <w:rPr>
          <w:rFonts w:hint="default"/>
          <w:sz w:val="28"/>
          <w:szCs w:val="28"/>
          <w:lang w:val="en-US" w:eastAsia="zh-CN"/>
        </w:rPr>
      </w:pPr>
      <w:r>
        <w:rPr>
          <w:rFonts w:hint="eastAsia"/>
          <w:sz w:val="28"/>
          <w:szCs w:val="28"/>
          <w:lang w:val="en-US" w:eastAsia="zh-CN"/>
        </w:rPr>
        <w:t>主要内容：中国共产党</w:t>
      </w:r>
      <w:r>
        <w:rPr>
          <w:rFonts w:hint="default"/>
          <w:sz w:val="28"/>
          <w:szCs w:val="28"/>
          <w:lang w:val="en-US" w:eastAsia="zh-CN"/>
        </w:rPr>
        <w:t xml:space="preserve">总是代表着中国先进生产力的发展要求，代表着中国先进文化的前进方向，代表着中国最广大人民的根本利益 </w:t>
      </w:r>
    </w:p>
    <w:p>
      <w:pPr>
        <w:numPr>
          <w:ilvl w:val="0"/>
          <w:numId w:val="0"/>
        </w:numPr>
        <w:rPr>
          <w:rFonts w:hint="default"/>
          <w:sz w:val="28"/>
          <w:szCs w:val="28"/>
          <w:lang w:val="en-US" w:eastAsia="zh-CN"/>
        </w:rPr>
      </w:pPr>
      <w:r>
        <w:rPr>
          <w:rFonts w:hint="eastAsia"/>
          <w:sz w:val="28"/>
          <w:szCs w:val="28"/>
          <w:lang w:val="en-US" w:eastAsia="zh-CN"/>
        </w:rPr>
        <w:t>地位：</w:t>
      </w:r>
      <w:r>
        <w:rPr>
          <w:rFonts w:hint="default"/>
          <w:sz w:val="28"/>
          <w:szCs w:val="28"/>
          <w:lang w:val="en-US" w:eastAsia="zh-CN"/>
        </w:rPr>
        <w:t>始终做到"三个代表"，是我们党的立党之本、执政之基、力量之源。</w:t>
      </w:r>
    </w:p>
    <w:p>
      <w:pPr>
        <w:numPr>
          <w:ilvl w:val="0"/>
          <w:numId w:val="0"/>
        </w:numPr>
        <w:rPr>
          <w:rFonts w:hint="eastAsia"/>
          <w:sz w:val="28"/>
          <w:szCs w:val="28"/>
          <w:highlight w:val="green"/>
          <w:lang w:val="en-US" w:eastAsia="zh-CN"/>
        </w:rPr>
      </w:pPr>
      <w:r>
        <w:rPr>
          <w:rFonts w:hint="eastAsia"/>
          <w:sz w:val="28"/>
          <w:szCs w:val="28"/>
          <w:highlight w:val="green"/>
          <w:lang w:val="en-US" w:eastAsia="zh-CN"/>
        </w:rPr>
        <w:t>11、科学发展观</w:t>
      </w:r>
    </w:p>
    <w:p>
      <w:pPr>
        <w:numPr>
          <w:ilvl w:val="0"/>
          <w:numId w:val="0"/>
        </w:numPr>
        <w:ind w:left="420" w:leftChars="0"/>
        <w:rPr>
          <w:rFonts w:hint="default"/>
          <w:sz w:val="28"/>
          <w:szCs w:val="28"/>
          <w:lang w:val="en-US" w:eastAsia="zh-CN"/>
        </w:rPr>
      </w:pPr>
      <w:r>
        <w:rPr>
          <w:rFonts w:hint="default"/>
          <w:sz w:val="28"/>
          <w:szCs w:val="28"/>
          <w:lang w:val="en-US" w:eastAsia="zh-CN"/>
        </w:rPr>
        <w:t>2007</w:t>
      </w:r>
      <w:r>
        <w:rPr>
          <w:rFonts w:hint="eastAsia"/>
          <w:sz w:val="28"/>
          <w:szCs w:val="28"/>
          <w:lang w:val="en-US" w:eastAsia="zh-CN"/>
        </w:rPr>
        <w:t>年，中共十七大，大会全面阐述了科学发展观的科学内涵、精神实质和根本要求，明确科学发展观第一要义是发展，核心是以人为本，基本要求是全面协调可持续，根本方法是统筹兼顾。</w:t>
      </w:r>
    </w:p>
    <w:p>
      <w:pPr>
        <w:pStyle w:val="2"/>
        <w:bidi w:val="0"/>
        <w:rPr>
          <w:rFonts w:hint="default"/>
          <w:sz w:val="28"/>
          <w:szCs w:val="28"/>
          <w:lang w:val="en-US" w:eastAsia="zh-CN"/>
        </w:rPr>
      </w:pPr>
      <w:r>
        <w:rPr>
          <w:rFonts w:hint="default"/>
          <w:sz w:val="28"/>
          <w:szCs w:val="28"/>
          <w:lang w:val="en-US" w:eastAsia="zh-CN"/>
        </w:rPr>
        <w:t>第十章、中国特色社会主义进入新时代</w:t>
      </w:r>
    </w:p>
    <w:p>
      <w:pPr>
        <w:pStyle w:val="3"/>
        <w:bidi w:val="0"/>
        <w:rPr>
          <w:rFonts w:hint="default"/>
          <w:sz w:val="28"/>
          <w:szCs w:val="28"/>
          <w:lang w:val="en-US" w:eastAsia="zh-CN"/>
        </w:rPr>
      </w:pPr>
      <w:r>
        <w:rPr>
          <w:rFonts w:hint="default"/>
          <w:sz w:val="28"/>
          <w:szCs w:val="28"/>
          <w:lang w:val="en-US" w:eastAsia="zh-CN"/>
        </w:rPr>
        <w:t>第一节、开拓中国特色社会主义更为广阔的发展前景</w:t>
      </w:r>
    </w:p>
    <w:p>
      <w:pPr>
        <w:numPr>
          <w:ilvl w:val="0"/>
          <w:numId w:val="0"/>
        </w:numPr>
        <w:rPr>
          <w:rFonts w:hint="default"/>
          <w:sz w:val="28"/>
          <w:szCs w:val="28"/>
          <w:lang w:val="en-US" w:eastAsia="zh-CN"/>
        </w:rPr>
      </w:pPr>
      <w:r>
        <w:rPr>
          <w:rFonts w:hint="default"/>
          <w:sz w:val="28"/>
          <w:szCs w:val="28"/>
          <w:lang w:val="en-US" w:eastAsia="zh-CN"/>
        </w:rPr>
        <w:t>一、中国特色社会主义进入新时代</w:t>
      </w:r>
    </w:p>
    <w:p>
      <w:pPr>
        <w:numPr>
          <w:ilvl w:val="0"/>
          <w:numId w:val="0"/>
        </w:numPr>
        <w:rPr>
          <w:rFonts w:hint="eastAsia"/>
          <w:color w:val="FF0000"/>
          <w:sz w:val="28"/>
          <w:szCs w:val="28"/>
          <w:lang w:val="en-US" w:eastAsia="zh-CN"/>
        </w:rPr>
      </w:pPr>
      <w:r>
        <w:rPr>
          <w:rFonts w:hint="eastAsia"/>
          <w:color w:val="FF0000"/>
          <w:sz w:val="28"/>
          <w:szCs w:val="28"/>
          <w:lang w:val="en-US" w:eastAsia="zh-CN"/>
        </w:rPr>
        <w:t>2012年召开的党的十八大，对全面建成小康社会做出科学规划，对夺取中国特色社会主义新胜利作出全面部署，从此中国特色社会主义进入新时代。</w:t>
      </w:r>
    </w:p>
    <w:p>
      <w:pPr>
        <w:numPr>
          <w:ilvl w:val="0"/>
          <w:numId w:val="0"/>
        </w:numPr>
        <w:rPr>
          <w:rFonts w:hint="default"/>
          <w:color w:val="FF0000"/>
          <w:sz w:val="28"/>
          <w:szCs w:val="28"/>
          <w:lang w:val="en-US" w:eastAsia="zh-CN"/>
        </w:rPr>
      </w:pPr>
      <w:r>
        <w:rPr>
          <w:rFonts w:hint="eastAsia"/>
          <w:color w:val="FF0000"/>
          <w:sz w:val="28"/>
          <w:szCs w:val="28"/>
          <w:lang w:val="en-US" w:eastAsia="zh-CN"/>
        </w:rPr>
        <w:t>（二）党的十八大召开</w:t>
      </w:r>
    </w:p>
    <w:p>
      <w:pPr>
        <w:numPr>
          <w:ilvl w:val="0"/>
          <w:numId w:val="0"/>
        </w:numPr>
        <w:rPr>
          <w:rFonts w:hint="default"/>
          <w:sz w:val="28"/>
          <w:szCs w:val="28"/>
          <w:lang w:val="en-US" w:eastAsia="zh-CN"/>
        </w:rPr>
      </w:pPr>
      <w:r>
        <w:rPr>
          <w:rFonts w:hint="default"/>
          <w:sz w:val="28"/>
          <w:szCs w:val="28"/>
          <w:lang w:val="en-US" w:eastAsia="zh-CN"/>
        </w:rPr>
        <w:t>2012年党的十八大召开，是在我国进入全面建成小康社会决定性阶段召开的一次十分重要的大会，大会贯穿始终的一条主线是坚持和发展中国特色社会主义；大会阐明中国特色社会主义道路</w:t>
      </w:r>
      <w:r>
        <w:rPr>
          <w:rFonts w:hint="eastAsia"/>
          <w:sz w:val="28"/>
          <w:szCs w:val="28"/>
          <w:lang w:val="en-US" w:eastAsia="zh-CN"/>
        </w:rPr>
        <w:t>、</w:t>
      </w:r>
      <w:r>
        <w:rPr>
          <w:rFonts w:hint="default"/>
          <w:sz w:val="28"/>
          <w:szCs w:val="28"/>
          <w:lang w:val="en-US" w:eastAsia="zh-CN"/>
        </w:rPr>
        <w:t>理论体系</w:t>
      </w:r>
      <w:r>
        <w:rPr>
          <w:rFonts w:hint="eastAsia"/>
          <w:sz w:val="28"/>
          <w:szCs w:val="28"/>
          <w:lang w:val="en-US" w:eastAsia="zh-CN"/>
        </w:rPr>
        <w:t>、</w:t>
      </w:r>
      <w:r>
        <w:rPr>
          <w:rFonts w:hint="default"/>
          <w:sz w:val="28"/>
          <w:szCs w:val="28"/>
          <w:lang w:val="en-US" w:eastAsia="zh-CN"/>
        </w:rPr>
        <w:t>制度的科学内涵及其相互关系；</w:t>
      </w:r>
    </w:p>
    <w:p>
      <w:pPr>
        <w:numPr>
          <w:ilvl w:val="0"/>
          <w:numId w:val="164"/>
        </w:numPr>
        <w:ind w:left="420" w:leftChars="0" w:hanging="420" w:firstLineChars="0"/>
        <w:rPr>
          <w:rFonts w:hint="default"/>
          <w:sz w:val="28"/>
          <w:szCs w:val="28"/>
          <w:lang w:val="en-US" w:eastAsia="zh-CN"/>
        </w:rPr>
      </w:pPr>
      <w:r>
        <w:rPr>
          <w:rFonts w:hint="default"/>
          <w:sz w:val="28"/>
          <w:szCs w:val="28"/>
          <w:lang w:val="en-US" w:eastAsia="zh-CN"/>
        </w:rPr>
        <w:t>建设中国特色社会主义</w:t>
      </w:r>
      <w:r>
        <w:rPr>
          <w:rFonts w:hint="default"/>
          <w:color w:val="FF0000"/>
          <w:sz w:val="28"/>
          <w:szCs w:val="28"/>
          <w:lang w:val="en-US" w:eastAsia="zh-CN"/>
        </w:rPr>
        <w:t>总依据</w:t>
      </w:r>
      <w:r>
        <w:rPr>
          <w:rFonts w:hint="default"/>
          <w:sz w:val="28"/>
          <w:szCs w:val="28"/>
          <w:lang w:val="en-US" w:eastAsia="zh-CN"/>
        </w:rPr>
        <w:t>：社会主义初级阶段。</w:t>
      </w:r>
    </w:p>
    <w:p>
      <w:pPr>
        <w:numPr>
          <w:ilvl w:val="0"/>
          <w:numId w:val="164"/>
        </w:numPr>
        <w:ind w:left="420" w:leftChars="0" w:hanging="420" w:firstLineChars="0"/>
        <w:rPr>
          <w:rFonts w:hint="default"/>
          <w:sz w:val="28"/>
          <w:szCs w:val="28"/>
          <w:lang w:val="en-US" w:eastAsia="zh-CN"/>
        </w:rPr>
      </w:pPr>
      <w:r>
        <w:rPr>
          <w:rFonts w:hint="default"/>
          <w:color w:val="FF0000"/>
          <w:sz w:val="28"/>
          <w:szCs w:val="28"/>
          <w:lang w:val="en-US" w:eastAsia="zh-CN"/>
        </w:rPr>
        <w:t>总布局</w:t>
      </w:r>
      <w:r>
        <w:rPr>
          <w:rFonts w:hint="default"/>
          <w:sz w:val="28"/>
          <w:szCs w:val="28"/>
          <w:lang w:val="en-US" w:eastAsia="zh-CN"/>
        </w:rPr>
        <w:t>：是经济，政治，文化，社会生态文明建设五位一体；</w:t>
      </w:r>
    </w:p>
    <w:p>
      <w:pPr>
        <w:numPr>
          <w:ilvl w:val="0"/>
          <w:numId w:val="164"/>
        </w:numPr>
        <w:ind w:left="420" w:leftChars="0" w:hanging="420" w:firstLineChars="0"/>
        <w:rPr>
          <w:rFonts w:hint="default"/>
          <w:sz w:val="28"/>
          <w:szCs w:val="28"/>
          <w:lang w:val="en-US" w:eastAsia="zh-CN"/>
        </w:rPr>
      </w:pPr>
      <w:r>
        <w:rPr>
          <w:rFonts w:hint="default"/>
          <w:color w:val="FF0000"/>
          <w:sz w:val="28"/>
          <w:szCs w:val="28"/>
          <w:lang w:val="en-US" w:eastAsia="zh-CN"/>
        </w:rPr>
        <w:t>总任务</w:t>
      </w:r>
      <w:r>
        <w:rPr>
          <w:rFonts w:hint="default"/>
          <w:sz w:val="28"/>
          <w:szCs w:val="28"/>
          <w:lang w:val="en-US" w:eastAsia="zh-CN"/>
        </w:rPr>
        <w:t>：是实现社会主义现代化和中华民族伟大复兴。</w:t>
      </w:r>
    </w:p>
    <w:p>
      <w:pPr>
        <w:numPr>
          <w:ilvl w:val="0"/>
          <w:numId w:val="164"/>
        </w:numPr>
        <w:ind w:left="420" w:leftChars="0" w:hanging="420" w:firstLineChars="0"/>
        <w:rPr>
          <w:rFonts w:hint="default"/>
          <w:sz w:val="28"/>
          <w:szCs w:val="28"/>
          <w:lang w:val="en-US" w:eastAsia="zh-CN"/>
        </w:rPr>
      </w:pPr>
      <w:r>
        <w:rPr>
          <w:rFonts w:hint="eastAsia"/>
          <w:sz w:val="28"/>
          <w:szCs w:val="28"/>
          <w:lang w:val="en-US" w:eastAsia="zh-CN"/>
        </w:rPr>
        <w:t>提出夺取中国特色社会主义新胜利必须牢牢把握的八项基本要求，要求全党坚定</w:t>
      </w:r>
      <w:r>
        <w:rPr>
          <w:rFonts w:hint="eastAsia"/>
          <w:sz w:val="28"/>
          <w:szCs w:val="28"/>
          <w:u w:val="single"/>
          <w:lang w:val="en-US" w:eastAsia="zh-CN"/>
        </w:rPr>
        <w:t>道路自信、理论自信、制度自信。</w:t>
      </w:r>
    </w:p>
    <w:p>
      <w:pPr>
        <w:numPr>
          <w:ilvl w:val="0"/>
          <w:numId w:val="0"/>
        </w:numPr>
        <w:ind w:left="420" w:leftChars="0"/>
        <w:rPr>
          <w:rFonts w:hint="eastAsia"/>
          <w:color w:val="FF0000"/>
          <w:sz w:val="28"/>
          <w:szCs w:val="28"/>
          <w:lang w:val="en-US" w:eastAsia="zh-CN"/>
        </w:rPr>
      </w:pPr>
      <w:r>
        <w:rPr>
          <w:rFonts w:hint="default"/>
          <w:color w:val="FF0000"/>
          <w:sz w:val="28"/>
          <w:szCs w:val="28"/>
          <w:lang w:val="en-US" w:eastAsia="zh-CN"/>
        </w:rPr>
        <w:t>中国特色社会主义新时代是我国发展新的历史方位</w:t>
      </w:r>
      <w:r>
        <w:rPr>
          <w:rFonts w:hint="eastAsia"/>
          <w:color w:val="FF0000"/>
          <w:sz w:val="28"/>
          <w:szCs w:val="28"/>
          <w:lang w:val="en-US" w:eastAsia="zh-CN"/>
        </w:rPr>
        <w:t>。</w:t>
      </w:r>
    </w:p>
    <w:p>
      <w:pPr>
        <w:numPr>
          <w:ilvl w:val="0"/>
          <w:numId w:val="0"/>
        </w:numPr>
        <w:ind w:left="420" w:leftChars="0"/>
        <w:rPr>
          <w:rFonts w:hint="default"/>
          <w:sz w:val="28"/>
          <w:szCs w:val="28"/>
          <w:lang w:val="en-US" w:eastAsia="zh-CN"/>
        </w:rPr>
      </w:pPr>
      <w:r>
        <w:rPr>
          <w:rFonts w:hint="default"/>
          <w:sz w:val="28"/>
          <w:szCs w:val="28"/>
          <w:lang w:val="en-US" w:eastAsia="zh-CN"/>
        </w:rPr>
        <w:t>二、习近平同志党中央的核心</w:t>
      </w:r>
      <w:r>
        <w:rPr>
          <w:rFonts w:hint="eastAsia"/>
          <w:sz w:val="28"/>
          <w:szCs w:val="28"/>
          <w:lang w:val="en-US" w:eastAsia="zh-CN"/>
        </w:rPr>
        <w:t>、</w:t>
      </w:r>
      <w:r>
        <w:rPr>
          <w:rFonts w:hint="default"/>
          <w:sz w:val="28"/>
          <w:szCs w:val="28"/>
          <w:lang w:val="en-US" w:eastAsia="zh-CN"/>
        </w:rPr>
        <w:t>全党核心的核心地位的确立</w:t>
      </w:r>
    </w:p>
    <w:p>
      <w:pPr>
        <w:numPr>
          <w:ilvl w:val="0"/>
          <w:numId w:val="0"/>
        </w:numPr>
        <w:ind w:left="420" w:leftChars="0"/>
        <w:rPr>
          <w:rFonts w:hint="default"/>
          <w:sz w:val="28"/>
          <w:szCs w:val="28"/>
          <w:lang w:val="en-US" w:eastAsia="zh-CN"/>
        </w:rPr>
      </w:pPr>
      <w:r>
        <w:rPr>
          <w:rFonts w:hint="eastAsia"/>
          <w:sz w:val="28"/>
          <w:szCs w:val="28"/>
          <w:lang w:val="en-US" w:eastAsia="zh-CN"/>
        </w:rPr>
        <w:t>（一）</w:t>
      </w:r>
      <w:r>
        <w:rPr>
          <w:rFonts w:hint="eastAsia"/>
          <w:color w:val="FF0000"/>
          <w:sz w:val="28"/>
          <w:szCs w:val="28"/>
          <w:lang w:val="en-US" w:eastAsia="zh-CN"/>
        </w:rPr>
        <w:t>提出实现中华民族伟大复兴的</w:t>
      </w:r>
      <w:r>
        <w:rPr>
          <w:rFonts w:hint="default"/>
          <w:color w:val="FF0000"/>
          <w:sz w:val="28"/>
          <w:szCs w:val="28"/>
          <w:lang w:val="en-US" w:eastAsia="zh-CN"/>
        </w:rPr>
        <w:t>中国梦</w:t>
      </w:r>
    </w:p>
    <w:p>
      <w:pPr>
        <w:numPr>
          <w:ilvl w:val="0"/>
          <w:numId w:val="164"/>
        </w:numPr>
        <w:ind w:left="420" w:leftChars="0" w:hanging="420" w:firstLineChars="0"/>
        <w:rPr>
          <w:rFonts w:hint="default"/>
          <w:sz w:val="28"/>
          <w:szCs w:val="28"/>
          <w:lang w:val="en-US" w:eastAsia="zh-CN"/>
        </w:rPr>
      </w:pPr>
      <w:r>
        <w:rPr>
          <w:rFonts w:hint="eastAsia"/>
          <w:sz w:val="28"/>
          <w:szCs w:val="28"/>
          <w:lang w:val="en-US" w:eastAsia="zh-CN"/>
        </w:rPr>
        <w:t>时间</w:t>
      </w:r>
      <w:r>
        <w:rPr>
          <w:rFonts w:hint="default"/>
          <w:sz w:val="28"/>
          <w:szCs w:val="28"/>
          <w:lang w:val="en-US" w:eastAsia="zh-CN"/>
        </w:rPr>
        <w:t>：2012年</w:t>
      </w:r>
    </w:p>
    <w:p>
      <w:pPr>
        <w:numPr>
          <w:ilvl w:val="0"/>
          <w:numId w:val="164"/>
        </w:numPr>
        <w:ind w:left="420" w:leftChars="0" w:hanging="420" w:firstLineChars="0"/>
        <w:rPr>
          <w:rFonts w:hint="default"/>
          <w:sz w:val="28"/>
          <w:szCs w:val="28"/>
          <w:lang w:val="en-US" w:eastAsia="zh-CN"/>
        </w:rPr>
      </w:pPr>
      <w:r>
        <w:rPr>
          <w:rFonts w:hint="default"/>
          <w:sz w:val="28"/>
          <w:szCs w:val="28"/>
          <w:lang w:val="en-US" w:eastAsia="zh-CN"/>
        </w:rPr>
        <w:t>中国梦的基本内涵</w:t>
      </w:r>
      <w:r>
        <w:rPr>
          <w:rFonts w:hint="eastAsia"/>
          <w:sz w:val="28"/>
          <w:szCs w:val="28"/>
          <w:lang w:val="en-US" w:eastAsia="zh-CN"/>
        </w:rPr>
        <w:t>、</w:t>
      </w:r>
      <w:r>
        <w:rPr>
          <w:rFonts w:hint="default"/>
          <w:sz w:val="28"/>
          <w:szCs w:val="28"/>
          <w:lang w:val="en-US" w:eastAsia="zh-CN"/>
        </w:rPr>
        <w:t>实践途径和依靠力量</w:t>
      </w:r>
      <w:r>
        <w:rPr>
          <w:rFonts w:hint="eastAsia"/>
          <w:sz w:val="28"/>
          <w:szCs w:val="28"/>
          <w:lang w:val="en-US" w:eastAsia="zh-CN"/>
        </w:rPr>
        <w:t>：</w:t>
      </w:r>
    </w:p>
    <w:p>
      <w:pPr>
        <w:numPr>
          <w:ilvl w:val="0"/>
          <w:numId w:val="0"/>
        </w:numPr>
        <w:ind w:leftChars="0"/>
        <w:rPr>
          <w:rFonts w:hint="default"/>
          <w:sz w:val="28"/>
          <w:szCs w:val="28"/>
          <w:lang w:val="en-US" w:eastAsia="zh-CN"/>
        </w:rPr>
      </w:pPr>
      <w:r>
        <w:rPr>
          <w:rFonts w:hint="default"/>
          <w:color w:val="0000FF"/>
          <w:sz w:val="28"/>
          <w:szCs w:val="28"/>
          <w:lang w:val="en-US" w:eastAsia="zh-CN"/>
        </w:rPr>
        <w:t>实现中华民族伟大复兴</w:t>
      </w:r>
      <w:r>
        <w:rPr>
          <w:rFonts w:hint="default"/>
          <w:sz w:val="28"/>
          <w:szCs w:val="28"/>
          <w:lang w:val="en-US" w:eastAsia="zh-CN"/>
        </w:rPr>
        <w:t>的中国梦就是要实现国家富强</w:t>
      </w:r>
      <w:r>
        <w:rPr>
          <w:rFonts w:hint="eastAsia"/>
          <w:sz w:val="28"/>
          <w:szCs w:val="28"/>
          <w:lang w:val="en-US" w:eastAsia="zh-CN"/>
        </w:rPr>
        <w:t>、</w:t>
      </w:r>
      <w:r>
        <w:rPr>
          <w:rFonts w:hint="default"/>
          <w:sz w:val="28"/>
          <w:szCs w:val="28"/>
          <w:lang w:val="en-US" w:eastAsia="zh-CN"/>
        </w:rPr>
        <w:t>民族振兴</w:t>
      </w:r>
      <w:r>
        <w:rPr>
          <w:rFonts w:hint="eastAsia"/>
          <w:sz w:val="28"/>
          <w:szCs w:val="28"/>
          <w:lang w:val="en-US" w:eastAsia="zh-CN"/>
        </w:rPr>
        <w:t>、</w:t>
      </w:r>
      <w:r>
        <w:rPr>
          <w:rFonts w:hint="default"/>
          <w:sz w:val="28"/>
          <w:szCs w:val="28"/>
          <w:lang w:val="en-US" w:eastAsia="zh-CN"/>
        </w:rPr>
        <w:t>人民幸福；</w:t>
      </w:r>
    </w:p>
    <w:p>
      <w:pPr>
        <w:numPr>
          <w:ilvl w:val="0"/>
          <w:numId w:val="0"/>
        </w:numPr>
        <w:ind w:leftChars="0"/>
        <w:rPr>
          <w:rFonts w:hint="eastAsia"/>
          <w:sz w:val="28"/>
          <w:szCs w:val="28"/>
          <w:lang w:val="en-US" w:eastAsia="zh-CN"/>
        </w:rPr>
      </w:pPr>
      <w:r>
        <w:rPr>
          <w:rFonts w:hint="default"/>
          <w:sz w:val="28"/>
          <w:szCs w:val="28"/>
          <w:lang w:val="en-US" w:eastAsia="zh-CN"/>
        </w:rPr>
        <w:t>实现中国梦必须走</w:t>
      </w:r>
      <w:r>
        <w:rPr>
          <w:rFonts w:hint="default"/>
          <w:color w:val="0000FF"/>
          <w:sz w:val="28"/>
          <w:szCs w:val="28"/>
          <w:lang w:val="en-US" w:eastAsia="zh-CN"/>
        </w:rPr>
        <w:t>中国道路</w:t>
      </w:r>
      <w:r>
        <w:rPr>
          <w:rFonts w:hint="default"/>
          <w:sz w:val="28"/>
          <w:szCs w:val="28"/>
          <w:lang w:val="en-US" w:eastAsia="zh-CN"/>
        </w:rPr>
        <w:t>，这就是中国特色社会主义道路</w:t>
      </w:r>
      <w:r>
        <w:rPr>
          <w:rFonts w:hint="eastAsia"/>
          <w:sz w:val="28"/>
          <w:szCs w:val="28"/>
          <w:lang w:val="en-US" w:eastAsia="zh-CN"/>
        </w:rPr>
        <w:t>；必须弘扬</w:t>
      </w:r>
      <w:r>
        <w:rPr>
          <w:rFonts w:hint="default"/>
          <w:color w:val="0000FF"/>
          <w:sz w:val="28"/>
          <w:szCs w:val="28"/>
          <w:lang w:val="en-US" w:eastAsia="zh-CN"/>
        </w:rPr>
        <w:t>中国精神</w:t>
      </w:r>
      <w:r>
        <w:rPr>
          <w:rFonts w:hint="eastAsia"/>
          <w:sz w:val="28"/>
          <w:szCs w:val="28"/>
          <w:lang w:val="en-US" w:eastAsia="zh-CN"/>
        </w:rPr>
        <w:t>，</w:t>
      </w:r>
      <w:r>
        <w:rPr>
          <w:rFonts w:hint="default"/>
          <w:sz w:val="28"/>
          <w:szCs w:val="28"/>
          <w:lang w:val="en-US" w:eastAsia="zh-CN"/>
        </w:rPr>
        <w:t>就是以爱国主义为核心的民族精神和以改革创新为核心的时代精神</w:t>
      </w:r>
      <w:r>
        <w:rPr>
          <w:rFonts w:hint="eastAsia"/>
          <w:sz w:val="28"/>
          <w:szCs w:val="28"/>
          <w:lang w:val="en-US" w:eastAsia="zh-CN"/>
        </w:rPr>
        <w:t>；</w:t>
      </w:r>
      <w:r>
        <w:rPr>
          <w:rFonts w:hint="default"/>
          <w:sz w:val="28"/>
          <w:szCs w:val="28"/>
          <w:lang w:val="en-US" w:eastAsia="zh-CN"/>
        </w:rPr>
        <w:t>必须凝聚</w:t>
      </w:r>
      <w:r>
        <w:rPr>
          <w:rFonts w:hint="default"/>
          <w:color w:val="0000FF"/>
          <w:sz w:val="28"/>
          <w:szCs w:val="28"/>
          <w:lang w:val="en-US" w:eastAsia="zh-CN"/>
        </w:rPr>
        <w:t>中国力量</w:t>
      </w:r>
      <w:r>
        <w:rPr>
          <w:rFonts w:hint="eastAsia"/>
          <w:sz w:val="28"/>
          <w:szCs w:val="28"/>
          <w:lang w:val="en-US" w:eastAsia="zh-CN"/>
        </w:rPr>
        <w:t>，</w:t>
      </w:r>
      <w:r>
        <w:rPr>
          <w:rFonts w:hint="default"/>
          <w:sz w:val="28"/>
          <w:szCs w:val="28"/>
          <w:lang w:val="en-US" w:eastAsia="zh-CN"/>
        </w:rPr>
        <w:t>就是中国各族</w:t>
      </w:r>
      <w:r>
        <w:rPr>
          <w:rFonts w:hint="eastAsia"/>
          <w:sz w:val="28"/>
          <w:szCs w:val="28"/>
          <w:lang w:val="en-US" w:eastAsia="zh-CN"/>
        </w:rPr>
        <w:t>人民大团结的力量。</w:t>
      </w:r>
    </w:p>
    <w:p>
      <w:pPr>
        <w:numPr>
          <w:ilvl w:val="0"/>
          <w:numId w:val="0"/>
        </w:numPr>
        <w:ind w:leftChars="0"/>
        <w:rPr>
          <w:rFonts w:hint="eastAsia"/>
          <w:sz w:val="28"/>
          <w:szCs w:val="28"/>
          <w:lang w:val="en-US" w:eastAsia="zh-CN"/>
        </w:rPr>
      </w:pPr>
      <w:r>
        <w:rPr>
          <w:rFonts w:hint="eastAsia"/>
          <w:sz w:val="28"/>
          <w:szCs w:val="28"/>
          <w:lang w:val="en-US" w:eastAsia="zh-CN"/>
        </w:rPr>
        <w:t>中国梦归根到底是人的梦，必须解决依靠</w:t>
      </w:r>
      <w:r>
        <w:rPr>
          <w:rFonts w:hint="eastAsia"/>
          <w:color w:val="0000FF"/>
          <w:sz w:val="28"/>
          <w:szCs w:val="28"/>
          <w:lang w:val="en-US" w:eastAsia="zh-CN"/>
        </w:rPr>
        <w:t>人民</w:t>
      </w:r>
      <w:r>
        <w:rPr>
          <w:rFonts w:hint="eastAsia"/>
          <w:sz w:val="28"/>
          <w:szCs w:val="28"/>
          <w:lang w:val="en-US" w:eastAsia="zh-CN"/>
        </w:rPr>
        <w:t>来实现，必须不断为人民造幸福。</w:t>
      </w:r>
    </w:p>
    <w:p>
      <w:pPr>
        <w:numPr>
          <w:ilvl w:val="0"/>
          <w:numId w:val="0"/>
        </w:numPr>
        <w:ind w:leftChars="0"/>
        <w:rPr>
          <w:rFonts w:hint="eastAsia"/>
          <w:color w:val="FF0000"/>
          <w:sz w:val="28"/>
          <w:szCs w:val="28"/>
          <w:lang w:val="en-US" w:eastAsia="zh-CN"/>
        </w:rPr>
      </w:pPr>
      <w:r>
        <w:rPr>
          <w:rFonts w:hint="eastAsia"/>
          <w:color w:val="FF0000"/>
          <w:sz w:val="28"/>
          <w:szCs w:val="28"/>
          <w:lang w:val="en-US" w:eastAsia="zh-CN"/>
        </w:rPr>
        <w:t>（二）坚持和发展中国特色社会主义的战略部署</w:t>
      </w:r>
    </w:p>
    <w:p>
      <w:pPr>
        <w:numPr>
          <w:ilvl w:val="0"/>
          <w:numId w:val="0"/>
        </w:numPr>
        <w:ind w:leftChars="0"/>
        <w:rPr>
          <w:rFonts w:hint="eastAsia"/>
          <w:color w:val="FF0000"/>
          <w:sz w:val="28"/>
          <w:szCs w:val="28"/>
          <w:lang w:val="en-US" w:eastAsia="zh-CN"/>
        </w:rPr>
      </w:pPr>
      <w:r>
        <w:rPr>
          <w:rFonts w:hint="eastAsia"/>
          <w:sz w:val="28"/>
          <w:szCs w:val="28"/>
          <w:lang w:val="en-US" w:eastAsia="zh-CN"/>
        </w:rPr>
        <w:t>党的十八大，明确了中国特色社会主义经济，政治，文化，社会生态文明建设五位一体的总体布局。</w:t>
      </w:r>
    </w:p>
    <w:p>
      <w:pPr>
        <w:numPr>
          <w:ilvl w:val="0"/>
          <w:numId w:val="0"/>
        </w:numPr>
        <w:ind w:leftChars="0"/>
        <w:rPr>
          <w:rFonts w:hint="default"/>
          <w:sz w:val="28"/>
          <w:szCs w:val="28"/>
          <w:lang w:val="en-US" w:eastAsia="zh-CN"/>
        </w:rPr>
      </w:pPr>
      <w:r>
        <w:rPr>
          <w:rFonts w:hint="eastAsia"/>
          <w:color w:val="FF0000"/>
          <w:sz w:val="28"/>
          <w:szCs w:val="28"/>
          <w:lang w:val="en-US" w:eastAsia="zh-CN"/>
        </w:rPr>
        <w:t>（三）确立习近平同志为党中央的核心、全党的核心地位</w:t>
      </w:r>
    </w:p>
    <w:p>
      <w:pPr>
        <w:numPr>
          <w:ilvl w:val="0"/>
          <w:numId w:val="164"/>
        </w:numPr>
        <w:ind w:left="420" w:leftChars="0" w:hanging="420" w:firstLineChars="0"/>
        <w:rPr>
          <w:rFonts w:hint="default"/>
          <w:sz w:val="28"/>
          <w:szCs w:val="28"/>
          <w:u w:val="single"/>
          <w:lang w:val="en-US" w:eastAsia="zh-CN"/>
        </w:rPr>
      </w:pPr>
      <w:r>
        <w:rPr>
          <w:rFonts w:hint="eastAsia"/>
          <w:sz w:val="28"/>
          <w:szCs w:val="28"/>
          <w:lang w:val="en-US" w:eastAsia="zh-CN"/>
        </w:rPr>
        <w:t>2016年10月，党的十八届六中全会正式提出“以习近平同志为核心的党中央”，并郑重写入大会文件，</w:t>
      </w:r>
      <w:r>
        <w:rPr>
          <w:rFonts w:hint="eastAsia"/>
          <w:sz w:val="28"/>
          <w:szCs w:val="28"/>
          <w:u w:val="single"/>
          <w:lang w:val="en-US" w:eastAsia="zh-CN"/>
        </w:rPr>
        <w:t>正式明确了习近平同志党中央的核心、全党的核心地位；</w:t>
      </w:r>
    </w:p>
    <w:p>
      <w:pPr>
        <w:numPr>
          <w:ilvl w:val="0"/>
          <w:numId w:val="164"/>
        </w:numPr>
        <w:ind w:left="420" w:leftChars="0" w:hanging="420" w:firstLineChars="0"/>
        <w:rPr>
          <w:rFonts w:hint="eastAsia"/>
          <w:sz w:val="28"/>
          <w:szCs w:val="28"/>
          <w:u w:val="single"/>
          <w:lang w:val="en-US" w:eastAsia="zh-CN"/>
        </w:rPr>
      </w:pPr>
      <w:r>
        <w:rPr>
          <w:rFonts w:hint="eastAsia"/>
          <w:sz w:val="28"/>
          <w:szCs w:val="28"/>
          <w:lang w:val="en-US" w:eastAsia="zh-CN"/>
        </w:rPr>
        <w:t>2017年10月，党的十九大，</w:t>
      </w:r>
      <w:r>
        <w:rPr>
          <w:rFonts w:hint="eastAsia"/>
          <w:sz w:val="28"/>
          <w:szCs w:val="28"/>
          <w:u w:val="single"/>
          <w:lang w:val="en-US" w:eastAsia="zh-CN"/>
        </w:rPr>
        <w:t>把“坚定维护以习近平同志为核心的党中央权威和集中统一领导”写入党章。</w:t>
      </w:r>
    </w:p>
    <w:p>
      <w:pPr>
        <w:numPr>
          <w:ilvl w:val="0"/>
          <w:numId w:val="0"/>
        </w:numPr>
        <w:ind w:leftChars="0"/>
        <w:rPr>
          <w:rFonts w:hint="eastAsia"/>
          <w:sz w:val="28"/>
          <w:szCs w:val="28"/>
          <w:lang w:val="en-US" w:eastAsia="zh-CN"/>
        </w:rPr>
      </w:pPr>
      <w:r>
        <w:rPr>
          <w:rFonts w:hint="eastAsia"/>
          <w:sz w:val="28"/>
          <w:szCs w:val="28"/>
          <w:lang w:val="en-US" w:eastAsia="zh-CN"/>
        </w:rPr>
        <w:t>三、统筹推进“五位一体”总体布局</w:t>
      </w:r>
    </w:p>
    <w:p>
      <w:pPr>
        <w:numPr>
          <w:ilvl w:val="0"/>
          <w:numId w:val="165"/>
        </w:numPr>
        <w:ind w:left="0" w:leftChars="0" w:firstLine="420" w:firstLineChars="0"/>
        <w:rPr>
          <w:rFonts w:hint="eastAsia"/>
          <w:sz w:val="28"/>
          <w:szCs w:val="28"/>
          <w:lang w:val="en-US" w:eastAsia="zh-CN"/>
        </w:rPr>
      </w:pPr>
      <w:r>
        <w:rPr>
          <w:rFonts w:hint="eastAsia"/>
          <w:sz w:val="28"/>
          <w:szCs w:val="28"/>
          <w:lang w:val="en-US" w:eastAsia="zh-CN"/>
        </w:rPr>
        <w:t>经济建设取得重大成就</w:t>
      </w:r>
    </w:p>
    <w:p>
      <w:pPr>
        <w:numPr>
          <w:ilvl w:val="0"/>
          <w:numId w:val="0"/>
        </w:numPr>
        <w:ind w:leftChars="0"/>
        <w:rPr>
          <w:rFonts w:hint="eastAsia"/>
          <w:sz w:val="28"/>
          <w:szCs w:val="28"/>
          <w:lang w:val="en-US" w:eastAsia="zh-CN"/>
        </w:rPr>
      </w:pPr>
      <w:r>
        <w:rPr>
          <w:rFonts w:hint="eastAsia"/>
          <w:sz w:val="28"/>
          <w:szCs w:val="28"/>
          <w:lang w:val="en-US" w:eastAsia="zh-CN"/>
        </w:rPr>
        <w:t>能不能保持经济社会持续健康发展，根本上取决于党的领导核心作用发挥得好不好。</w:t>
      </w:r>
    </w:p>
    <w:p>
      <w:pPr>
        <w:numPr>
          <w:ilvl w:val="0"/>
          <w:numId w:val="0"/>
        </w:numPr>
        <w:ind w:leftChars="0"/>
        <w:rPr>
          <w:rFonts w:hint="eastAsia"/>
          <w:sz w:val="28"/>
          <w:szCs w:val="28"/>
          <w:lang w:val="en-US" w:eastAsia="zh-CN"/>
        </w:rPr>
      </w:pPr>
      <w:r>
        <w:rPr>
          <w:rFonts w:hint="eastAsia"/>
          <w:sz w:val="28"/>
          <w:szCs w:val="28"/>
          <w:lang w:val="en-US" w:eastAsia="zh-CN"/>
        </w:rPr>
        <w:t>中国经济发展的一个重大变化是进入</w:t>
      </w:r>
      <w:r>
        <w:rPr>
          <w:rFonts w:hint="eastAsia"/>
          <w:color w:val="FF0000"/>
          <w:sz w:val="28"/>
          <w:szCs w:val="28"/>
          <w:lang w:val="en-US" w:eastAsia="zh-CN"/>
        </w:rPr>
        <w:t>新常态</w:t>
      </w:r>
      <w:r>
        <w:rPr>
          <w:rFonts w:hint="eastAsia"/>
          <w:sz w:val="28"/>
          <w:szCs w:val="28"/>
          <w:lang w:val="en-US" w:eastAsia="zh-CN"/>
        </w:rPr>
        <w:t>。推进供给侧结构性改革，是适应和引领经济发展新常态的重大创新。</w:t>
      </w:r>
    </w:p>
    <w:p>
      <w:pPr>
        <w:pStyle w:val="8"/>
        <w:numPr>
          <w:ilvl w:val="0"/>
          <w:numId w:val="165"/>
        </w:numPr>
        <w:ind w:left="0" w:leftChars="0" w:firstLine="420" w:firstLineChars="0"/>
        <w:rPr>
          <w:rFonts w:hint="eastAsia"/>
          <w:sz w:val="28"/>
          <w:szCs w:val="28"/>
          <w:lang w:val="en-US" w:eastAsia="zh-CN"/>
        </w:rPr>
      </w:pPr>
      <w:r>
        <w:rPr>
          <w:rFonts w:hint="eastAsia"/>
          <w:sz w:val="28"/>
          <w:szCs w:val="28"/>
          <w:lang w:val="en-US" w:eastAsia="zh-CN"/>
        </w:rPr>
        <w:t>民主政治建设迈出重大步伐</w:t>
      </w:r>
    </w:p>
    <w:p>
      <w:pPr>
        <w:pStyle w:val="8"/>
        <w:numPr>
          <w:ilvl w:val="0"/>
          <w:numId w:val="165"/>
        </w:numPr>
        <w:ind w:left="0" w:leftChars="0" w:firstLine="420" w:firstLineChars="0"/>
        <w:rPr>
          <w:rFonts w:hint="eastAsia"/>
          <w:sz w:val="28"/>
          <w:szCs w:val="28"/>
          <w:u w:val="single"/>
          <w:lang w:val="en-US" w:eastAsia="zh-CN"/>
        </w:rPr>
      </w:pPr>
      <w:r>
        <w:rPr>
          <w:rFonts w:hint="default"/>
          <w:sz w:val="28"/>
          <w:szCs w:val="28"/>
          <w:lang w:val="en-US" w:eastAsia="zh-CN"/>
        </w:rPr>
        <w:t>2012年12月4日，在首都各界纪念现行宪法公布施行30周年大会上，习近平概括了中国特色社会主义政治发展道路的核心内涵，强调</w:t>
      </w:r>
      <w:r>
        <w:rPr>
          <w:rFonts w:hint="default"/>
          <w:sz w:val="28"/>
          <w:szCs w:val="28"/>
          <w:u w:val="single"/>
          <w:lang w:val="en-US" w:eastAsia="zh-CN"/>
        </w:rPr>
        <w:t>坚持中国特色社会主义政治发展道路，关键是要坚持党的领导、人民当家作主、依法治国有机统一，以保证人民当家作主为根本，以增强党和国家活力、调动人民积极性为目标，扩大社会主义民主，发展社会主义政治文明。</w:t>
      </w:r>
    </w:p>
    <w:p>
      <w:pPr>
        <w:numPr>
          <w:ilvl w:val="0"/>
          <w:numId w:val="165"/>
        </w:numPr>
        <w:ind w:left="0" w:leftChars="0" w:firstLine="420" w:firstLineChars="0"/>
        <w:rPr>
          <w:rFonts w:hint="eastAsia"/>
          <w:sz w:val="28"/>
          <w:szCs w:val="28"/>
          <w:lang w:val="en-US" w:eastAsia="zh-CN"/>
        </w:rPr>
      </w:pPr>
      <w:r>
        <w:rPr>
          <w:rFonts w:hint="eastAsia"/>
          <w:sz w:val="28"/>
          <w:szCs w:val="28"/>
          <w:lang w:val="en-US" w:eastAsia="zh-CN"/>
        </w:rPr>
        <w:t>思想文化建设取得重大进展</w:t>
      </w:r>
    </w:p>
    <w:p>
      <w:pPr>
        <w:numPr>
          <w:ilvl w:val="0"/>
          <w:numId w:val="0"/>
        </w:numPr>
        <w:rPr>
          <w:rFonts w:hint="eastAsia"/>
          <w:sz w:val="28"/>
          <w:szCs w:val="28"/>
          <w:lang w:val="en-US" w:eastAsia="zh-CN"/>
        </w:rPr>
      </w:pPr>
      <w:r>
        <w:rPr>
          <w:rFonts w:hint="eastAsia"/>
          <w:sz w:val="28"/>
          <w:szCs w:val="28"/>
          <w:lang w:val="en-US" w:eastAsia="zh-CN"/>
        </w:rPr>
        <w:t>文化是一个国家、一个民族的灵魂。2016年6月28日，习近平在十八届中央政治局第三十三次集体学习时提出</w:t>
      </w:r>
      <w:r>
        <w:rPr>
          <w:rFonts w:hint="eastAsia"/>
          <w:color w:val="FF0000"/>
          <w:sz w:val="28"/>
          <w:szCs w:val="28"/>
          <w:lang w:val="en-US" w:eastAsia="zh-CN"/>
        </w:rPr>
        <w:t>坚定"四个自信"，即中国特色社会主义道路自信、理论自信、制度自信、文化自信，明确把文化自信纳入"四个自信"之中。</w:t>
      </w:r>
      <w:r>
        <w:rPr>
          <w:rFonts w:hint="eastAsia"/>
          <w:sz w:val="28"/>
          <w:szCs w:val="28"/>
          <w:lang w:val="en-US" w:eastAsia="zh-CN"/>
        </w:rPr>
        <w:t>党中央强调坚定文化自信，就是坚持中国特色社会主义文化发展道路，激发全民族文化创新创造活力。</w:t>
      </w:r>
    </w:p>
    <w:p>
      <w:pPr>
        <w:numPr>
          <w:ilvl w:val="0"/>
          <w:numId w:val="0"/>
        </w:numPr>
        <w:ind w:left="420" w:leftChars="0"/>
        <w:rPr>
          <w:rFonts w:hint="default"/>
          <w:sz w:val="28"/>
          <w:szCs w:val="28"/>
          <w:lang w:val="en-US" w:eastAsia="zh-CN"/>
        </w:rPr>
      </w:pPr>
      <w:r>
        <w:rPr>
          <w:rFonts w:hint="eastAsia"/>
          <w:sz w:val="28"/>
          <w:szCs w:val="28"/>
          <w:lang w:val="en-US" w:eastAsia="zh-CN"/>
        </w:rPr>
        <w:t>如何加强意识形态工作的领导？</w:t>
      </w:r>
    </w:p>
    <w:p>
      <w:pPr>
        <w:numPr>
          <w:ilvl w:val="0"/>
          <w:numId w:val="166"/>
        </w:numPr>
        <w:ind w:left="420" w:leftChars="0"/>
        <w:rPr>
          <w:rFonts w:hint="eastAsia"/>
          <w:sz w:val="28"/>
          <w:szCs w:val="28"/>
          <w:lang w:val="en-US" w:eastAsia="zh-CN"/>
        </w:rPr>
      </w:pPr>
      <w:r>
        <w:rPr>
          <w:rFonts w:hint="eastAsia"/>
          <w:sz w:val="28"/>
          <w:szCs w:val="28"/>
          <w:lang w:val="en-US" w:eastAsia="zh-CN"/>
        </w:rPr>
        <w:t>坚持和加强党对意识形态工作的全面领导推动媒体融合发展；2．加强网络空间治理建设，具有强大凝聚力和引领力的社会主义意识形态。</w:t>
      </w:r>
    </w:p>
    <w:p>
      <w:pPr>
        <w:numPr>
          <w:ilvl w:val="0"/>
          <w:numId w:val="0"/>
        </w:numPr>
        <w:ind w:left="420" w:leftChars="0"/>
        <w:rPr>
          <w:rFonts w:hint="eastAsia"/>
          <w:sz w:val="28"/>
          <w:szCs w:val="28"/>
          <w:lang w:val="en-US" w:eastAsia="zh-CN"/>
        </w:rPr>
      </w:pPr>
      <w:r>
        <w:rPr>
          <w:rFonts w:hint="eastAsia"/>
          <w:sz w:val="28"/>
          <w:szCs w:val="28"/>
          <w:lang w:val="en-US" w:eastAsia="zh-CN"/>
        </w:rPr>
        <w:t>3.培养和践行社会主义核心价值观；</w:t>
      </w:r>
    </w:p>
    <w:p>
      <w:pPr>
        <w:numPr>
          <w:ilvl w:val="0"/>
          <w:numId w:val="0"/>
        </w:numPr>
        <w:ind w:left="420" w:leftChars="0"/>
        <w:rPr>
          <w:rFonts w:hint="eastAsia"/>
          <w:sz w:val="28"/>
          <w:szCs w:val="28"/>
          <w:lang w:val="en-US" w:eastAsia="zh-CN"/>
        </w:rPr>
      </w:pPr>
      <w:r>
        <w:rPr>
          <w:rFonts w:hint="eastAsia"/>
          <w:sz w:val="28"/>
          <w:szCs w:val="28"/>
          <w:lang w:val="en-US" w:eastAsia="zh-CN"/>
        </w:rPr>
        <w:t>4.推动中华优秀传统文化，创造性转化创新性发展。中国优秀传统文化（文化事业和文化产业蓬勃发展，坚持把社会效益放在首位，社会效益和经济效益共同发展。</w:t>
      </w:r>
    </w:p>
    <w:p>
      <w:pPr>
        <w:numPr>
          <w:ilvl w:val="0"/>
          <w:numId w:val="165"/>
        </w:numPr>
        <w:ind w:left="0" w:leftChars="0" w:firstLine="420" w:firstLineChars="0"/>
        <w:rPr>
          <w:rFonts w:hint="eastAsia"/>
          <w:sz w:val="28"/>
          <w:szCs w:val="28"/>
          <w:lang w:val="en-US" w:eastAsia="zh-CN"/>
        </w:rPr>
      </w:pPr>
      <w:r>
        <w:rPr>
          <w:rFonts w:hint="eastAsia"/>
          <w:sz w:val="28"/>
          <w:szCs w:val="28"/>
          <w:lang w:val="en-US" w:eastAsia="zh-CN"/>
        </w:rPr>
        <w:t>人民生活不断改善</w:t>
      </w:r>
    </w:p>
    <w:p>
      <w:pPr>
        <w:numPr>
          <w:ilvl w:val="0"/>
          <w:numId w:val="167"/>
        </w:numPr>
        <w:ind w:left="630" w:leftChars="0" w:firstLineChars="0"/>
        <w:rPr>
          <w:rFonts w:hint="default"/>
          <w:sz w:val="28"/>
          <w:szCs w:val="28"/>
          <w:lang w:val="en-US" w:eastAsia="zh-CN"/>
        </w:rPr>
      </w:pPr>
      <w:r>
        <w:rPr>
          <w:rFonts w:hint="default"/>
          <w:sz w:val="28"/>
          <w:szCs w:val="28"/>
          <w:lang w:val="en-US" w:eastAsia="zh-CN"/>
        </w:rPr>
        <w:t>收入是民生之源</w:t>
      </w:r>
    </w:p>
    <w:p>
      <w:pPr>
        <w:numPr>
          <w:ilvl w:val="0"/>
          <w:numId w:val="0"/>
        </w:numPr>
        <w:ind w:firstLine="560" w:firstLineChars="200"/>
        <w:rPr>
          <w:rFonts w:hint="eastAsia"/>
          <w:sz w:val="28"/>
          <w:szCs w:val="28"/>
          <w:lang w:val="en-US" w:eastAsia="zh-CN"/>
        </w:rPr>
      </w:pPr>
      <w:r>
        <w:rPr>
          <w:rFonts w:hint="default"/>
          <w:sz w:val="28"/>
          <w:szCs w:val="28"/>
          <w:lang w:val="en-US" w:eastAsia="zh-CN"/>
        </w:rPr>
        <w:t>2．就业是最基本的民生，</w:t>
      </w:r>
    </w:p>
    <w:p>
      <w:pPr>
        <w:numPr>
          <w:ilvl w:val="0"/>
          <w:numId w:val="0"/>
        </w:numPr>
        <w:rPr>
          <w:rFonts w:hint="default"/>
          <w:color w:val="FF0000"/>
          <w:sz w:val="28"/>
          <w:szCs w:val="28"/>
          <w:lang w:val="en-US" w:eastAsia="zh-CN"/>
        </w:rPr>
      </w:pPr>
      <w:r>
        <w:rPr>
          <w:rFonts w:hint="default"/>
          <w:sz w:val="28"/>
          <w:szCs w:val="28"/>
          <w:lang w:val="en-US" w:eastAsia="zh-CN"/>
        </w:rPr>
        <w:t>3．</w:t>
      </w:r>
      <w:r>
        <w:rPr>
          <w:rFonts w:hint="default"/>
          <w:color w:val="FF0000"/>
          <w:sz w:val="28"/>
          <w:szCs w:val="28"/>
          <w:lang w:val="en-US" w:eastAsia="zh-CN"/>
        </w:rPr>
        <w:t>社会保障是安全网和稳定器</w:t>
      </w:r>
    </w:p>
    <w:p>
      <w:pPr>
        <w:numPr>
          <w:ilvl w:val="0"/>
          <w:numId w:val="0"/>
        </w:numPr>
        <w:ind w:left="420" w:leftChars="0"/>
        <w:rPr>
          <w:rFonts w:hint="default"/>
          <w:color w:val="FF0000"/>
          <w:sz w:val="28"/>
          <w:szCs w:val="28"/>
          <w:lang w:val="en-US" w:eastAsia="zh-CN"/>
        </w:rPr>
      </w:pPr>
      <w:r>
        <w:rPr>
          <w:rFonts w:hint="eastAsia"/>
          <w:color w:val="FF0000"/>
          <w:sz w:val="28"/>
          <w:szCs w:val="28"/>
          <w:lang w:val="en-US" w:eastAsia="zh-CN"/>
        </w:rPr>
        <w:t>4.健康中国战略全面实施</w:t>
      </w:r>
    </w:p>
    <w:p>
      <w:pPr>
        <w:numPr>
          <w:ilvl w:val="0"/>
          <w:numId w:val="0"/>
        </w:numPr>
        <w:ind w:leftChars="0" w:firstLine="560" w:firstLineChars="200"/>
        <w:rPr>
          <w:rFonts w:hint="default"/>
          <w:color w:val="auto"/>
          <w:sz w:val="28"/>
          <w:szCs w:val="28"/>
          <w:lang w:val="en-US" w:eastAsia="zh-CN"/>
        </w:rPr>
      </w:pPr>
      <w:r>
        <w:rPr>
          <w:rFonts w:hint="eastAsia"/>
          <w:color w:val="auto"/>
          <w:sz w:val="28"/>
          <w:szCs w:val="28"/>
          <w:lang w:val="en-US" w:eastAsia="zh-CN"/>
        </w:rPr>
        <w:t>5.</w:t>
      </w:r>
      <w:r>
        <w:rPr>
          <w:rFonts w:hint="default"/>
          <w:color w:val="auto"/>
          <w:sz w:val="28"/>
          <w:szCs w:val="28"/>
          <w:lang w:val="en-US" w:eastAsia="zh-CN"/>
        </w:rPr>
        <w:t>社会治理创新</w:t>
      </w:r>
    </w:p>
    <w:p>
      <w:pPr>
        <w:numPr>
          <w:ilvl w:val="0"/>
          <w:numId w:val="0"/>
        </w:numPr>
        <w:ind w:left="420" w:leftChars="0"/>
        <w:rPr>
          <w:rFonts w:hint="default"/>
          <w:sz w:val="28"/>
          <w:szCs w:val="28"/>
          <w:lang w:val="en-US" w:eastAsia="zh-CN"/>
        </w:rPr>
      </w:pPr>
      <w:r>
        <w:rPr>
          <w:rFonts w:hint="default"/>
          <w:sz w:val="28"/>
          <w:szCs w:val="28"/>
          <w:lang w:val="en-US" w:eastAsia="zh-CN"/>
        </w:rPr>
        <w:t>有效预防和化解社会矛盾体质，激发社会组织活力，加快构建全方位立体</w:t>
      </w:r>
      <w:r>
        <w:rPr>
          <w:rFonts w:hint="eastAsia"/>
          <w:sz w:val="28"/>
          <w:szCs w:val="28"/>
          <w:lang w:val="en-US" w:eastAsia="zh-CN"/>
        </w:rPr>
        <w:t>化</w:t>
      </w:r>
      <w:r>
        <w:rPr>
          <w:rFonts w:hint="default"/>
          <w:sz w:val="28"/>
          <w:szCs w:val="28"/>
          <w:lang w:val="en-US" w:eastAsia="zh-CN"/>
        </w:rPr>
        <w:t>的公共安全网，完善城乡社区治理。</w:t>
      </w:r>
    </w:p>
    <w:p>
      <w:pPr>
        <w:numPr>
          <w:ilvl w:val="0"/>
          <w:numId w:val="0"/>
        </w:numPr>
        <w:ind w:left="420" w:leftChars="0"/>
        <w:rPr>
          <w:rFonts w:hint="default"/>
          <w:sz w:val="28"/>
          <w:szCs w:val="28"/>
          <w:lang w:val="en-US" w:eastAsia="zh-CN"/>
        </w:rPr>
      </w:pPr>
      <w:r>
        <w:rPr>
          <w:rFonts w:hint="eastAsia"/>
          <w:color w:val="auto"/>
          <w:sz w:val="28"/>
          <w:szCs w:val="28"/>
          <w:lang w:val="en-US" w:eastAsia="zh-CN"/>
        </w:rPr>
        <w:t>（七）</w:t>
      </w:r>
      <w:r>
        <w:rPr>
          <w:rFonts w:hint="default"/>
          <w:color w:val="auto"/>
          <w:sz w:val="28"/>
          <w:szCs w:val="28"/>
          <w:lang w:val="en-US" w:eastAsia="zh-CN"/>
        </w:rPr>
        <w:t>生态文明建设成效显著</w:t>
      </w:r>
      <w:r>
        <w:rPr>
          <w:rFonts w:hint="eastAsia"/>
          <w:color w:val="FF0000"/>
          <w:sz w:val="28"/>
          <w:szCs w:val="28"/>
          <w:lang w:val="en-US" w:eastAsia="zh-CN"/>
        </w:rPr>
        <w:t xml:space="preserve">  </w:t>
      </w:r>
      <w:r>
        <w:rPr>
          <w:rFonts w:hint="default"/>
          <w:sz w:val="28"/>
          <w:szCs w:val="28"/>
          <w:u w:val="single"/>
          <w:lang w:val="en-US" w:eastAsia="zh-CN"/>
        </w:rPr>
        <w:t>坚持绿水青山就是金山银山理念</w:t>
      </w:r>
      <w:r>
        <w:rPr>
          <w:rFonts w:hint="default"/>
          <w:sz w:val="28"/>
          <w:szCs w:val="28"/>
          <w:lang w:val="en-US" w:eastAsia="zh-CN"/>
        </w:rPr>
        <w:t>，加强生态文明建设顶层设计，推动形成绿色发展方式和生活方式</w:t>
      </w:r>
    </w:p>
    <w:p>
      <w:pPr>
        <w:numPr>
          <w:ilvl w:val="0"/>
          <w:numId w:val="0"/>
        </w:numPr>
        <w:ind w:left="420" w:leftChars="0"/>
        <w:rPr>
          <w:rFonts w:hint="default"/>
          <w:sz w:val="28"/>
          <w:szCs w:val="28"/>
          <w:lang w:val="en-US" w:eastAsia="zh-CN"/>
        </w:rPr>
      </w:pPr>
      <w:r>
        <w:rPr>
          <w:rFonts w:hint="eastAsia"/>
          <w:sz w:val="28"/>
          <w:szCs w:val="28"/>
          <w:lang w:val="en-US" w:eastAsia="zh-CN"/>
        </w:rPr>
        <w:t>四、协调推进"四个全面"战略布局</w:t>
      </w:r>
    </w:p>
    <w:p>
      <w:pPr>
        <w:numPr>
          <w:ilvl w:val="0"/>
          <w:numId w:val="0"/>
        </w:numPr>
        <w:ind w:left="420" w:leftChars="0"/>
        <w:rPr>
          <w:rFonts w:hint="eastAsia"/>
          <w:sz w:val="28"/>
          <w:szCs w:val="28"/>
          <w:lang w:val="en-US" w:eastAsia="zh-CN"/>
        </w:rPr>
      </w:pPr>
      <w:r>
        <w:rPr>
          <w:rFonts w:hint="eastAsia"/>
          <w:color w:val="FF0000"/>
          <w:sz w:val="28"/>
          <w:szCs w:val="28"/>
          <w:lang w:val="en-US" w:eastAsia="zh-CN"/>
        </w:rPr>
        <w:t>2014年</w:t>
      </w:r>
      <w:r>
        <w:rPr>
          <w:rFonts w:hint="eastAsia"/>
          <w:sz w:val="28"/>
          <w:szCs w:val="28"/>
          <w:lang w:val="en-US" w:eastAsia="zh-CN"/>
        </w:rPr>
        <w:t>，习近平完整提出了“四个全面”: 全面从严治党、全面深化改革、全面依法治国、全面建成小康社会</w:t>
      </w:r>
    </w:p>
    <w:p>
      <w:pPr>
        <w:numPr>
          <w:ilvl w:val="0"/>
          <w:numId w:val="0"/>
        </w:numPr>
        <w:ind w:left="420" w:leftChars="0"/>
        <w:rPr>
          <w:rFonts w:hint="default"/>
          <w:sz w:val="28"/>
          <w:szCs w:val="28"/>
          <w:lang w:val="en-US" w:eastAsia="zh-CN"/>
        </w:rPr>
      </w:pPr>
      <w:r>
        <w:rPr>
          <w:rFonts w:hint="eastAsia"/>
          <w:sz w:val="28"/>
          <w:szCs w:val="28"/>
          <w:lang w:val="en-US" w:eastAsia="zh-CN"/>
        </w:rPr>
        <w:t>五、全面推进国防和军队现代化</w:t>
      </w:r>
    </w:p>
    <w:p>
      <w:pPr>
        <w:numPr>
          <w:ilvl w:val="0"/>
          <w:numId w:val="0"/>
        </w:numPr>
        <w:ind w:left="420" w:leftChars="0"/>
        <w:rPr>
          <w:rFonts w:hint="default"/>
          <w:color w:val="FF0000"/>
          <w:sz w:val="28"/>
          <w:szCs w:val="28"/>
          <w:lang w:val="en-US" w:eastAsia="zh-CN"/>
        </w:rPr>
      </w:pPr>
      <w:r>
        <w:rPr>
          <w:rFonts w:hint="eastAsia"/>
          <w:sz w:val="28"/>
          <w:szCs w:val="28"/>
          <w:lang w:val="en-US" w:eastAsia="zh-CN"/>
        </w:rPr>
        <w:t>1．</w:t>
      </w:r>
      <w:r>
        <w:rPr>
          <w:rFonts w:hint="eastAsia"/>
          <w:color w:val="FF0000"/>
          <w:sz w:val="28"/>
          <w:szCs w:val="28"/>
          <w:lang w:val="en-US" w:eastAsia="zh-CN"/>
        </w:rPr>
        <w:t>确立新时代强军目标</w:t>
      </w:r>
    </w:p>
    <w:p>
      <w:pPr>
        <w:numPr>
          <w:ilvl w:val="0"/>
          <w:numId w:val="0"/>
        </w:numPr>
        <w:ind w:left="420" w:leftChars="0"/>
        <w:rPr>
          <w:rFonts w:hint="default"/>
          <w:sz w:val="28"/>
          <w:szCs w:val="28"/>
          <w:lang w:val="en-US" w:eastAsia="zh-CN"/>
        </w:rPr>
      </w:pPr>
      <w:r>
        <w:rPr>
          <w:rFonts w:hint="eastAsia"/>
          <w:sz w:val="28"/>
          <w:szCs w:val="28"/>
          <w:lang w:val="en-US" w:eastAsia="zh-CN"/>
        </w:rPr>
        <w:t>听党指挥是灵魂，决定军队建设的政治方向；能打胜仗是核心，反映军队的根本职能和军队建设的根本指向；作风优良是保证，关系军队的性质、宗旨、本色。强军目标是从全局上对国防和军队建设作出的战略筹划和顶层设计，是党在新时代建军志军的总方略。</w:t>
      </w:r>
    </w:p>
    <w:p>
      <w:pPr>
        <w:numPr>
          <w:ilvl w:val="0"/>
          <w:numId w:val="0"/>
        </w:numPr>
        <w:ind w:left="420" w:leftChars="0"/>
        <w:rPr>
          <w:rFonts w:hint="default"/>
          <w:sz w:val="28"/>
          <w:szCs w:val="28"/>
          <w:lang w:val="en-US" w:eastAsia="zh-CN"/>
        </w:rPr>
      </w:pPr>
      <w:r>
        <w:rPr>
          <w:rFonts w:hint="eastAsia"/>
          <w:sz w:val="28"/>
          <w:szCs w:val="28"/>
          <w:lang w:val="en-US" w:eastAsia="zh-CN"/>
        </w:rPr>
        <w:t>2.贯彻新时代政治建军方略</w:t>
      </w:r>
    </w:p>
    <w:p>
      <w:pPr>
        <w:numPr>
          <w:ilvl w:val="0"/>
          <w:numId w:val="0"/>
        </w:numPr>
        <w:ind w:left="420" w:leftChars="0"/>
        <w:rPr>
          <w:rFonts w:hint="default"/>
          <w:sz w:val="28"/>
          <w:szCs w:val="28"/>
          <w:lang w:val="en-US" w:eastAsia="zh-CN"/>
        </w:rPr>
      </w:pPr>
      <w:r>
        <w:rPr>
          <w:rFonts w:hint="eastAsia"/>
          <w:sz w:val="28"/>
          <w:szCs w:val="28"/>
          <w:u w:val="single"/>
          <w:lang w:val="en-US" w:eastAsia="zh-CN"/>
        </w:rPr>
        <w:t>2014年，新世纪第一次全军政治工作会议</w:t>
      </w:r>
      <w:r>
        <w:rPr>
          <w:rFonts w:hint="eastAsia"/>
          <w:sz w:val="28"/>
          <w:szCs w:val="28"/>
          <w:lang w:val="en-US" w:eastAsia="zh-CN"/>
        </w:rPr>
        <w:t>开启了思想建党、政治建军的新征程</w:t>
      </w:r>
    </w:p>
    <w:p>
      <w:pPr>
        <w:numPr>
          <w:ilvl w:val="0"/>
          <w:numId w:val="0"/>
        </w:numPr>
        <w:ind w:left="420" w:leftChars="0"/>
        <w:rPr>
          <w:rFonts w:hint="default"/>
          <w:sz w:val="28"/>
          <w:szCs w:val="28"/>
          <w:lang w:val="en-US" w:eastAsia="zh-CN"/>
        </w:rPr>
      </w:pPr>
      <w:r>
        <w:rPr>
          <w:rFonts w:hint="eastAsia"/>
          <w:sz w:val="28"/>
          <w:szCs w:val="28"/>
          <w:lang w:val="en-US" w:eastAsia="zh-CN"/>
        </w:rPr>
        <w:t>3.深化国防和军队改革</w:t>
      </w:r>
    </w:p>
    <w:p>
      <w:pPr>
        <w:numPr>
          <w:ilvl w:val="0"/>
          <w:numId w:val="0"/>
        </w:numPr>
        <w:ind w:left="420" w:leftChars="0"/>
        <w:rPr>
          <w:rFonts w:hint="default"/>
          <w:sz w:val="28"/>
          <w:szCs w:val="28"/>
          <w:lang w:val="en-US" w:eastAsia="zh-CN"/>
        </w:rPr>
      </w:pPr>
      <w:r>
        <w:rPr>
          <w:rFonts w:hint="eastAsia"/>
          <w:color w:val="FF0000"/>
          <w:sz w:val="28"/>
          <w:szCs w:val="28"/>
          <w:lang w:val="en-US" w:eastAsia="zh-CN"/>
        </w:rPr>
        <w:t>科技是现代战争的核心战斗力</w:t>
      </w:r>
      <w:r>
        <w:rPr>
          <w:rFonts w:hint="eastAsia"/>
          <w:sz w:val="28"/>
          <w:szCs w:val="28"/>
          <w:lang w:val="en-US" w:eastAsia="zh-CN"/>
        </w:rPr>
        <w:t>，依法治军、从严治军是强军之基，是人民军队深化改革，推进现代化建设的重要内容，贯彻军民融合发展战略，推进跨军地重大改革任务，加快构建一体化的国家战略体系和能力，</w:t>
      </w:r>
    </w:p>
    <w:p>
      <w:pPr>
        <w:numPr>
          <w:ilvl w:val="0"/>
          <w:numId w:val="0"/>
        </w:numPr>
        <w:ind w:left="420" w:leftChars="0"/>
        <w:rPr>
          <w:rFonts w:hint="default"/>
          <w:sz w:val="28"/>
          <w:szCs w:val="28"/>
          <w:lang w:val="en-US" w:eastAsia="zh-CN"/>
        </w:rPr>
      </w:pPr>
      <w:r>
        <w:rPr>
          <w:rFonts w:hint="eastAsia"/>
          <w:sz w:val="28"/>
          <w:szCs w:val="28"/>
          <w:lang w:val="en-US" w:eastAsia="zh-CN"/>
        </w:rPr>
        <w:t>4．聚焦能打胜仗强化练兵备战</w:t>
      </w:r>
    </w:p>
    <w:p>
      <w:pPr>
        <w:numPr>
          <w:ilvl w:val="0"/>
          <w:numId w:val="0"/>
        </w:numPr>
        <w:ind w:left="420" w:leftChars="0"/>
        <w:rPr>
          <w:rFonts w:hint="default"/>
          <w:sz w:val="28"/>
          <w:szCs w:val="28"/>
          <w:lang w:val="en-US" w:eastAsia="zh-CN"/>
        </w:rPr>
      </w:pPr>
      <w:r>
        <w:rPr>
          <w:rFonts w:hint="eastAsia"/>
          <w:sz w:val="28"/>
          <w:szCs w:val="28"/>
          <w:lang w:val="en-US" w:eastAsia="zh-CN"/>
        </w:rPr>
        <w:t>六、全面加强国家安全</w:t>
      </w:r>
    </w:p>
    <w:p>
      <w:pPr>
        <w:numPr>
          <w:ilvl w:val="0"/>
          <w:numId w:val="0"/>
        </w:numPr>
        <w:ind w:left="420" w:leftChars="0"/>
        <w:rPr>
          <w:rFonts w:hint="default"/>
          <w:color w:val="FF0000"/>
          <w:sz w:val="28"/>
          <w:szCs w:val="28"/>
          <w:lang w:val="en-US" w:eastAsia="zh-CN"/>
        </w:rPr>
      </w:pPr>
      <w:r>
        <w:rPr>
          <w:rFonts w:hint="eastAsia"/>
          <w:color w:val="FF0000"/>
          <w:sz w:val="28"/>
          <w:szCs w:val="28"/>
          <w:lang w:val="en-US" w:eastAsia="zh-CN"/>
        </w:rPr>
        <w:t>国家安全是安邦定国的重要基石</w:t>
      </w:r>
    </w:p>
    <w:p>
      <w:pPr>
        <w:numPr>
          <w:ilvl w:val="0"/>
          <w:numId w:val="0"/>
        </w:numPr>
        <w:ind w:left="420" w:leftChars="0" w:firstLine="280" w:firstLineChars="100"/>
        <w:rPr>
          <w:rFonts w:hint="default"/>
          <w:sz w:val="28"/>
          <w:szCs w:val="28"/>
          <w:lang w:val="en-US" w:eastAsia="zh-CN"/>
        </w:rPr>
      </w:pPr>
      <w:r>
        <w:rPr>
          <w:rFonts w:hint="eastAsia"/>
          <w:sz w:val="28"/>
          <w:szCs w:val="28"/>
          <w:lang w:val="en-US" w:eastAsia="zh-CN"/>
        </w:rPr>
        <w:t>1.总体国家安全观的指出</w:t>
      </w:r>
    </w:p>
    <w:p>
      <w:pPr>
        <w:numPr>
          <w:ilvl w:val="0"/>
          <w:numId w:val="0"/>
        </w:numPr>
        <w:ind w:left="420" w:leftChars="0"/>
        <w:rPr>
          <w:rFonts w:hint="default"/>
          <w:sz w:val="28"/>
          <w:szCs w:val="28"/>
          <w:lang w:val="en-US" w:eastAsia="zh-CN"/>
        </w:rPr>
      </w:pPr>
      <w:r>
        <w:rPr>
          <w:rFonts w:hint="eastAsia"/>
          <w:sz w:val="28"/>
          <w:szCs w:val="28"/>
          <w:lang w:val="en-US" w:eastAsia="zh-CN"/>
        </w:rPr>
        <w:t>必须坚持总体国家安全观，</w:t>
      </w:r>
      <w:r>
        <w:rPr>
          <w:rFonts w:hint="eastAsia"/>
          <w:color w:val="0000FF"/>
          <w:sz w:val="28"/>
          <w:szCs w:val="28"/>
          <w:lang w:val="en-US" w:eastAsia="zh-CN"/>
        </w:rPr>
        <w:t>以人民安全为宗旨，以政治安全为根本，</w:t>
      </w:r>
      <w:r>
        <w:rPr>
          <w:rFonts w:hint="eastAsia"/>
          <w:sz w:val="28"/>
          <w:szCs w:val="28"/>
          <w:lang w:val="en-US" w:eastAsia="zh-CN"/>
        </w:rPr>
        <w:t>以经济安全为基础，以军事文化社会安全为保障。</w:t>
      </w:r>
    </w:p>
    <w:p>
      <w:pPr>
        <w:numPr>
          <w:ilvl w:val="0"/>
          <w:numId w:val="0"/>
        </w:numPr>
        <w:ind w:left="420" w:leftChars="0" w:firstLine="280" w:firstLineChars="100"/>
        <w:rPr>
          <w:rFonts w:hint="default"/>
          <w:sz w:val="28"/>
          <w:szCs w:val="28"/>
          <w:lang w:val="en-US" w:eastAsia="zh-CN"/>
        </w:rPr>
      </w:pPr>
      <w:r>
        <w:rPr>
          <w:rFonts w:hint="eastAsia"/>
          <w:sz w:val="28"/>
          <w:szCs w:val="28"/>
          <w:lang w:val="en-US" w:eastAsia="zh-CN"/>
        </w:rPr>
        <w:t>2．推进国家安全体系和能力建设</w:t>
      </w:r>
    </w:p>
    <w:p>
      <w:pPr>
        <w:numPr>
          <w:ilvl w:val="0"/>
          <w:numId w:val="0"/>
        </w:numPr>
        <w:ind w:left="420" w:leftChars="0"/>
        <w:rPr>
          <w:rFonts w:hint="default"/>
          <w:sz w:val="28"/>
          <w:szCs w:val="28"/>
          <w:lang w:val="en-US" w:eastAsia="zh-CN"/>
        </w:rPr>
      </w:pPr>
      <w:r>
        <w:rPr>
          <w:rFonts w:hint="eastAsia"/>
          <w:sz w:val="28"/>
          <w:szCs w:val="28"/>
          <w:lang w:val="en-US" w:eastAsia="zh-CN"/>
        </w:rPr>
        <w:t>加快国家安全法治建设，实施国家安全战略</w:t>
      </w:r>
    </w:p>
    <w:p>
      <w:pPr>
        <w:numPr>
          <w:ilvl w:val="0"/>
          <w:numId w:val="0"/>
        </w:numPr>
        <w:ind w:left="420" w:leftChars="0" w:firstLine="280" w:firstLineChars="100"/>
        <w:rPr>
          <w:rFonts w:hint="default"/>
          <w:sz w:val="28"/>
          <w:szCs w:val="28"/>
          <w:lang w:val="en-US" w:eastAsia="zh-CN"/>
        </w:rPr>
      </w:pPr>
      <w:r>
        <w:rPr>
          <w:rFonts w:hint="eastAsia"/>
          <w:sz w:val="28"/>
          <w:szCs w:val="28"/>
          <w:lang w:val="en-US" w:eastAsia="zh-CN"/>
        </w:rPr>
        <w:t>3．把安全发展贯穿国家发展各领域全过程</w:t>
      </w:r>
    </w:p>
    <w:p>
      <w:pPr>
        <w:numPr>
          <w:ilvl w:val="0"/>
          <w:numId w:val="0"/>
        </w:numPr>
        <w:ind w:left="420" w:leftChars="0"/>
        <w:rPr>
          <w:rFonts w:hint="eastAsia"/>
          <w:sz w:val="28"/>
          <w:szCs w:val="28"/>
          <w:lang w:val="en-US" w:eastAsia="zh-CN"/>
        </w:rPr>
      </w:pPr>
      <w:r>
        <w:rPr>
          <w:rFonts w:hint="eastAsia"/>
          <w:color w:val="FF0000"/>
          <w:sz w:val="28"/>
          <w:szCs w:val="28"/>
          <w:lang w:val="en-US" w:eastAsia="zh-CN"/>
        </w:rPr>
        <w:t>政治安全是根本，国土安全是立国之基，经济安全是基础，坚持以军事科技文化社会安全为保障，</w:t>
      </w:r>
      <w:r>
        <w:rPr>
          <w:rFonts w:hint="eastAsia"/>
          <w:sz w:val="28"/>
          <w:szCs w:val="28"/>
          <w:lang w:val="en-US" w:eastAsia="zh-CN"/>
        </w:rPr>
        <w:t>国防和军队建设是国家安全的坚强后盾。</w:t>
      </w:r>
    </w:p>
    <w:p>
      <w:pPr>
        <w:pStyle w:val="3"/>
        <w:numPr>
          <w:ilvl w:val="0"/>
          <w:numId w:val="137"/>
        </w:numPr>
        <w:bidi w:val="0"/>
        <w:rPr>
          <w:rFonts w:hint="eastAsia"/>
          <w:sz w:val="28"/>
          <w:szCs w:val="28"/>
          <w:lang w:val="en-US" w:eastAsia="zh-CN"/>
        </w:rPr>
      </w:pPr>
      <w:r>
        <w:rPr>
          <w:rFonts w:hint="eastAsia"/>
          <w:sz w:val="28"/>
          <w:szCs w:val="28"/>
          <w:lang w:val="en-US" w:eastAsia="zh-CN"/>
        </w:rPr>
        <w:t xml:space="preserve"> 把新时代中国特色社会主义不断推向前进</w:t>
      </w:r>
    </w:p>
    <w:p>
      <w:pPr>
        <w:numPr>
          <w:ilvl w:val="0"/>
          <w:numId w:val="0"/>
        </w:numPr>
        <w:ind w:leftChars="0"/>
        <w:rPr>
          <w:rFonts w:hint="default"/>
          <w:sz w:val="28"/>
          <w:szCs w:val="28"/>
          <w:lang w:val="en-US" w:eastAsia="zh-CN"/>
        </w:rPr>
      </w:pPr>
      <w:r>
        <w:rPr>
          <w:rFonts w:hint="eastAsia"/>
          <w:sz w:val="28"/>
          <w:szCs w:val="28"/>
          <w:lang w:val="en-US" w:eastAsia="zh-CN"/>
        </w:rPr>
        <w:t>一、习近平新时代中国特色社会主义思想指导地位的确立</w:t>
      </w:r>
    </w:p>
    <w:p>
      <w:pPr>
        <w:numPr>
          <w:ilvl w:val="0"/>
          <w:numId w:val="0"/>
        </w:numPr>
        <w:ind w:left="420" w:leftChars="0"/>
        <w:rPr>
          <w:rFonts w:hint="default"/>
          <w:sz w:val="28"/>
          <w:szCs w:val="28"/>
          <w:lang w:val="en-US" w:eastAsia="zh-CN"/>
        </w:rPr>
      </w:pPr>
      <w:r>
        <w:rPr>
          <w:rFonts w:hint="eastAsia"/>
          <w:sz w:val="28"/>
          <w:szCs w:val="28"/>
          <w:lang w:val="en-US" w:eastAsia="zh-CN"/>
        </w:rPr>
        <w:t>1．党的十九大的召开</w:t>
      </w:r>
    </w:p>
    <w:p>
      <w:pPr>
        <w:numPr>
          <w:ilvl w:val="0"/>
          <w:numId w:val="0"/>
        </w:numPr>
        <w:ind w:left="420" w:leftChars="0"/>
        <w:rPr>
          <w:rFonts w:hint="eastAsia"/>
          <w:sz w:val="28"/>
          <w:szCs w:val="28"/>
          <w:lang w:val="en-US" w:eastAsia="zh-CN"/>
        </w:rPr>
      </w:pPr>
      <w:r>
        <w:rPr>
          <w:rFonts w:hint="eastAsia"/>
          <w:color w:val="FF0000"/>
          <w:sz w:val="28"/>
          <w:szCs w:val="28"/>
          <w:lang w:val="en-US" w:eastAsia="zh-CN"/>
        </w:rPr>
        <w:t>2017年</w:t>
      </w:r>
      <w:r>
        <w:rPr>
          <w:rFonts w:hint="eastAsia"/>
          <w:sz w:val="28"/>
          <w:szCs w:val="28"/>
          <w:lang w:val="en-US" w:eastAsia="zh-CN"/>
        </w:rPr>
        <w:t>10月18日至24日大会的</w:t>
      </w:r>
      <w:r>
        <w:rPr>
          <w:rFonts w:hint="eastAsia"/>
          <w:color w:val="FF0000"/>
          <w:sz w:val="28"/>
          <w:szCs w:val="28"/>
          <w:lang w:val="en-US" w:eastAsia="zh-CN"/>
        </w:rPr>
        <w:t>主题</w:t>
      </w:r>
      <w:r>
        <w:rPr>
          <w:rFonts w:hint="eastAsia"/>
          <w:sz w:val="28"/>
          <w:szCs w:val="28"/>
          <w:lang w:val="en-US" w:eastAsia="zh-CN"/>
        </w:rPr>
        <w:t>是不忘初心牢记使命，高举中国特色社会主义伟大旗帜，决胜全面建成小康社会，夺取新时代中国特色社会主义伟大胜利，为实现中华民族伟大复兴的中国梦不懈奋斗。</w:t>
      </w:r>
    </w:p>
    <w:p>
      <w:pPr>
        <w:numPr>
          <w:ilvl w:val="0"/>
          <w:numId w:val="0"/>
        </w:numPr>
        <w:ind w:left="420" w:leftChars="0"/>
        <w:rPr>
          <w:rFonts w:hint="default"/>
          <w:color w:val="FF0000"/>
          <w:sz w:val="28"/>
          <w:szCs w:val="28"/>
          <w:lang w:val="en-US" w:eastAsia="zh-CN"/>
        </w:rPr>
      </w:pPr>
      <w:r>
        <w:rPr>
          <w:rFonts w:hint="eastAsia"/>
          <w:color w:val="FF0000"/>
          <w:sz w:val="28"/>
          <w:szCs w:val="28"/>
          <w:lang w:val="en-US" w:eastAsia="zh-CN"/>
        </w:rPr>
        <w:t>把习近平新时代中国特色社会主义思想同马克思列宁主义毛泽东思想邓小平理论三个代表重要思想科学发展观一道，确立为党的行动指南。</w:t>
      </w:r>
    </w:p>
    <w:p>
      <w:pPr>
        <w:numPr>
          <w:ilvl w:val="0"/>
          <w:numId w:val="0"/>
        </w:numPr>
        <w:ind w:left="420" w:leftChars="0"/>
        <w:rPr>
          <w:rFonts w:hint="default"/>
          <w:sz w:val="28"/>
          <w:szCs w:val="28"/>
          <w:u w:val="single"/>
          <w:lang w:val="en-US" w:eastAsia="zh-CN"/>
        </w:rPr>
      </w:pPr>
      <w:r>
        <w:rPr>
          <w:rFonts w:hint="eastAsia"/>
          <w:sz w:val="28"/>
          <w:szCs w:val="28"/>
          <w:lang w:val="en-US" w:eastAsia="zh-CN"/>
        </w:rPr>
        <w:t>2．</w:t>
      </w:r>
      <w:r>
        <w:rPr>
          <w:rFonts w:hint="eastAsia"/>
          <w:sz w:val="28"/>
          <w:szCs w:val="28"/>
          <w:u w:val="single"/>
          <w:lang w:val="en-US" w:eastAsia="zh-CN"/>
        </w:rPr>
        <w:t>明确我国发展新的历史方位和新时代我国社会主要矛盾</w:t>
      </w:r>
    </w:p>
    <w:p>
      <w:pPr>
        <w:numPr>
          <w:ilvl w:val="0"/>
          <w:numId w:val="0"/>
        </w:numPr>
        <w:ind w:left="420" w:leftChars="0"/>
        <w:rPr>
          <w:rFonts w:hint="default"/>
          <w:sz w:val="28"/>
          <w:szCs w:val="28"/>
          <w:lang w:val="en-US" w:eastAsia="zh-CN"/>
        </w:rPr>
      </w:pPr>
      <w:r>
        <w:rPr>
          <w:rFonts w:hint="eastAsia"/>
          <w:sz w:val="28"/>
          <w:szCs w:val="28"/>
          <w:lang w:val="en-US" w:eastAsia="zh-CN"/>
        </w:rPr>
        <w:t>中国特色社会主义进入了</w:t>
      </w:r>
      <w:r>
        <w:rPr>
          <w:rFonts w:hint="eastAsia"/>
          <w:color w:val="0000FF"/>
          <w:sz w:val="28"/>
          <w:szCs w:val="28"/>
          <w:lang w:val="en-US" w:eastAsia="zh-CN"/>
        </w:rPr>
        <w:t>新时代</w:t>
      </w:r>
      <w:r>
        <w:rPr>
          <w:rFonts w:hint="eastAsia"/>
          <w:sz w:val="28"/>
          <w:szCs w:val="28"/>
          <w:lang w:val="en-US" w:eastAsia="zh-CN"/>
        </w:rPr>
        <w:t>是我国发展新的历史方位，我国社会主要矛盾已经转化为人民日益增长的美好生活需要和不平衡不充分的发展之间的矛盾。</w:t>
      </w:r>
    </w:p>
    <w:p>
      <w:pPr>
        <w:numPr>
          <w:ilvl w:val="0"/>
          <w:numId w:val="0"/>
        </w:numPr>
        <w:ind w:left="420" w:leftChars="0"/>
        <w:rPr>
          <w:rFonts w:hint="default"/>
          <w:sz w:val="28"/>
          <w:szCs w:val="28"/>
          <w:lang w:val="en-US" w:eastAsia="zh-CN"/>
        </w:rPr>
      </w:pPr>
      <w:r>
        <w:rPr>
          <w:rFonts w:hint="eastAsia"/>
          <w:sz w:val="28"/>
          <w:szCs w:val="28"/>
          <w:lang w:val="en-US" w:eastAsia="zh-CN"/>
        </w:rPr>
        <w:t>3．</w:t>
      </w:r>
      <w:r>
        <w:rPr>
          <w:rFonts w:hint="eastAsia"/>
          <w:sz w:val="28"/>
          <w:szCs w:val="28"/>
          <w:u w:val="single"/>
          <w:lang w:val="en-US" w:eastAsia="zh-CN"/>
        </w:rPr>
        <w:t>确立习近平新时代中国特色社会主义思想的指导地位</w:t>
      </w:r>
    </w:p>
    <w:p>
      <w:pPr>
        <w:numPr>
          <w:ilvl w:val="0"/>
          <w:numId w:val="0"/>
        </w:numPr>
        <w:ind w:left="420" w:leftChars="0"/>
        <w:rPr>
          <w:rFonts w:hint="default"/>
          <w:sz w:val="28"/>
          <w:szCs w:val="28"/>
          <w:lang w:val="en-US" w:eastAsia="zh-CN"/>
        </w:rPr>
      </w:pPr>
      <w:r>
        <w:rPr>
          <w:rFonts w:hint="eastAsia"/>
          <w:sz w:val="28"/>
          <w:szCs w:val="28"/>
          <w:lang w:val="en-US" w:eastAsia="zh-CN"/>
        </w:rPr>
        <w:t>党的十九大，把习近平新时代中国特色社会主义思想确立为党必须长期坚持指导思想并庄严的写入党章。习近平是习近平新时代中国特色社会主义思想的主要创立者。</w:t>
      </w:r>
    </w:p>
    <w:p>
      <w:pPr>
        <w:numPr>
          <w:ilvl w:val="0"/>
          <w:numId w:val="0"/>
        </w:numPr>
        <w:ind w:left="420" w:leftChars="0"/>
        <w:rPr>
          <w:rFonts w:hint="default"/>
          <w:sz w:val="28"/>
          <w:szCs w:val="28"/>
          <w:lang w:val="en-US" w:eastAsia="zh-CN"/>
        </w:rPr>
      </w:pPr>
      <w:r>
        <w:rPr>
          <w:rFonts w:hint="eastAsia"/>
          <w:sz w:val="28"/>
          <w:szCs w:val="28"/>
          <w:lang w:val="en-US" w:eastAsia="zh-CN"/>
        </w:rPr>
        <w:t>二、坚持党的全面领导与推进党的自我革命</w:t>
      </w:r>
    </w:p>
    <w:p>
      <w:pPr>
        <w:numPr>
          <w:ilvl w:val="0"/>
          <w:numId w:val="0"/>
        </w:numPr>
        <w:ind w:left="420" w:leftChars="0"/>
        <w:rPr>
          <w:rFonts w:hint="default"/>
          <w:sz w:val="28"/>
          <w:szCs w:val="28"/>
          <w:lang w:val="en-US" w:eastAsia="zh-CN"/>
        </w:rPr>
      </w:pPr>
      <w:r>
        <w:rPr>
          <w:rFonts w:hint="eastAsia"/>
          <w:sz w:val="28"/>
          <w:szCs w:val="28"/>
          <w:lang w:val="en-US" w:eastAsia="zh-CN"/>
        </w:rPr>
        <w:t>1．坚决维护党中央权威和集中统一领导</w:t>
      </w:r>
    </w:p>
    <w:p>
      <w:pPr>
        <w:numPr>
          <w:ilvl w:val="0"/>
          <w:numId w:val="0"/>
        </w:numPr>
        <w:ind w:left="420" w:leftChars="0"/>
        <w:rPr>
          <w:rFonts w:hint="default"/>
          <w:sz w:val="28"/>
          <w:szCs w:val="28"/>
          <w:lang w:val="en-US" w:eastAsia="zh-CN"/>
        </w:rPr>
      </w:pPr>
      <w:r>
        <w:rPr>
          <w:rFonts w:hint="eastAsia"/>
          <w:sz w:val="28"/>
          <w:szCs w:val="28"/>
          <w:lang w:val="en-US" w:eastAsia="zh-CN"/>
        </w:rPr>
        <w:t>党的十九大将"中国特色社会主义最本质的特征是中国共产党领导，中国特色社会主义制度的最大优势是中国共产党领导，党的最高政治领导力量"确立为习近平新时代中国特色社会主义思想的重要内容。</w:t>
      </w:r>
    </w:p>
    <w:p>
      <w:pPr>
        <w:numPr>
          <w:ilvl w:val="0"/>
          <w:numId w:val="0"/>
        </w:numPr>
        <w:ind w:left="420" w:leftChars="0"/>
        <w:rPr>
          <w:rFonts w:hint="default"/>
          <w:color w:val="FF0000"/>
          <w:sz w:val="28"/>
          <w:szCs w:val="28"/>
          <w:lang w:val="en-US" w:eastAsia="zh-CN"/>
        </w:rPr>
      </w:pPr>
      <w:r>
        <w:rPr>
          <w:rFonts w:hint="eastAsia"/>
          <w:sz w:val="28"/>
          <w:szCs w:val="28"/>
          <w:lang w:val="en-US" w:eastAsia="zh-CN"/>
        </w:rPr>
        <w:t>2．</w:t>
      </w:r>
      <w:r>
        <w:rPr>
          <w:rFonts w:hint="eastAsia"/>
          <w:color w:val="FF0000"/>
          <w:sz w:val="28"/>
          <w:szCs w:val="28"/>
          <w:lang w:val="en-US" w:eastAsia="zh-CN"/>
        </w:rPr>
        <w:t>把党的政治建设摆在首位</w:t>
      </w:r>
    </w:p>
    <w:p>
      <w:pPr>
        <w:numPr>
          <w:ilvl w:val="0"/>
          <w:numId w:val="0"/>
        </w:numPr>
        <w:ind w:left="420" w:leftChars="0"/>
        <w:rPr>
          <w:rFonts w:hint="eastAsia"/>
          <w:sz w:val="28"/>
          <w:szCs w:val="28"/>
          <w:lang w:val="en-US" w:eastAsia="zh-CN"/>
        </w:rPr>
      </w:pPr>
      <w:r>
        <w:rPr>
          <w:rFonts w:hint="eastAsia"/>
          <w:sz w:val="28"/>
          <w:szCs w:val="28"/>
          <w:lang w:val="en-US" w:eastAsia="zh-CN"/>
        </w:rPr>
        <w:t>加强党的政治建设是马克思主义政党的鲜明特征和政治优势。党的政治建设决定党的建设方向和效果，是党的建设的"灵魂"和"根基"。党的十九大以来，党中央坚持以政治建设为统领，坚守自我革命根本政治方向，把讲政治的要求贯穿全面从严治党全过程。</w:t>
      </w:r>
    </w:p>
    <w:p>
      <w:pPr>
        <w:numPr>
          <w:ilvl w:val="0"/>
          <w:numId w:val="0"/>
        </w:numPr>
        <w:ind w:left="420" w:leftChars="0"/>
        <w:rPr>
          <w:rFonts w:hint="eastAsia"/>
          <w:sz w:val="28"/>
          <w:szCs w:val="28"/>
          <w:lang w:val="en-US" w:eastAsia="zh-CN"/>
        </w:rPr>
      </w:pPr>
      <w:r>
        <w:rPr>
          <w:rFonts w:hint="eastAsia"/>
          <w:sz w:val="28"/>
          <w:szCs w:val="28"/>
          <w:lang w:val="en-US" w:eastAsia="zh-CN"/>
        </w:rPr>
        <w:t>作为贯彻党的十九大精神的重大举措，中共中央印发《关于加强党的政治建设的意见》。《意见》通篇贯彻和体现"两个维护"这一根本要求，将其作为加强党的政治建设的首要任务，强调坚持和加强党的全面领导，最重要的是坚决维护党中央权威和集中统一领导，最关键的是坚决维护习近平同志党中央的核心、全党的核心地位，着力提高党的政治建设的政治性、时代性、针对性。</w:t>
      </w:r>
    </w:p>
    <w:p>
      <w:pPr>
        <w:numPr>
          <w:ilvl w:val="0"/>
          <w:numId w:val="0"/>
        </w:numPr>
        <w:rPr>
          <w:rFonts w:hint="default"/>
          <w:sz w:val="28"/>
          <w:szCs w:val="28"/>
          <w:lang w:val="en-US" w:eastAsia="zh-CN"/>
        </w:rPr>
      </w:pPr>
      <w:r>
        <w:rPr>
          <w:rFonts w:hint="eastAsia"/>
          <w:sz w:val="28"/>
          <w:szCs w:val="28"/>
          <w:lang w:val="en-US" w:eastAsia="zh-CN"/>
        </w:rPr>
        <w:t>3．党的领导制度体系不断完善</w:t>
      </w:r>
    </w:p>
    <w:p>
      <w:pPr>
        <w:numPr>
          <w:ilvl w:val="0"/>
          <w:numId w:val="0"/>
        </w:numPr>
        <w:ind w:left="420" w:leftChars="0"/>
        <w:rPr>
          <w:rFonts w:hint="default"/>
          <w:sz w:val="28"/>
          <w:szCs w:val="28"/>
          <w:lang w:val="en-US" w:eastAsia="zh-CN"/>
        </w:rPr>
      </w:pPr>
      <w:r>
        <w:rPr>
          <w:rFonts w:hint="eastAsia"/>
          <w:sz w:val="28"/>
          <w:szCs w:val="28"/>
          <w:lang w:val="en-US" w:eastAsia="zh-CN"/>
        </w:rPr>
        <w:t>十九大以来，中国共产党坚持制度应当依规治党，以党章为根本以民主集中制为核心，完善党内法规制度体系，增强党内法规，权威性和执行力。</w:t>
      </w:r>
      <w:r>
        <w:rPr>
          <w:rFonts w:hint="eastAsia"/>
          <w:sz w:val="28"/>
          <w:szCs w:val="28"/>
          <w:u w:val="single"/>
          <w:lang w:val="en-US" w:eastAsia="zh-CN"/>
        </w:rPr>
        <w:t>党的领导制度是我国的根本领导制度，党的领导是全面的系统的整体的。</w:t>
      </w:r>
    </w:p>
    <w:p>
      <w:pPr>
        <w:numPr>
          <w:ilvl w:val="0"/>
          <w:numId w:val="0"/>
        </w:numPr>
        <w:rPr>
          <w:rFonts w:hint="default"/>
          <w:sz w:val="28"/>
          <w:szCs w:val="28"/>
          <w:lang w:val="en-US" w:eastAsia="zh-CN"/>
        </w:rPr>
      </w:pPr>
      <w:r>
        <w:rPr>
          <w:rFonts w:hint="eastAsia"/>
          <w:sz w:val="28"/>
          <w:szCs w:val="28"/>
          <w:lang w:val="en-US" w:eastAsia="zh-CN"/>
        </w:rPr>
        <w:t>4．深入推进党的自我革命</w:t>
      </w:r>
    </w:p>
    <w:p>
      <w:pPr>
        <w:numPr>
          <w:ilvl w:val="0"/>
          <w:numId w:val="0"/>
        </w:numPr>
        <w:ind w:left="420" w:leftChars="0"/>
        <w:rPr>
          <w:rFonts w:hint="eastAsia"/>
          <w:sz w:val="28"/>
          <w:szCs w:val="28"/>
          <w:lang w:val="en-US" w:eastAsia="zh-CN"/>
        </w:rPr>
      </w:pPr>
      <w:r>
        <w:rPr>
          <w:rFonts w:hint="eastAsia"/>
          <w:sz w:val="28"/>
          <w:szCs w:val="28"/>
          <w:lang w:val="en-US" w:eastAsia="zh-CN"/>
        </w:rPr>
        <w:t>思想建设是党的基础性建设。党的作风是党的形象，是观察党群干群关系、人心向背的晴雨表。纪律真正成为带电的高压线。</w:t>
      </w:r>
    </w:p>
    <w:p>
      <w:pPr>
        <w:numPr>
          <w:ilvl w:val="0"/>
          <w:numId w:val="0"/>
        </w:numPr>
        <w:ind w:left="420" w:leftChars="0"/>
        <w:rPr>
          <w:rFonts w:hint="default"/>
          <w:sz w:val="28"/>
          <w:szCs w:val="28"/>
          <w:lang w:val="en-US" w:eastAsia="zh-CN"/>
        </w:rPr>
      </w:pPr>
      <w:r>
        <w:rPr>
          <w:rFonts w:hint="eastAsia"/>
          <w:sz w:val="28"/>
          <w:szCs w:val="28"/>
          <w:lang w:val="en-US" w:eastAsia="zh-CN"/>
        </w:rPr>
        <w:t>三、国家制度和治理体系建设迈出新步伐</w:t>
      </w:r>
    </w:p>
    <w:p>
      <w:pPr>
        <w:numPr>
          <w:ilvl w:val="0"/>
          <w:numId w:val="0"/>
        </w:numPr>
        <w:ind w:left="420" w:leftChars="0"/>
        <w:rPr>
          <w:rFonts w:hint="default"/>
          <w:sz w:val="28"/>
          <w:szCs w:val="28"/>
          <w:lang w:val="en-US" w:eastAsia="zh-CN"/>
        </w:rPr>
      </w:pPr>
      <w:r>
        <w:rPr>
          <w:rFonts w:hint="eastAsia"/>
          <w:sz w:val="28"/>
          <w:szCs w:val="28"/>
          <w:lang w:val="en-US" w:eastAsia="zh-CN"/>
        </w:rPr>
        <w:t>1．党和国家机构职能系统性整体性重构</w:t>
      </w:r>
    </w:p>
    <w:p>
      <w:pPr>
        <w:numPr>
          <w:ilvl w:val="0"/>
          <w:numId w:val="0"/>
        </w:numPr>
        <w:ind w:left="420" w:leftChars="0"/>
        <w:rPr>
          <w:rFonts w:hint="eastAsia"/>
          <w:sz w:val="28"/>
          <w:szCs w:val="28"/>
          <w:lang w:val="en-US" w:eastAsia="zh-CN"/>
        </w:rPr>
      </w:pPr>
      <w:r>
        <w:rPr>
          <w:rFonts w:hint="eastAsia"/>
          <w:sz w:val="28"/>
          <w:szCs w:val="28"/>
          <w:lang w:val="en-US" w:eastAsia="zh-CN"/>
        </w:rPr>
        <w:t>2．坚持和完善中国特色社会主义制度，推进国家治理体系治理能力现代化；</w:t>
      </w:r>
    </w:p>
    <w:p>
      <w:pPr>
        <w:numPr>
          <w:ilvl w:val="0"/>
          <w:numId w:val="0"/>
        </w:numPr>
        <w:ind w:left="420" w:leftChars="0"/>
        <w:rPr>
          <w:rFonts w:hint="eastAsia"/>
          <w:sz w:val="28"/>
          <w:szCs w:val="28"/>
          <w:lang w:val="en-US" w:eastAsia="zh-CN"/>
        </w:rPr>
      </w:pPr>
      <w:r>
        <w:rPr>
          <w:rFonts w:hint="default"/>
          <w:sz w:val="28"/>
          <w:szCs w:val="28"/>
          <w:lang w:val="en-US" w:eastAsia="zh-CN"/>
        </w:rPr>
        <w:t>3.</w:t>
      </w:r>
      <w:r>
        <w:rPr>
          <w:rFonts w:hint="eastAsia"/>
          <w:sz w:val="28"/>
          <w:szCs w:val="28"/>
          <w:lang w:val="en-US" w:eastAsia="zh-CN"/>
        </w:rPr>
        <w:t>全面深化改革向纵深发展</w:t>
      </w:r>
    </w:p>
    <w:p>
      <w:pPr>
        <w:numPr>
          <w:ilvl w:val="0"/>
          <w:numId w:val="148"/>
        </w:numPr>
        <w:ind w:left="420" w:leftChars="0" w:hanging="420" w:firstLineChars="0"/>
        <w:rPr>
          <w:rFonts w:hint="eastAsia"/>
          <w:sz w:val="28"/>
          <w:szCs w:val="28"/>
          <w:lang w:val="en-US" w:eastAsia="zh-CN"/>
        </w:rPr>
      </w:pPr>
      <w:r>
        <w:rPr>
          <w:rFonts w:hint="eastAsia"/>
          <w:sz w:val="28"/>
          <w:szCs w:val="28"/>
          <w:lang w:val="en-US" w:eastAsia="zh-CN"/>
        </w:rPr>
        <w:t>在应对风险挑战中，推进各项事业</w:t>
      </w:r>
    </w:p>
    <w:p>
      <w:pPr>
        <w:numPr>
          <w:ilvl w:val="0"/>
          <w:numId w:val="0"/>
        </w:numPr>
        <w:ind w:leftChars="0"/>
        <w:rPr>
          <w:rFonts w:hint="default"/>
          <w:sz w:val="28"/>
          <w:szCs w:val="28"/>
          <w:lang w:val="en-US" w:eastAsia="zh-CN"/>
        </w:rPr>
      </w:pPr>
      <w:r>
        <w:rPr>
          <w:rFonts w:hint="eastAsia"/>
          <w:sz w:val="28"/>
          <w:szCs w:val="28"/>
          <w:lang w:val="en-US" w:eastAsia="zh-CN"/>
        </w:rPr>
        <w:t>统筹国内国际两个大局，统筹发展和安全两件大事；稳妥应对各种风险挑战；推进各项事业迈出新步伐。</w:t>
      </w:r>
    </w:p>
    <w:p>
      <w:pPr>
        <w:numPr>
          <w:ilvl w:val="0"/>
          <w:numId w:val="0"/>
        </w:numPr>
        <w:ind w:left="420" w:leftChars="0"/>
        <w:rPr>
          <w:rFonts w:hint="eastAsia"/>
          <w:sz w:val="28"/>
          <w:szCs w:val="28"/>
          <w:lang w:val="en-US" w:eastAsia="zh-CN"/>
        </w:rPr>
      </w:pPr>
      <w:r>
        <w:rPr>
          <w:rFonts w:hint="eastAsia"/>
          <w:sz w:val="28"/>
          <w:szCs w:val="28"/>
          <w:lang w:val="en-US" w:eastAsia="zh-CN"/>
        </w:rPr>
        <w:t>五、坚持"一国两制"和推进祖国统一</w:t>
      </w:r>
    </w:p>
    <w:p>
      <w:pPr>
        <w:numPr>
          <w:ilvl w:val="0"/>
          <w:numId w:val="0"/>
        </w:numPr>
        <w:ind w:left="420" w:leftChars="0"/>
        <w:rPr>
          <w:rFonts w:hint="default"/>
          <w:sz w:val="28"/>
          <w:szCs w:val="28"/>
          <w:lang w:val="en-US" w:eastAsia="zh-CN"/>
        </w:rPr>
      </w:pPr>
      <w:r>
        <w:rPr>
          <w:rFonts w:hint="eastAsia"/>
          <w:sz w:val="28"/>
          <w:szCs w:val="28"/>
          <w:lang w:val="en-US" w:eastAsia="zh-CN"/>
        </w:rPr>
        <w:t>保持香港，澳门长期繁荣稳定，推进两岸关系和平发展，坚决反对台独分裂行径和外部势力干涉。</w:t>
      </w:r>
    </w:p>
    <w:p>
      <w:pPr>
        <w:numPr>
          <w:ilvl w:val="0"/>
          <w:numId w:val="0"/>
        </w:numPr>
        <w:ind w:leftChars="0"/>
        <w:rPr>
          <w:rFonts w:hint="eastAsia"/>
          <w:sz w:val="28"/>
          <w:szCs w:val="28"/>
          <w:lang w:val="en-US" w:eastAsia="zh-CN"/>
        </w:rPr>
      </w:pPr>
      <w:r>
        <w:rPr>
          <w:rFonts w:hint="eastAsia"/>
          <w:sz w:val="28"/>
          <w:szCs w:val="28"/>
          <w:lang w:val="en-US" w:eastAsia="zh-CN"/>
        </w:rPr>
        <w:t>六、全面推进中国特色大国外交和推动构建人类命运共同体。</w:t>
      </w:r>
    </w:p>
    <w:p>
      <w:pPr>
        <w:numPr>
          <w:ilvl w:val="0"/>
          <w:numId w:val="0"/>
        </w:numPr>
        <w:ind w:leftChars="0"/>
        <w:rPr>
          <w:rFonts w:hint="default"/>
          <w:sz w:val="28"/>
          <w:szCs w:val="28"/>
          <w:lang w:val="en-US" w:eastAsia="zh-CN"/>
        </w:rPr>
      </w:pPr>
      <w:r>
        <w:rPr>
          <w:rFonts w:hint="eastAsia"/>
          <w:sz w:val="28"/>
          <w:szCs w:val="28"/>
          <w:lang w:val="en-US" w:eastAsia="zh-CN"/>
        </w:rPr>
        <w:t>打造全球伙伴关系，积极参与全球治理体系改革和建设。</w:t>
      </w:r>
    </w:p>
    <w:p>
      <w:pPr>
        <w:pStyle w:val="3"/>
        <w:bidi w:val="0"/>
        <w:rPr>
          <w:rFonts w:hint="default"/>
          <w:sz w:val="28"/>
          <w:szCs w:val="28"/>
          <w:lang w:val="en-US" w:eastAsia="zh-CN"/>
        </w:rPr>
      </w:pPr>
      <w:r>
        <w:rPr>
          <w:rFonts w:hint="eastAsia"/>
          <w:sz w:val="28"/>
          <w:szCs w:val="28"/>
          <w:lang w:val="en-US" w:eastAsia="zh-CN"/>
        </w:rPr>
        <w:t>第三节、开启全面建设社会主义现代化国家新征程</w:t>
      </w:r>
    </w:p>
    <w:p>
      <w:pPr>
        <w:numPr>
          <w:ilvl w:val="0"/>
          <w:numId w:val="0"/>
        </w:numPr>
        <w:rPr>
          <w:rFonts w:hint="default"/>
          <w:sz w:val="28"/>
          <w:szCs w:val="28"/>
          <w:lang w:val="en-US" w:eastAsia="zh-CN"/>
        </w:rPr>
      </w:pPr>
      <w:r>
        <w:rPr>
          <w:rFonts w:hint="eastAsia"/>
          <w:sz w:val="28"/>
          <w:szCs w:val="28"/>
          <w:lang w:val="en-US" w:eastAsia="zh-CN"/>
        </w:rPr>
        <w:t>一、</w:t>
      </w:r>
      <w:r>
        <w:rPr>
          <w:rFonts w:hint="eastAsia"/>
          <w:color w:val="0000FF"/>
          <w:sz w:val="28"/>
          <w:szCs w:val="28"/>
          <w:lang w:val="en-US" w:eastAsia="zh-CN"/>
        </w:rPr>
        <w:t>完成脱贫攻坚，全面建成小康社会的历史任务，实现第一个百年奋斗目标</w:t>
      </w:r>
      <w:r>
        <w:rPr>
          <w:rFonts w:hint="eastAsia"/>
          <w:sz w:val="28"/>
          <w:szCs w:val="28"/>
          <w:lang w:val="en-US" w:eastAsia="zh-CN"/>
        </w:rPr>
        <w:t>。</w:t>
      </w:r>
    </w:p>
    <w:p>
      <w:pPr>
        <w:numPr>
          <w:ilvl w:val="0"/>
          <w:numId w:val="0"/>
        </w:numPr>
        <w:ind w:left="420" w:leftChars="0"/>
        <w:rPr>
          <w:rFonts w:hint="default"/>
          <w:sz w:val="28"/>
          <w:szCs w:val="28"/>
          <w:lang w:val="en-US" w:eastAsia="zh-CN"/>
        </w:rPr>
      </w:pPr>
      <w:r>
        <w:rPr>
          <w:rFonts w:hint="eastAsia"/>
          <w:sz w:val="28"/>
          <w:szCs w:val="28"/>
          <w:lang w:val="en-US" w:eastAsia="zh-CN"/>
        </w:rPr>
        <w:t>打赢脱贫攻坚战是全面建成小康社会的底线任务。</w:t>
      </w:r>
    </w:p>
    <w:p>
      <w:pPr>
        <w:numPr>
          <w:ilvl w:val="0"/>
          <w:numId w:val="150"/>
        </w:numPr>
        <w:ind w:left="-210" w:leftChars="0" w:firstLine="0" w:firstLineChars="0"/>
        <w:rPr>
          <w:rFonts w:hint="eastAsia"/>
          <w:sz w:val="28"/>
          <w:szCs w:val="28"/>
          <w:lang w:val="en-US" w:eastAsia="zh-CN"/>
        </w:rPr>
      </w:pPr>
      <w:r>
        <w:rPr>
          <w:rFonts w:hint="eastAsia"/>
          <w:sz w:val="28"/>
          <w:szCs w:val="28"/>
          <w:lang w:val="en-US" w:eastAsia="zh-CN"/>
        </w:rPr>
        <w:t>把握新发展阶段，贯彻新发展理念，构建新发展格局，推动高质量发展。</w:t>
      </w:r>
    </w:p>
    <w:p>
      <w:pPr>
        <w:numPr>
          <w:ilvl w:val="0"/>
          <w:numId w:val="150"/>
        </w:numPr>
        <w:ind w:left="-210" w:leftChars="0" w:firstLine="0" w:firstLineChars="0"/>
        <w:rPr>
          <w:rFonts w:hint="default"/>
          <w:sz w:val="28"/>
          <w:szCs w:val="28"/>
          <w:lang w:val="en-US" w:eastAsia="zh-CN"/>
        </w:rPr>
      </w:pPr>
      <w:r>
        <w:rPr>
          <w:rFonts w:hint="eastAsia"/>
          <w:sz w:val="28"/>
          <w:szCs w:val="28"/>
          <w:lang w:val="en-US" w:eastAsia="zh-CN"/>
        </w:rPr>
        <w:t>隆重庆祝中国共产党成立100周年</w:t>
      </w:r>
    </w:p>
    <w:p>
      <w:pPr>
        <w:numPr>
          <w:ilvl w:val="0"/>
          <w:numId w:val="0"/>
        </w:numPr>
        <w:ind w:leftChars="0"/>
        <w:rPr>
          <w:rFonts w:hint="default"/>
          <w:sz w:val="28"/>
          <w:szCs w:val="28"/>
          <w:lang w:val="en-US" w:eastAsia="zh-CN"/>
        </w:rPr>
      </w:pPr>
      <w:r>
        <w:rPr>
          <w:rFonts w:hint="eastAsia"/>
          <w:sz w:val="28"/>
          <w:szCs w:val="28"/>
          <w:lang w:val="en-US" w:eastAsia="zh-CN"/>
        </w:rPr>
        <w:t>开展党史学习教育举办系列庆祝活动隆重召开庆祝大会。</w:t>
      </w:r>
    </w:p>
    <w:p>
      <w:pPr>
        <w:pStyle w:val="8"/>
        <w:numPr>
          <w:ilvl w:val="0"/>
          <w:numId w:val="150"/>
        </w:numPr>
        <w:spacing w:line="240" w:lineRule="auto"/>
        <w:ind w:left="-210" w:leftChars="0" w:firstLineChars="0"/>
        <w:jc w:val="both"/>
        <w:rPr>
          <w:rFonts w:hint="eastAsia"/>
          <w:sz w:val="28"/>
          <w:szCs w:val="28"/>
          <w:lang w:val="en-US" w:eastAsia="zh-CN"/>
        </w:rPr>
      </w:pPr>
      <w:r>
        <w:rPr>
          <w:rFonts w:hint="eastAsia"/>
          <w:sz w:val="28"/>
          <w:szCs w:val="28"/>
          <w:lang w:val="en-US" w:eastAsia="zh-CN"/>
        </w:rPr>
        <w:t>全面总结党的百年奋斗重大成就和历史经验</w:t>
      </w:r>
    </w:p>
    <w:p>
      <w:pPr>
        <w:pStyle w:val="8"/>
        <w:numPr>
          <w:ilvl w:val="0"/>
          <w:numId w:val="0"/>
        </w:numPr>
        <w:spacing w:line="240" w:lineRule="auto"/>
        <w:ind w:left="420" w:firstLine="0" w:firstLineChars="0"/>
        <w:jc w:val="both"/>
        <w:rPr>
          <w:rFonts w:hint="default"/>
          <w:sz w:val="28"/>
          <w:szCs w:val="28"/>
          <w:lang w:val="en-US" w:eastAsia="zh-CN"/>
        </w:rPr>
      </w:pPr>
      <w:r>
        <w:rPr>
          <w:rFonts w:hint="eastAsia"/>
          <w:sz w:val="28"/>
          <w:szCs w:val="28"/>
          <w:lang w:val="en-US" w:eastAsia="zh-CN"/>
        </w:rPr>
        <w:t>通过</w:t>
      </w:r>
      <w:r>
        <w:rPr>
          <w:rFonts w:hint="eastAsia"/>
          <w:color w:val="FF0000"/>
          <w:sz w:val="28"/>
          <w:szCs w:val="28"/>
          <w:highlight w:val="none"/>
          <w:lang w:val="en-US" w:eastAsia="zh-CN"/>
        </w:rPr>
        <w:t>《关于党的百年奋斗重大成就和历史经验的决议》，</w:t>
      </w:r>
      <w:r>
        <w:rPr>
          <w:rFonts w:hint="eastAsia"/>
          <w:sz w:val="28"/>
          <w:szCs w:val="28"/>
          <w:lang w:val="en-US" w:eastAsia="zh-CN"/>
        </w:rPr>
        <w:t>总结党的百年奋斗重大成就和历史经验，是在建党百年历史条件下开启全面建设社会主义现代化国家新征程。</w:t>
      </w:r>
      <w:r>
        <w:rPr>
          <w:rFonts w:hint="default" w:ascii="Calibri" w:hAnsi="Calibri" w:eastAsia="宋体" w:cs="Arial"/>
          <w:b w:val="0"/>
          <w:bCs w:val="0"/>
          <w:i w:val="0"/>
          <w:iCs w:val="0"/>
          <w:color w:val="auto"/>
          <w:kern w:val="2"/>
          <w:sz w:val="28"/>
          <w:szCs w:val="28"/>
          <w:highlight w:val="none"/>
          <w:vertAlign w:val="baseline"/>
          <w:lang w:val="en-US" w:eastAsia="zh-CN" w:bidi="ar-SA"/>
        </w:rPr>
        <w:t>回顾党的百年奋斗历史进程：</w:t>
      </w:r>
    </w:p>
    <w:p>
      <w:pPr>
        <w:spacing w:line="240" w:lineRule="auto"/>
        <w:ind w:left="420" w:leftChars="0"/>
        <w:jc w:val="both"/>
        <w:rPr>
          <w:rFonts w:hint="default"/>
          <w:sz w:val="28"/>
          <w:szCs w:val="28"/>
          <w:lang w:val="en-US" w:eastAsia="zh-CN"/>
        </w:rPr>
      </w:pPr>
      <w:r>
        <w:rPr>
          <w:rFonts w:hint="default" w:ascii="Calibri" w:hAnsi="Calibri" w:eastAsia="宋体" w:cs="Arial"/>
          <w:b w:val="0"/>
          <w:bCs w:val="0"/>
          <w:i w:val="0"/>
          <w:iCs w:val="0"/>
          <w:color w:val="auto"/>
          <w:kern w:val="2"/>
          <w:sz w:val="28"/>
          <w:szCs w:val="28"/>
          <w:highlight w:val="none"/>
          <w:vertAlign w:val="baseline"/>
          <w:lang w:val="en-US" w:eastAsia="zh-CN" w:bidi="ar-SA"/>
        </w:rPr>
        <w:t>1.新民主主义革命时期党面临的主要任务是反帝反封建反官僚，争取民族独立，人民解放；</w:t>
      </w:r>
    </w:p>
    <w:p>
      <w:pPr>
        <w:spacing w:line="240" w:lineRule="auto"/>
        <w:jc w:val="both"/>
        <w:rPr>
          <w:rFonts w:hint="default"/>
          <w:sz w:val="28"/>
          <w:szCs w:val="28"/>
          <w:lang w:val="en-US" w:eastAsia="zh-CN"/>
        </w:rPr>
      </w:pPr>
      <w:r>
        <w:rPr>
          <w:rFonts w:hint="default" w:ascii="Calibri" w:hAnsi="Calibri" w:eastAsia="宋体" w:cs="Arial"/>
          <w:b w:val="0"/>
          <w:bCs w:val="0"/>
          <w:i w:val="0"/>
          <w:iCs w:val="0"/>
          <w:color w:val="auto"/>
          <w:kern w:val="2"/>
          <w:sz w:val="28"/>
          <w:szCs w:val="28"/>
          <w:highlight w:val="none"/>
          <w:vertAlign w:val="baseline"/>
          <w:lang w:val="en-US" w:eastAsia="zh-CN" w:bidi="ar-SA"/>
        </w:rPr>
        <w:t>2．社会主义革命和建设时期，实现从新民主主义到社会主义的转变进行社会主义革命，推进社会主义建设；</w:t>
      </w:r>
    </w:p>
    <w:p>
      <w:pPr>
        <w:spacing w:line="240" w:lineRule="auto"/>
        <w:jc w:val="both"/>
        <w:rPr>
          <w:rFonts w:hint="default"/>
          <w:sz w:val="28"/>
          <w:szCs w:val="28"/>
          <w:lang w:val="en-US" w:eastAsia="zh-CN"/>
        </w:rPr>
      </w:pPr>
      <w:r>
        <w:rPr>
          <w:rFonts w:hint="default" w:ascii="Calibri" w:hAnsi="Calibri" w:eastAsia="宋体" w:cs="Arial"/>
          <w:b w:val="0"/>
          <w:bCs w:val="0"/>
          <w:i w:val="0"/>
          <w:iCs w:val="0"/>
          <w:color w:val="auto"/>
          <w:kern w:val="2"/>
          <w:sz w:val="28"/>
          <w:szCs w:val="28"/>
          <w:highlight w:val="none"/>
          <w:vertAlign w:val="baseline"/>
          <w:lang w:val="en-US" w:eastAsia="zh-CN" w:bidi="ar-SA"/>
        </w:rPr>
        <w:t>3．改革开放和社会主义现代化建设新时期继续探索中国建设社会主义的正确道路解放和发展社会生产力，使人民摆脱贫困尽快富裕起来，为实现中华民族伟大复兴提供充满新的活力的体制，保证和快速发展的物质条件</w:t>
      </w:r>
    </w:p>
    <w:p>
      <w:pPr>
        <w:numPr>
          <w:ilvl w:val="0"/>
          <w:numId w:val="0"/>
        </w:numPr>
        <w:rPr>
          <w:rFonts w:hint="eastAsia" w:ascii="Calibri" w:hAnsi="Calibri" w:eastAsia="宋体" w:cs="Arial"/>
          <w:b w:val="0"/>
          <w:bCs w:val="0"/>
          <w:i w:val="0"/>
          <w:iCs w:val="0"/>
          <w:color w:val="auto"/>
          <w:kern w:val="2"/>
          <w:sz w:val="28"/>
          <w:szCs w:val="28"/>
          <w:highlight w:val="none"/>
          <w:vertAlign w:val="baseline"/>
          <w:lang w:val="en-US" w:eastAsia="zh-CN" w:bidi="ar-SA"/>
        </w:rPr>
      </w:pPr>
      <w:r>
        <w:rPr>
          <w:rFonts w:hint="default" w:ascii="Calibri" w:hAnsi="Calibri" w:eastAsia="宋体" w:cs="Arial"/>
          <w:b w:val="0"/>
          <w:bCs w:val="0"/>
          <w:i w:val="0"/>
          <w:iCs w:val="0"/>
          <w:color w:val="auto"/>
          <w:kern w:val="2"/>
          <w:sz w:val="28"/>
          <w:szCs w:val="28"/>
          <w:highlight w:val="none"/>
          <w:vertAlign w:val="baseline"/>
          <w:lang w:val="en-US" w:eastAsia="zh-CN" w:bidi="ar-SA"/>
        </w:rPr>
        <w:t>4．中国特色社会主义新时代的任务是实现全面建成小康社会第一个百年奋斗目标，开启全面建成社会主义现代化强国的第二个百年奋斗目标新征程</w:t>
      </w:r>
      <w:r>
        <w:rPr>
          <w:rFonts w:hint="eastAsia" w:ascii="Calibri" w:hAnsi="Calibri" w:eastAsia="宋体" w:cs="Arial"/>
          <w:b w:val="0"/>
          <w:bCs w:val="0"/>
          <w:i w:val="0"/>
          <w:iCs w:val="0"/>
          <w:color w:val="auto"/>
          <w:kern w:val="2"/>
          <w:sz w:val="28"/>
          <w:szCs w:val="28"/>
          <w:highlight w:val="none"/>
          <w:vertAlign w:val="baseline"/>
          <w:lang w:val="en-US" w:eastAsia="zh-CN" w:bidi="ar-SA"/>
        </w:rPr>
        <w:t>。</w:t>
      </w:r>
    </w:p>
    <w:p>
      <w:pPr>
        <w:numPr>
          <w:ilvl w:val="0"/>
          <w:numId w:val="148"/>
        </w:numPr>
        <w:ind w:left="420" w:leftChars="0" w:hanging="420" w:firstLineChars="0"/>
        <w:rPr>
          <w:rFonts w:hint="eastAsia"/>
          <w:color w:val="FF0000"/>
          <w:sz w:val="28"/>
          <w:szCs w:val="28"/>
          <w:lang w:val="en-US" w:eastAsia="zh-CN"/>
        </w:rPr>
      </w:pPr>
      <w:r>
        <w:rPr>
          <w:rFonts w:hint="eastAsia"/>
          <w:color w:val="FF0000"/>
          <w:sz w:val="28"/>
          <w:szCs w:val="28"/>
          <w:lang w:val="en-US" w:eastAsia="zh-CN"/>
        </w:rPr>
        <w:t>党二十大的召开和以中国是现代化全面推进中华民族伟大复兴</w:t>
      </w:r>
    </w:p>
    <w:p>
      <w:pPr>
        <w:numPr>
          <w:ilvl w:val="0"/>
          <w:numId w:val="0"/>
        </w:numPr>
        <w:ind w:leftChars="0"/>
        <w:rPr>
          <w:rFonts w:hint="default"/>
          <w:sz w:val="28"/>
          <w:szCs w:val="28"/>
          <w:lang w:val="en-US" w:eastAsia="zh-CN"/>
        </w:rPr>
      </w:pPr>
      <w:r>
        <w:rPr>
          <w:rFonts w:hint="eastAsia"/>
          <w:sz w:val="28"/>
          <w:szCs w:val="28"/>
          <w:lang w:val="en-US" w:eastAsia="zh-CN"/>
        </w:rPr>
        <w:t>内容：</w:t>
      </w:r>
    </w:p>
    <w:p>
      <w:pPr>
        <w:numPr>
          <w:ilvl w:val="0"/>
          <w:numId w:val="168"/>
        </w:numPr>
        <w:ind w:left="420" w:leftChars="0" w:hanging="420" w:firstLineChars="0"/>
        <w:rPr>
          <w:rFonts w:hint="default"/>
          <w:sz w:val="28"/>
          <w:szCs w:val="28"/>
          <w:lang w:val="en-US" w:eastAsia="zh-CN"/>
        </w:rPr>
      </w:pPr>
      <w:r>
        <w:rPr>
          <w:rFonts w:hint="eastAsia"/>
          <w:sz w:val="28"/>
          <w:szCs w:val="28"/>
          <w:lang w:val="en-US" w:eastAsia="zh-CN"/>
        </w:rPr>
        <w:t>总结过去五年的工作和新时代十年的伟大变革</w:t>
      </w:r>
    </w:p>
    <w:p>
      <w:pPr>
        <w:numPr>
          <w:ilvl w:val="0"/>
          <w:numId w:val="169"/>
        </w:numPr>
        <w:ind w:left="420" w:leftChars="0" w:hanging="420" w:firstLineChars="0"/>
        <w:rPr>
          <w:rFonts w:hint="eastAsia"/>
          <w:sz w:val="28"/>
          <w:szCs w:val="28"/>
          <w:lang w:val="en-US" w:eastAsia="zh-CN"/>
        </w:rPr>
      </w:pPr>
      <w:r>
        <w:rPr>
          <w:rFonts w:hint="eastAsia"/>
          <w:sz w:val="28"/>
          <w:szCs w:val="28"/>
          <w:lang w:val="en-US" w:eastAsia="zh-CN"/>
        </w:rPr>
        <w:t>提出开辟马克思主义中国化时代化新境界   党的二十大强调马克思主义是我们立党立国，兴党兴国的根本指导思想。中国共产党为什么能？中国特色社会主义为什么好？归根到底是马克思主义行，是中国化时代化的马克思主义行。</w:t>
      </w:r>
    </w:p>
    <w:p>
      <w:pPr>
        <w:numPr>
          <w:ilvl w:val="0"/>
          <w:numId w:val="169"/>
        </w:numPr>
        <w:ind w:left="420" w:leftChars="0" w:hanging="420" w:firstLineChars="0"/>
        <w:rPr>
          <w:rFonts w:hint="eastAsia"/>
          <w:sz w:val="28"/>
          <w:szCs w:val="28"/>
          <w:u w:val="single"/>
          <w:lang w:val="en-US" w:eastAsia="zh-CN"/>
        </w:rPr>
      </w:pPr>
      <w:r>
        <w:rPr>
          <w:rFonts w:hint="eastAsia"/>
          <w:sz w:val="28"/>
          <w:szCs w:val="28"/>
          <w:u w:val="single"/>
          <w:lang w:val="en-US" w:eastAsia="zh-CN"/>
        </w:rPr>
        <w:t xml:space="preserve">明确新时代新征程中国共产党的使命任务 </w:t>
      </w:r>
    </w:p>
    <w:p>
      <w:pPr>
        <w:numPr>
          <w:ilvl w:val="0"/>
          <w:numId w:val="0"/>
        </w:numPr>
        <w:rPr>
          <w:rFonts w:hint="eastAsia"/>
          <w:sz w:val="28"/>
          <w:szCs w:val="28"/>
          <w:lang w:val="en-US" w:eastAsia="zh-CN"/>
        </w:rPr>
      </w:pPr>
      <w:r>
        <w:rPr>
          <w:rFonts w:hint="eastAsia"/>
          <w:sz w:val="28"/>
          <w:szCs w:val="28"/>
          <w:u w:val="single"/>
          <w:lang w:val="en-US" w:eastAsia="zh-CN"/>
        </w:rPr>
        <w:t>党的二十大强调，新时代新征程，中国共产党的中心任务就是团结带领全国各族人民全面建成社会主义现代化强国，实现</w:t>
      </w:r>
      <w:r>
        <w:rPr>
          <w:rFonts w:hint="eastAsia"/>
          <w:color w:val="FF0000"/>
          <w:sz w:val="28"/>
          <w:szCs w:val="28"/>
          <w:u w:val="single"/>
          <w:lang w:val="en-US" w:eastAsia="zh-CN"/>
        </w:rPr>
        <w:t>第二个百年奋斗目标，</w:t>
      </w:r>
      <w:r>
        <w:rPr>
          <w:rFonts w:hint="eastAsia"/>
          <w:sz w:val="28"/>
          <w:szCs w:val="28"/>
          <w:u w:val="single"/>
          <w:lang w:val="en-US" w:eastAsia="zh-CN"/>
        </w:rPr>
        <w:t>以</w:t>
      </w:r>
      <w:r>
        <w:rPr>
          <w:rFonts w:hint="eastAsia"/>
          <w:color w:val="FF0000"/>
          <w:sz w:val="28"/>
          <w:szCs w:val="28"/>
          <w:u w:val="single"/>
          <w:lang w:val="en-US" w:eastAsia="zh-CN"/>
        </w:rPr>
        <w:t>中国式现代化</w:t>
      </w:r>
      <w:r>
        <w:rPr>
          <w:rFonts w:hint="eastAsia"/>
          <w:sz w:val="28"/>
          <w:szCs w:val="28"/>
          <w:u w:val="single"/>
          <w:lang w:val="en-US" w:eastAsia="zh-CN"/>
        </w:rPr>
        <w:t>全面推进中华民族伟大复兴。</w:t>
      </w:r>
    </w:p>
    <w:p>
      <w:pPr>
        <w:numPr>
          <w:ilvl w:val="0"/>
          <w:numId w:val="0"/>
        </w:numPr>
        <w:ind w:left="420" w:leftChars="0"/>
        <w:rPr>
          <w:rFonts w:hint="eastAsia"/>
          <w:sz w:val="28"/>
          <w:szCs w:val="28"/>
          <w:lang w:val="en-US" w:eastAsia="zh-CN"/>
        </w:rPr>
      </w:pPr>
      <w:r>
        <w:rPr>
          <w:rFonts w:hint="eastAsia"/>
          <w:color w:val="FF0000"/>
          <w:sz w:val="28"/>
          <w:szCs w:val="28"/>
          <w:lang w:val="en-US" w:eastAsia="zh-CN"/>
        </w:rPr>
        <w:t>中国式现代化的内涵</w:t>
      </w:r>
      <w:r>
        <w:rPr>
          <w:rFonts w:hint="eastAsia"/>
          <w:sz w:val="28"/>
          <w:szCs w:val="28"/>
          <w:lang w:val="en-US" w:eastAsia="zh-CN"/>
        </w:rPr>
        <w:t>：1．人口规模巨大的现代化；</w:t>
      </w:r>
    </w:p>
    <w:p>
      <w:pPr>
        <w:pStyle w:val="8"/>
        <w:numPr>
          <w:ilvl w:val="0"/>
          <w:numId w:val="170"/>
        </w:numPr>
        <w:ind w:firstLineChars="0"/>
        <w:rPr>
          <w:rFonts w:hint="eastAsia"/>
          <w:sz w:val="28"/>
          <w:szCs w:val="28"/>
          <w:lang w:val="en-US" w:eastAsia="zh-CN"/>
        </w:rPr>
      </w:pPr>
      <w:r>
        <w:rPr>
          <w:rFonts w:hint="eastAsia"/>
          <w:sz w:val="28"/>
          <w:szCs w:val="28"/>
          <w:lang w:val="en-US" w:eastAsia="zh-CN"/>
        </w:rPr>
        <w:t>全体人民共同富裕的现代化</w:t>
      </w:r>
    </w:p>
    <w:p>
      <w:pPr>
        <w:numPr>
          <w:ilvl w:val="0"/>
          <w:numId w:val="0"/>
        </w:numPr>
        <w:rPr>
          <w:rFonts w:hint="default"/>
          <w:sz w:val="28"/>
          <w:szCs w:val="28"/>
          <w:lang w:val="en-US" w:eastAsia="zh-CN"/>
        </w:rPr>
      </w:pPr>
      <w:r>
        <w:rPr>
          <w:rFonts w:hint="default"/>
          <w:sz w:val="28"/>
          <w:szCs w:val="28"/>
          <w:lang w:val="en-US" w:eastAsia="zh-CN"/>
        </w:rPr>
        <w:t xml:space="preserve">   3. 物质文明和精神文明相协调的现代化；</w:t>
      </w:r>
    </w:p>
    <w:p>
      <w:pPr>
        <w:numPr>
          <w:ilvl w:val="0"/>
          <w:numId w:val="0"/>
        </w:numPr>
        <w:ind w:left="420" w:leftChars="0"/>
        <w:rPr>
          <w:rFonts w:hint="default"/>
          <w:sz w:val="28"/>
          <w:szCs w:val="28"/>
          <w:lang w:val="en-US" w:eastAsia="zh-CN"/>
        </w:rPr>
      </w:pPr>
      <w:r>
        <w:rPr>
          <w:rFonts w:hint="default"/>
          <w:sz w:val="28"/>
          <w:szCs w:val="28"/>
          <w:lang w:val="en-US" w:eastAsia="zh-CN"/>
        </w:rPr>
        <w:t>4．人与自然和谐共生的现代化；</w:t>
      </w:r>
    </w:p>
    <w:p>
      <w:pPr>
        <w:numPr>
          <w:ilvl w:val="0"/>
          <w:numId w:val="0"/>
        </w:numPr>
        <w:ind w:left="420" w:leftChars="0"/>
        <w:rPr>
          <w:rFonts w:hint="default" w:ascii="Calibri" w:hAnsi="Calibri" w:eastAsia="宋体" w:cs="Arial"/>
          <w:b w:val="0"/>
          <w:bCs w:val="0"/>
          <w:i w:val="0"/>
          <w:iCs w:val="0"/>
          <w:color w:val="auto"/>
          <w:kern w:val="2"/>
          <w:sz w:val="28"/>
          <w:szCs w:val="28"/>
          <w:highlight w:val="none"/>
          <w:vertAlign w:val="baseline"/>
          <w:lang w:val="en-US" w:eastAsia="zh-CN" w:bidi="ar-SA"/>
        </w:rPr>
      </w:pPr>
      <w:r>
        <w:rPr>
          <w:rFonts w:hint="default"/>
          <w:sz w:val="28"/>
          <w:szCs w:val="28"/>
          <w:lang w:val="en-US" w:eastAsia="zh-CN"/>
        </w:rPr>
        <w:t>5．走和平发展道路的现代化。</w:t>
      </w:r>
    </w:p>
    <w:p>
      <w:pPr>
        <w:numPr>
          <w:ilvl w:val="0"/>
          <w:numId w:val="0"/>
        </w:numPr>
        <w:rPr>
          <w:rFonts w:hint="default"/>
          <w:sz w:val="28"/>
          <w:szCs w:val="28"/>
          <w:lang w:val="en-US" w:eastAsia="zh-CN"/>
        </w:rPr>
      </w:pPr>
      <w:r>
        <w:rPr>
          <w:rFonts w:hint="default"/>
          <w:color w:val="FF0000"/>
          <w:sz w:val="28"/>
          <w:szCs w:val="28"/>
          <w:lang w:val="en-US" w:eastAsia="zh-CN"/>
        </w:rPr>
        <w:t>中国现</w:t>
      </w:r>
      <w:r>
        <w:rPr>
          <w:rFonts w:hint="eastAsia"/>
          <w:color w:val="FF0000"/>
          <w:sz w:val="28"/>
          <w:szCs w:val="28"/>
          <w:lang w:val="en-US" w:eastAsia="zh-CN"/>
        </w:rPr>
        <w:t>式</w:t>
      </w:r>
      <w:r>
        <w:rPr>
          <w:rFonts w:hint="default"/>
          <w:color w:val="FF0000"/>
          <w:sz w:val="28"/>
          <w:szCs w:val="28"/>
          <w:lang w:val="en-US" w:eastAsia="zh-CN"/>
        </w:rPr>
        <w:t>代化的本质要求</w:t>
      </w:r>
      <w:r>
        <w:rPr>
          <w:rFonts w:hint="default"/>
          <w:sz w:val="28"/>
          <w:szCs w:val="28"/>
          <w:lang w:val="en-US" w:eastAsia="zh-CN"/>
        </w:rPr>
        <w:t>是坚持中国共产党的领导，坚持中国特色社会主义</w:t>
      </w:r>
      <w:r>
        <w:rPr>
          <w:rFonts w:hint="eastAsia"/>
          <w:sz w:val="28"/>
          <w:szCs w:val="28"/>
          <w:lang w:val="en-US" w:eastAsia="zh-CN"/>
        </w:rPr>
        <w:t>、</w:t>
      </w:r>
      <w:r>
        <w:rPr>
          <w:rFonts w:hint="default"/>
          <w:sz w:val="28"/>
          <w:szCs w:val="28"/>
          <w:lang w:val="en-US" w:eastAsia="zh-CN"/>
        </w:rPr>
        <w:t>实现高质量发展</w:t>
      </w:r>
      <w:r>
        <w:rPr>
          <w:rFonts w:hint="eastAsia"/>
          <w:sz w:val="28"/>
          <w:szCs w:val="28"/>
          <w:lang w:val="en-US" w:eastAsia="zh-CN"/>
        </w:rPr>
        <w:t>、</w:t>
      </w:r>
      <w:r>
        <w:rPr>
          <w:rFonts w:hint="default"/>
          <w:sz w:val="28"/>
          <w:szCs w:val="28"/>
          <w:lang w:val="en-US" w:eastAsia="zh-CN"/>
        </w:rPr>
        <w:t>发展全过程人民民主</w:t>
      </w:r>
      <w:r>
        <w:rPr>
          <w:rFonts w:hint="eastAsia"/>
          <w:sz w:val="28"/>
          <w:szCs w:val="28"/>
          <w:lang w:val="en-US" w:eastAsia="zh-CN"/>
        </w:rPr>
        <w:t>、</w:t>
      </w:r>
      <w:r>
        <w:rPr>
          <w:rFonts w:hint="default"/>
          <w:sz w:val="28"/>
          <w:szCs w:val="28"/>
          <w:lang w:val="en-US" w:eastAsia="zh-CN"/>
        </w:rPr>
        <w:t>实现全体人民共同富裕，促进人与自然和谐共生。</w:t>
      </w:r>
    </w:p>
    <w:p>
      <w:pPr>
        <w:pStyle w:val="8"/>
        <w:numPr>
          <w:ilvl w:val="0"/>
          <w:numId w:val="171"/>
        </w:numPr>
        <w:ind w:firstLineChars="0"/>
        <w:rPr>
          <w:rFonts w:hint="default"/>
          <w:sz w:val="28"/>
          <w:szCs w:val="28"/>
          <w:lang w:val="en-US" w:eastAsia="zh-CN"/>
        </w:rPr>
      </w:pPr>
      <w:r>
        <w:rPr>
          <w:rFonts w:hint="eastAsia"/>
          <w:sz w:val="28"/>
          <w:szCs w:val="28"/>
          <w:lang w:val="en-US" w:eastAsia="zh-CN"/>
        </w:rPr>
        <w:t>全面部署新时代新征程党和国家各项事业</w:t>
      </w:r>
    </w:p>
    <w:p>
      <w:pPr>
        <w:pStyle w:val="8"/>
        <w:numPr>
          <w:ilvl w:val="0"/>
          <w:numId w:val="0"/>
        </w:numPr>
        <w:ind w:left="420" w:firstLine="0" w:firstLineChars="0"/>
        <w:rPr>
          <w:rFonts w:hint="default"/>
          <w:sz w:val="28"/>
          <w:szCs w:val="28"/>
          <w:lang w:val="en-US" w:eastAsia="zh-CN"/>
        </w:rPr>
      </w:pPr>
      <w:r>
        <w:rPr>
          <w:rFonts w:hint="default"/>
          <w:sz w:val="28"/>
          <w:szCs w:val="28"/>
          <w:lang w:val="en-US" w:eastAsia="zh-CN"/>
        </w:rPr>
        <w:t>党的</w:t>
      </w:r>
      <w:r>
        <w:rPr>
          <w:rFonts w:hint="eastAsia"/>
          <w:sz w:val="28"/>
          <w:szCs w:val="28"/>
          <w:lang w:val="en-US" w:eastAsia="zh-CN"/>
        </w:rPr>
        <w:t>二</w:t>
      </w:r>
      <w:r>
        <w:rPr>
          <w:rFonts w:hint="default"/>
          <w:sz w:val="28"/>
          <w:szCs w:val="28"/>
          <w:lang w:val="en-US" w:eastAsia="zh-CN"/>
        </w:rPr>
        <w:t>十大强调，</w:t>
      </w:r>
      <w:r>
        <w:rPr>
          <w:rFonts w:hint="default"/>
          <w:color w:val="FF0000"/>
          <w:sz w:val="28"/>
          <w:szCs w:val="28"/>
          <w:lang w:val="en-US" w:eastAsia="zh-CN"/>
        </w:rPr>
        <w:t>坚持党的全面领导</w:t>
      </w:r>
      <w:r>
        <w:rPr>
          <w:rFonts w:hint="default"/>
          <w:sz w:val="28"/>
          <w:szCs w:val="28"/>
          <w:lang w:val="en-US" w:eastAsia="zh-CN"/>
        </w:rPr>
        <w:t>是坚持和发展中国特色社会主义的必由之路，中国特色社会主义是实现中华民族伟大复兴的必由之路。</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汉仪青云简">
    <w:altName w:val="Times New Roman"/>
    <w:panose1 w:val="02020603050000020304"/>
    <w:charset w:val="00"/>
    <w:family w:val="roman"/>
    <w:pitch w:val="default"/>
    <w:sig w:usb0="00000000" w:usb1="00000000" w:usb2="00000008" w:usb3="00000000" w:csb0="000001FF" w:csb1="00000000"/>
  </w:font>
  <w:font w:name="华文新魏">
    <w:altName w:val="宋体"/>
    <w:panose1 w:val="02010800040001010101"/>
    <w:charset w:val="86"/>
    <w:family w:val="auto"/>
    <w:pitch w:val="default"/>
    <w:sig w:usb0="00000000" w:usb1="00000000" w:usb2="00000000"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0"/>
    <w:multiLevelType w:val="singleLevel"/>
    <w:tmpl w:val="00000000"/>
    <w:lvl w:ilvl="0" w:tentative="0">
      <w:start w:val="1"/>
      <w:numFmt w:val="decimal"/>
      <w:lvlText w:val="(%1)"/>
      <w:lvlJc w:val="left"/>
      <w:pPr>
        <w:ind w:left="425" w:hanging="425"/>
      </w:pPr>
      <w:rPr>
        <w:rFonts w:hint="default"/>
      </w:rPr>
    </w:lvl>
  </w:abstractNum>
  <w:abstractNum w:abstractNumId="1">
    <w:nsid w:val="00000001"/>
    <w:multiLevelType w:val="singleLevel"/>
    <w:tmpl w:val="00000001"/>
    <w:lvl w:ilvl="0" w:tentative="0">
      <w:start w:val="1"/>
      <w:numFmt w:val="bullet"/>
      <w:lvlText w:val=""/>
      <w:lvlJc w:val="left"/>
      <w:pPr>
        <w:ind w:left="420" w:hanging="420"/>
      </w:pPr>
      <w:rPr>
        <w:rFonts w:hint="default" w:ascii="Wingdings" w:hAnsi="Wingdings"/>
      </w:rPr>
    </w:lvl>
  </w:abstractNum>
  <w:abstractNum w:abstractNumId="2">
    <w:nsid w:val="00000002"/>
    <w:multiLevelType w:val="singleLevel"/>
    <w:tmpl w:val="00000002"/>
    <w:lvl w:ilvl="0" w:tentative="0">
      <w:start w:val="1"/>
      <w:numFmt w:val="bullet"/>
      <w:lvlText w:val=""/>
      <w:lvlJc w:val="left"/>
      <w:pPr>
        <w:ind w:left="420" w:hanging="420"/>
      </w:pPr>
      <w:rPr>
        <w:rFonts w:hint="default" w:ascii="Wingdings" w:hAnsi="Wingdings"/>
      </w:rPr>
    </w:lvl>
  </w:abstractNum>
  <w:abstractNum w:abstractNumId="3">
    <w:nsid w:val="00000003"/>
    <w:multiLevelType w:val="singleLevel"/>
    <w:tmpl w:val="00000003"/>
    <w:lvl w:ilvl="0" w:tentative="0">
      <w:start w:val="1"/>
      <w:numFmt w:val="bullet"/>
      <w:lvlText w:val=""/>
      <w:lvlJc w:val="left"/>
      <w:pPr>
        <w:ind w:left="420" w:hanging="420"/>
      </w:pPr>
      <w:rPr>
        <w:rFonts w:hint="default" w:ascii="Wingdings" w:hAnsi="Wingdings"/>
      </w:rPr>
    </w:lvl>
  </w:abstractNum>
  <w:abstractNum w:abstractNumId="4">
    <w:nsid w:val="00000004"/>
    <w:multiLevelType w:val="singleLevel"/>
    <w:tmpl w:val="00000004"/>
    <w:lvl w:ilvl="0" w:tentative="0">
      <w:start w:val="1"/>
      <w:numFmt w:val="bullet"/>
      <w:lvlText w:val=""/>
      <w:lvlJc w:val="left"/>
      <w:pPr>
        <w:ind w:left="420" w:hanging="420"/>
      </w:pPr>
      <w:rPr>
        <w:rFonts w:hint="default" w:ascii="Wingdings" w:hAnsi="Wingdings"/>
      </w:rPr>
    </w:lvl>
  </w:abstractNum>
  <w:abstractNum w:abstractNumId="5">
    <w:nsid w:val="00000005"/>
    <w:multiLevelType w:val="singleLevel"/>
    <w:tmpl w:val="00000005"/>
    <w:lvl w:ilvl="0" w:tentative="0">
      <w:start w:val="1"/>
      <w:numFmt w:val="bullet"/>
      <w:lvlText w:val=""/>
      <w:lvlJc w:val="left"/>
      <w:pPr>
        <w:ind w:left="420" w:hanging="420"/>
      </w:pPr>
      <w:rPr>
        <w:rFonts w:hint="default" w:ascii="Wingdings" w:hAnsi="Wingdings"/>
      </w:rPr>
    </w:lvl>
  </w:abstractNum>
  <w:abstractNum w:abstractNumId="6">
    <w:nsid w:val="00000006"/>
    <w:multiLevelType w:val="singleLevel"/>
    <w:tmpl w:val="00000006"/>
    <w:lvl w:ilvl="0" w:tentative="0">
      <w:start w:val="1"/>
      <w:numFmt w:val="decimal"/>
      <w:lvlText w:val="(%1)"/>
      <w:lvlJc w:val="left"/>
      <w:pPr>
        <w:ind w:left="425" w:hanging="425"/>
      </w:pPr>
      <w:rPr>
        <w:rFonts w:hint="default"/>
      </w:rPr>
    </w:lvl>
  </w:abstractNum>
  <w:abstractNum w:abstractNumId="7">
    <w:nsid w:val="00000007"/>
    <w:multiLevelType w:val="singleLevel"/>
    <w:tmpl w:val="00000007"/>
    <w:lvl w:ilvl="0" w:tentative="0">
      <w:start w:val="1"/>
      <w:numFmt w:val="bullet"/>
      <w:lvlText w:val=""/>
      <w:lvlJc w:val="left"/>
      <w:pPr>
        <w:ind w:left="420" w:hanging="420"/>
      </w:pPr>
      <w:rPr>
        <w:rFonts w:hint="default" w:ascii="Wingdings" w:hAnsi="Wingdings"/>
      </w:rPr>
    </w:lvl>
  </w:abstractNum>
  <w:abstractNum w:abstractNumId="8">
    <w:nsid w:val="00000008"/>
    <w:multiLevelType w:val="singleLevel"/>
    <w:tmpl w:val="00000008"/>
    <w:lvl w:ilvl="0" w:tentative="0">
      <w:start w:val="1"/>
      <w:numFmt w:val="bullet"/>
      <w:lvlText w:val=""/>
      <w:lvlJc w:val="left"/>
      <w:pPr>
        <w:ind w:left="-420" w:hanging="420"/>
      </w:pPr>
      <w:rPr>
        <w:rFonts w:hint="default" w:ascii="Wingdings" w:hAnsi="Wingdings"/>
      </w:rPr>
    </w:lvl>
  </w:abstractNum>
  <w:abstractNum w:abstractNumId="9">
    <w:nsid w:val="00000009"/>
    <w:multiLevelType w:val="singleLevel"/>
    <w:tmpl w:val="00000009"/>
    <w:lvl w:ilvl="0" w:tentative="0">
      <w:start w:val="1"/>
      <w:numFmt w:val="bullet"/>
      <w:lvlText w:val=""/>
      <w:lvlJc w:val="left"/>
      <w:pPr>
        <w:ind w:left="420" w:hanging="420"/>
      </w:pPr>
      <w:rPr>
        <w:rFonts w:hint="default" w:ascii="Wingdings" w:hAnsi="Wingdings"/>
      </w:rPr>
    </w:lvl>
  </w:abstractNum>
  <w:abstractNum w:abstractNumId="10">
    <w:nsid w:val="0000000A"/>
    <w:multiLevelType w:val="singleLevel"/>
    <w:tmpl w:val="0000000A"/>
    <w:lvl w:ilvl="0" w:tentative="0">
      <w:start w:val="1"/>
      <w:numFmt w:val="bullet"/>
      <w:lvlText w:val=""/>
      <w:lvlJc w:val="left"/>
      <w:pPr>
        <w:ind w:left="0" w:hanging="420"/>
      </w:pPr>
      <w:rPr>
        <w:rFonts w:hint="default" w:ascii="Wingdings" w:hAnsi="Wingdings"/>
      </w:rPr>
    </w:lvl>
  </w:abstractNum>
  <w:abstractNum w:abstractNumId="11">
    <w:nsid w:val="0000000B"/>
    <w:multiLevelType w:val="singleLevel"/>
    <w:tmpl w:val="0000000B"/>
    <w:lvl w:ilvl="0" w:tentative="0">
      <w:start w:val="1"/>
      <w:numFmt w:val="decimalEnclosedCircleChinese"/>
      <w:suff w:val="nothing"/>
      <w:lvlText w:val="%1　"/>
      <w:lvlJc w:val="left"/>
      <w:pPr>
        <w:ind w:left="0" w:firstLine="400"/>
      </w:pPr>
      <w:rPr>
        <w:rFonts w:hint="eastAsia"/>
      </w:rPr>
    </w:lvl>
  </w:abstractNum>
  <w:abstractNum w:abstractNumId="12">
    <w:nsid w:val="0000000C"/>
    <w:multiLevelType w:val="singleLevel"/>
    <w:tmpl w:val="0000000C"/>
    <w:lvl w:ilvl="0" w:tentative="0">
      <w:start w:val="1"/>
      <w:numFmt w:val="bullet"/>
      <w:lvlText w:val=""/>
      <w:lvlJc w:val="left"/>
      <w:pPr>
        <w:ind w:left="420" w:hanging="420"/>
      </w:pPr>
      <w:rPr>
        <w:rFonts w:hint="default" w:ascii="Wingdings" w:hAnsi="Wingdings"/>
      </w:rPr>
    </w:lvl>
  </w:abstractNum>
  <w:abstractNum w:abstractNumId="13">
    <w:nsid w:val="0000000D"/>
    <w:multiLevelType w:val="singleLevel"/>
    <w:tmpl w:val="0000000D"/>
    <w:lvl w:ilvl="0" w:tentative="0">
      <w:start w:val="1"/>
      <w:numFmt w:val="bullet"/>
      <w:lvlText w:val=""/>
      <w:lvlJc w:val="left"/>
      <w:pPr>
        <w:ind w:left="420" w:hanging="420"/>
      </w:pPr>
      <w:rPr>
        <w:rFonts w:hint="default" w:ascii="Wingdings" w:hAnsi="Wingdings"/>
      </w:rPr>
    </w:lvl>
  </w:abstractNum>
  <w:abstractNum w:abstractNumId="14">
    <w:nsid w:val="0000000E"/>
    <w:multiLevelType w:val="singleLevel"/>
    <w:tmpl w:val="0000000E"/>
    <w:lvl w:ilvl="0" w:tentative="0">
      <w:start w:val="1"/>
      <w:numFmt w:val="chineseCounting"/>
      <w:suff w:val="nothing"/>
      <w:lvlText w:val="（%1）"/>
      <w:lvlJc w:val="left"/>
      <w:pPr>
        <w:ind w:left="0" w:firstLine="420"/>
      </w:pPr>
      <w:rPr>
        <w:rFonts w:hint="eastAsia"/>
      </w:rPr>
    </w:lvl>
  </w:abstractNum>
  <w:abstractNum w:abstractNumId="15">
    <w:nsid w:val="0000000F"/>
    <w:multiLevelType w:val="singleLevel"/>
    <w:tmpl w:val="0000000F"/>
    <w:lvl w:ilvl="0" w:tentative="0">
      <w:start w:val="1"/>
      <w:numFmt w:val="decimal"/>
      <w:suff w:val="nothing"/>
      <w:lvlText w:val="%1．"/>
      <w:lvlJc w:val="left"/>
    </w:lvl>
  </w:abstractNum>
  <w:abstractNum w:abstractNumId="16">
    <w:nsid w:val="00000010"/>
    <w:multiLevelType w:val="singleLevel"/>
    <w:tmpl w:val="00000010"/>
    <w:lvl w:ilvl="0" w:tentative="0">
      <w:start w:val="1"/>
      <w:numFmt w:val="bullet"/>
      <w:lvlText w:val=""/>
      <w:lvlJc w:val="left"/>
      <w:pPr>
        <w:ind w:left="420" w:hanging="420"/>
      </w:pPr>
      <w:rPr>
        <w:rFonts w:hint="default" w:ascii="Wingdings" w:hAnsi="Wingdings"/>
      </w:rPr>
    </w:lvl>
  </w:abstractNum>
  <w:abstractNum w:abstractNumId="17">
    <w:nsid w:val="00000011"/>
    <w:multiLevelType w:val="singleLevel"/>
    <w:tmpl w:val="00000011"/>
    <w:lvl w:ilvl="0" w:tentative="0">
      <w:start w:val="1"/>
      <w:numFmt w:val="bullet"/>
      <w:lvlText w:val=""/>
      <w:lvlJc w:val="left"/>
      <w:pPr>
        <w:ind w:left="420" w:hanging="420"/>
      </w:pPr>
      <w:rPr>
        <w:rFonts w:hint="default" w:ascii="Wingdings" w:hAnsi="Wingdings"/>
      </w:rPr>
    </w:lvl>
  </w:abstractNum>
  <w:abstractNum w:abstractNumId="18">
    <w:nsid w:val="00000012"/>
    <w:multiLevelType w:val="singleLevel"/>
    <w:tmpl w:val="00000012"/>
    <w:lvl w:ilvl="0" w:tentative="0">
      <w:start w:val="1"/>
      <w:numFmt w:val="bullet"/>
      <w:lvlText w:val=""/>
      <w:lvlJc w:val="left"/>
      <w:pPr>
        <w:ind w:left="420" w:hanging="420"/>
      </w:pPr>
      <w:rPr>
        <w:rFonts w:hint="default" w:ascii="Wingdings" w:hAnsi="Wingdings"/>
      </w:rPr>
    </w:lvl>
  </w:abstractNum>
  <w:abstractNum w:abstractNumId="19">
    <w:nsid w:val="00000013"/>
    <w:multiLevelType w:val="singleLevel"/>
    <w:tmpl w:val="00000013"/>
    <w:lvl w:ilvl="0" w:tentative="0">
      <w:start w:val="1"/>
      <w:numFmt w:val="bullet"/>
      <w:lvlText w:val=""/>
      <w:lvlJc w:val="left"/>
      <w:pPr>
        <w:ind w:left="420" w:hanging="420"/>
      </w:pPr>
      <w:rPr>
        <w:rFonts w:hint="default" w:ascii="Wingdings" w:hAnsi="Wingdings"/>
      </w:rPr>
    </w:lvl>
  </w:abstractNum>
  <w:abstractNum w:abstractNumId="20">
    <w:nsid w:val="00000014"/>
    <w:multiLevelType w:val="singleLevel"/>
    <w:tmpl w:val="00000014"/>
    <w:lvl w:ilvl="0" w:tentative="0">
      <w:start w:val="1"/>
      <w:numFmt w:val="bullet"/>
      <w:lvlText w:val=""/>
      <w:lvlJc w:val="left"/>
      <w:pPr>
        <w:ind w:left="420" w:hanging="420"/>
      </w:pPr>
      <w:rPr>
        <w:rFonts w:hint="default" w:ascii="Wingdings" w:hAnsi="Wingdings"/>
      </w:rPr>
    </w:lvl>
  </w:abstractNum>
  <w:abstractNum w:abstractNumId="21">
    <w:nsid w:val="00000015"/>
    <w:multiLevelType w:val="singleLevel"/>
    <w:tmpl w:val="00000015"/>
    <w:lvl w:ilvl="0" w:tentative="0">
      <w:start w:val="1"/>
      <w:numFmt w:val="bullet"/>
      <w:lvlText w:val=""/>
      <w:lvlJc w:val="left"/>
      <w:pPr>
        <w:ind w:left="420" w:hanging="420"/>
      </w:pPr>
      <w:rPr>
        <w:rFonts w:hint="default" w:ascii="Wingdings" w:hAnsi="Wingdings"/>
      </w:rPr>
    </w:lvl>
  </w:abstractNum>
  <w:abstractNum w:abstractNumId="22">
    <w:nsid w:val="00000016"/>
    <w:multiLevelType w:val="singleLevel"/>
    <w:tmpl w:val="00000016"/>
    <w:lvl w:ilvl="0" w:tentative="0">
      <w:start w:val="1"/>
      <w:numFmt w:val="bullet"/>
      <w:lvlText w:val=""/>
      <w:lvlJc w:val="left"/>
      <w:pPr>
        <w:ind w:left="420" w:hanging="420"/>
      </w:pPr>
      <w:rPr>
        <w:rFonts w:hint="default" w:ascii="Wingdings" w:hAnsi="Wingdings"/>
      </w:rPr>
    </w:lvl>
  </w:abstractNum>
  <w:abstractNum w:abstractNumId="23">
    <w:nsid w:val="00000017"/>
    <w:multiLevelType w:val="singleLevel"/>
    <w:tmpl w:val="00000017"/>
    <w:lvl w:ilvl="0" w:tentative="0">
      <w:start w:val="1"/>
      <w:numFmt w:val="bullet"/>
      <w:lvlText w:val=""/>
      <w:lvlJc w:val="left"/>
      <w:pPr>
        <w:ind w:left="420" w:hanging="420"/>
      </w:pPr>
      <w:rPr>
        <w:rFonts w:hint="default" w:ascii="Wingdings" w:hAnsi="Wingdings"/>
      </w:rPr>
    </w:lvl>
  </w:abstractNum>
  <w:abstractNum w:abstractNumId="24">
    <w:nsid w:val="00000018"/>
    <w:multiLevelType w:val="singleLevel"/>
    <w:tmpl w:val="00000018"/>
    <w:lvl w:ilvl="0" w:tentative="0">
      <w:start w:val="1"/>
      <w:numFmt w:val="bullet"/>
      <w:lvlText w:val=""/>
      <w:lvlJc w:val="left"/>
      <w:pPr>
        <w:ind w:left="420" w:hanging="420"/>
      </w:pPr>
      <w:rPr>
        <w:rFonts w:hint="default" w:ascii="Wingdings" w:hAnsi="Wingdings"/>
      </w:rPr>
    </w:lvl>
  </w:abstractNum>
  <w:abstractNum w:abstractNumId="25">
    <w:nsid w:val="00000019"/>
    <w:multiLevelType w:val="singleLevel"/>
    <w:tmpl w:val="00000019"/>
    <w:lvl w:ilvl="0" w:tentative="0">
      <w:start w:val="1"/>
      <w:numFmt w:val="lowerLetter"/>
      <w:lvlText w:val="%1."/>
      <w:lvlJc w:val="left"/>
      <w:pPr>
        <w:ind w:left="425" w:hanging="425"/>
      </w:pPr>
      <w:rPr>
        <w:rFonts w:hint="default"/>
      </w:rPr>
    </w:lvl>
  </w:abstractNum>
  <w:abstractNum w:abstractNumId="26">
    <w:nsid w:val="0000001A"/>
    <w:multiLevelType w:val="singleLevel"/>
    <w:tmpl w:val="0000001A"/>
    <w:lvl w:ilvl="0" w:tentative="0">
      <w:start w:val="1"/>
      <w:numFmt w:val="bullet"/>
      <w:lvlText w:val=""/>
      <w:lvlJc w:val="left"/>
      <w:pPr>
        <w:ind w:left="420" w:hanging="420"/>
      </w:pPr>
      <w:rPr>
        <w:rFonts w:hint="default" w:ascii="Wingdings" w:hAnsi="Wingdings"/>
      </w:rPr>
    </w:lvl>
  </w:abstractNum>
  <w:abstractNum w:abstractNumId="27">
    <w:nsid w:val="0000001B"/>
    <w:multiLevelType w:val="singleLevel"/>
    <w:tmpl w:val="0000001B"/>
    <w:lvl w:ilvl="0" w:tentative="0">
      <w:start w:val="1"/>
      <w:numFmt w:val="bullet"/>
      <w:lvlText w:val=""/>
      <w:lvlJc w:val="left"/>
      <w:pPr>
        <w:ind w:left="420" w:hanging="420"/>
      </w:pPr>
      <w:rPr>
        <w:rFonts w:hint="default" w:ascii="Wingdings" w:hAnsi="Wingdings"/>
      </w:rPr>
    </w:lvl>
  </w:abstractNum>
  <w:abstractNum w:abstractNumId="28">
    <w:nsid w:val="0000001C"/>
    <w:multiLevelType w:val="singleLevel"/>
    <w:tmpl w:val="0000001C"/>
    <w:lvl w:ilvl="0" w:tentative="0">
      <w:start w:val="1"/>
      <w:numFmt w:val="decimalEnclosedCircleChinese"/>
      <w:suff w:val="nothing"/>
      <w:lvlText w:val="%1　"/>
      <w:lvlJc w:val="left"/>
      <w:pPr>
        <w:ind w:left="0" w:firstLine="400"/>
      </w:pPr>
      <w:rPr>
        <w:rFonts w:hint="eastAsia"/>
      </w:rPr>
    </w:lvl>
  </w:abstractNum>
  <w:abstractNum w:abstractNumId="29">
    <w:nsid w:val="0000001D"/>
    <w:multiLevelType w:val="singleLevel"/>
    <w:tmpl w:val="0000001D"/>
    <w:lvl w:ilvl="0" w:tentative="0">
      <w:start w:val="3"/>
      <w:numFmt w:val="decimalEnclosedCircleChinese"/>
      <w:suff w:val="nothing"/>
      <w:lvlText w:val="%1　"/>
      <w:lvlJc w:val="left"/>
      <w:pPr>
        <w:ind w:left="0" w:firstLine="403"/>
      </w:pPr>
      <w:rPr>
        <w:rFonts w:hint="eastAsia"/>
      </w:rPr>
    </w:lvl>
  </w:abstractNum>
  <w:abstractNum w:abstractNumId="30">
    <w:nsid w:val="0000001E"/>
    <w:multiLevelType w:val="singleLevel"/>
    <w:tmpl w:val="0000001E"/>
    <w:lvl w:ilvl="0" w:tentative="0">
      <w:start w:val="1"/>
      <w:numFmt w:val="decimalEnclosedCircleChinese"/>
      <w:suff w:val="nothing"/>
      <w:lvlText w:val="%1　"/>
      <w:lvlJc w:val="left"/>
      <w:pPr>
        <w:ind w:left="0" w:firstLine="400"/>
      </w:pPr>
      <w:rPr>
        <w:rFonts w:hint="eastAsia"/>
      </w:rPr>
    </w:lvl>
  </w:abstractNum>
  <w:abstractNum w:abstractNumId="31">
    <w:nsid w:val="0000001F"/>
    <w:multiLevelType w:val="singleLevel"/>
    <w:tmpl w:val="0000001F"/>
    <w:lvl w:ilvl="0" w:tentative="0">
      <w:start w:val="1"/>
      <w:numFmt w:val="decimal"/>
      <w:suff w:val="nothing"/>
      <w:lvlText w:val="%1、"/>
      <w:lvlJc w:val="left"/>
    </w:lvl>
  </w:abstractNum>
  <w:abstractNum w:abstractNumId="32">
    <w:nsid w:val="00000020"/>
    <w:multiLevelType w:val="singleLevel"/>
    <w:tmpl w:val="00000020"/>
    <w:lvl w:ilvl="0" w:tentative="0">
      <w:start w:val="1"/>
      <w:numFmt w:val="decimalEnclosedCircleChinese"/>
      <w:suff w:val="nothing"/>
      <w:lvlText w:val="%1　"/>
      <w:lvlJc w:val="left"/>
      <w:pPr>
        <w:ind w:left="0" w:firstLine="400"/>
      </w:pPr>
      <w:rPr>
        <w:rFonts w:hint="eastAsia"/>
      </w:rPr>
    </w:lvl>
  </w:abstractNum>
  <w:abstractNum w:abstractNumId="33">
    <w:nsid w:val="00000021"/>
    <w:multiLevelType w:val="singleLevel"/>
    <w:tmpl w:val="00000021"/>
    <w:lvl w:ilvl="0" w:tentative="0">
      <w:start w:val="1"/>
      <w:numFmt w:val="decimalEnclosedCircleChinese"/>
      <w:suff w:val="nothing"/>
      <w:lvlText w:val="%1　"/>
      <w:lvlJc w:val="left"/>
      <w:pPr>
        <w:ind w:left="0" w:firstLine="400"/>
      </w:pPr>
      <w:rPr>
        <w:rFonts w:hint="eastAsia"/>
      </w:rPr>
    </w:lvl>
  </w:abstractNum>
  <w:abstractNum w:abstractNumId="34">
    <w:nsid w:val="00000022"/>
    <w:multiLevelType w:val="singleLevel"/>
    <w:tmpl w:val="00000022"/>
    <w:lvl w:ilvl="0" w:tentative="0">
      <w:start w:val="1"/>
      <w:numFmt w:val="decimalEnclosedCircleChinese"/>
      <w:suff w:val="nothing"/>
      <w:lvlText w:val="%1　"/>
      <w:lvlJc w:val="left"/>
      <w:pPr>
        <w:ind w:left="0" w:firstLine="400"/>
      </w:pPr>
      <w:rPr>
        <w:rFonts w:hint="eastAsia"/>
      </w:rPr>
    </w:lvl>
  </w:abstractNum>
  <w:abstractNum w:abstractNumId="35">
    <w:nsid w:val="00000023"/>
    <w:multiLevelType w:val="singleLevel"/>
    <w:tmpl w:val="00000023"/>
    <w:lvl w:ilvl="0" w:tentative="0">
      <w:start w:val="1"/>
      <w:numFmt w:val="decimalEnclosedCircleChinese"/>
      <w:suff w:val="nothing"/>
      <w:lvlText w:val="%1　"/>
      <w:lvlJc w:val="left"/>
      <w:pPr>
        <w:ind w:left="0" w:firstLine="400"/>
      </w:pPr>
      <w:rPr>
        <w:rFonts w:hint="eastAsia"/>
      </w:rPr>
    </w:lvl>
  </w:abstractNum>
  <w:abstractNum w:abstractNumId="36">
    <w:nsid w:val="00000024"/>
    <w:multiLevelType w:val="singleLevel"/>
    <w:tmpl w:val="00000024"/>
    <w:lvl w:ilvl="0" w:tentative="0">
      <w:start w:val="1"/>
      <w:numFmt w:val="decimal"/>
      <w:lvlText w:val="%1)"/>
      <w:lvlJc w:val="left"/>
      <w:pPr>
        <w:ind w:left="425" w:hanging="425"/>
      </w:pPr>
      <w:rPr>
        <w:rFonts w:hint="default"/>
      </w:rPr>
    </w:lvl>
  </w:abstractNum>
  <w:abstractNum w:abstractNumId="37">
    <w:nsid w:val="00000025"/>
    <w:multiLevelType w:val="singleLevel"/>
    <w:tmpl w:val="00000025"/>
    <w:lvl w:ilvl="0" w:tentative="0">
      <w:start w:val="1"/>
      <w:numFmt w:val="decimal"/>
      <w:lvlText w:val="(%1)"/>
      <w:lvlJc w:val="left"/>
      <w:pPr>
        <w:ind w:left="425" w:hanging="425"/>
      </w:pPr>
      <w:rPr>
        <w:rFonts w:hint="default"/>
      </w:rPr>
    </w:lvl>
  </w:abstractNum>
  <w:abstractNum w:abstractNumId="38">
    <w:nsid w:val="00000026"/>
    <w:multiLevelType w:val="singleLevel"/>
    <w:tmpl w:val="00000026"/>
    <w:lvl w:ilvl="0" w:tentative="0">
      <w:start w:val="2"/>
      <w:numFmt w:val="chineseCounting"/>
      <w:suff w:val="space"/>
      <w:lvlText w:val="第%1节"/>
      <w:lvlJc w:val="left"/>
      <w:pPr>
        <w:ind w:left="0"/>
      </w:pPr>
      <w:rPr>
        <w:rFonts w:hint="eastAsia"/>
      </w:rPr>
    </w:lvl>
  </w:abstractNum>
  <w:abstractNum w:abstractNumId="39">
    <w:nsid w:val="00000027"/>
    <w:multiLevelType w:val="singleLevel"/>
    <w:tmpl w:val="00000027"/>
    <w:lvl w:ilvl="0" w:tentative="0">
      <w:start w:val="1"/>
      <w:numFmt w:val="decimal"/>
      <w:lvlText w:val="(%1)"/>
      <w:lvlJc w:val="left"/>
      <w:pPr>
        <w:ind w:left="845" w:hanging="425"/>
      </w:pPr>
      <w:rPr>
        <w:rFonts w:hint="default"/>
      </w:rPr>
    </w:lvl>
  </w:abstractNum>
  <w:abstractNum w:abstractNumId="40">
    <w:nsid w:val="00000028"/>
    <w:multiLevelType w:val="singleLevel"/>
    <w:tmpl w:val="00000028"/>
    <w:lvl w:ilvl="0" w:tentative="0">
      <w:start w:val="1"/>
      <w:numFmt w:val="decimal"/>
      <w:suff w:val="nothing"/>
      <w:lvlText w:val="（%1）"/>
      <w:lvlJc w:val="left"/>
    </w:lvl>
  </w:abstractNum>
  <w:abstractNum w:abstractNumId="41">
    <w:nsid w:val="00000029"/>
    <w:multiLevelType w:val="singleLevel"/>
    <w:tmpl w:val="00000029"/>
    <w:lvl w:ilvl="0" w:tentative="0">
      <w:start w:val="1"/>
      <w:numFmt w:val="decimal"/>
      <w:lvlText w:val="(%1)"/>
      <w:lvlJc w:val="left"/>
      <w:pPr>
        <w:tabs>
          <w:tab w:val="left" w:pos="312"/>
        </w:tabs>
      </w:pPr>
    </w:lvl>
  </w:abstractNum>
  <w:abstractNum w:abstractNumId="42">
    <w:nsid w:val="0000002A"/>
    <w:multiLevelType w:val="singleLevel"/>
    <w:tmpl w:val="0000002A"/>
    <w:lvl w:ilvl="0" w:tentative="0">
      <w:start w:val="3"/>
      <w:numFmt w:val="chineseCounting"/>
      <w:suff w:val="space"/>
      <w:lvlText w:val="第%1节"/>
      <w:lvlJc w:val="left"/>
      <w:rPr>
        <w:rFonts w:hint="eastAsia"/>
      </w:rPr>
    </w:lvl>
  </w:abstractNum>
  <w:abstractNum w:abstractNumId="43">
    <w:nsid w:val="0000002B"/>
    <w:multiLevelType w:val="singleLevel"/>
    <w:tmpl w:val="0000002B"/>
    <w:lvl w:ilvl="0" w:tentative="0">
      <w:start w:val="1"/>
      <w:numFmt w:val="chineseCounting"/>
      <w:suff w:val="nothing"/>
      <w:lvlText w:val="%1、"/>
      <w:lvlJc w:val="left"/>
      <w:rPr>
        <w:rFonts w:hint="eastAsia"/>
      </w:rPr>
    </w:lvl>
  </w:abstractNum>
  <w:abstractNum w:abstractNumId="44">
    <w:nsid w:val="0000002C"/>
    <w:multiLevelType w:val="multilevel"/>
    <w:tmpl w:val="0000002C"/>
    <w:lvl w:ilvl="0" w:tentative="0">
      <w:start w:val="2"/>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5">
    <w:nsid w:val="0000002D"/>
    <w:multiLevelType w:val="multilevel"/>
    <w:tmpl w:val="0000002D"/>
    <w:lvl w:ilvl="0" w:tentative="0">
      <w:start w:val="2"/>
      <w:numFmt w:val="chineseCounting"/>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6">
    <w:nsid w:val="0000002E"/>
    <w:multiLevelType w:val="multilevel"/>
    <w:tmpl w:val="0000002E"/>
    <w:lvl w:ilvl="0" w:tentative="0">
      <w:start w:val="2"/>
      <w:numFmt w:val="chineseCounting"/>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7">
    <w:nsid w:val="0000002F"/>
    <w:multiLevelType w:val="multilevel"/>
    <w:tmpl w:val="0000002F"/>
    <w:lvl w:ilvl="0" w:tentative="0">
      <w:start w:val="1"/>
      <w:numFmt w:val="decimal"/>
      <w:lvlText w:val="%1."/>
      <w:lvlJc w:val="left"/>
      <w:pPr>
        <w:ind w:left="840" w:hanging="420"/>
      </w:p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48">
    <w:nsid w:val="00000030"/>
    <w:multiLevelType w:val="singleLevel"/>
    <w:tmpl w:val="00000030"/>
    <w:lvl w:ilvl="0" w:tentative="0">
      <w:start w:val="3"/>
      <w:numFmt w:val="chineseCounting"/>
      <w:suff w:val="nothing"/>
      <w:lvlText w:val="（%1）"/>
      <w:lvlJc w:val="left"/>
      <w:rPr>
        <w:rFonts w:hint="eastAsia"/>
      </w:rPr>
    </w:lvl>
  </w:abstractNum>
  <w:abstractNum w:abstractNumId="49">
    <w:nsid w:val="00000031"/>
    <w:multiLevelType w:val="singleLevel"/>
    <w:tmpl w:val="00000031"/>
    <w:lvl w:ilvl="0" w:tentative="0">
      <w:start w:val="1"/>
      <w:numFmt w:val="decimal"/>
      <w:lvlText w:val="%1."/>
      <w:lvlJc w:val="left"/>
      <w:pPr>
        <w:tabs>
          <w:tab w:val="left" w:pos="312"/>
        </w:tabs>
      </w:pPr>
    </w:lvl>
  </w:abstractNum>
  <w:abstractNum w:abstractNumId="50">
    <w:nsid w:val="00000032"/>
    <w:multiLevelType w:val="singleLevel"/>
    <w:tmpl w:val="00000032"/>
    <w:lvl w:ilvl="0" w:tentative="0">
      <w:start w:val="2"/>
      <w:numFmt w:val="decimal"/>
      <w:lvlText w:val="%1."/>
      <w:lvlJc w:val="left"/>
      <w:pPr>
        <w:tabs>
          <w:tab w:val="left" w:pos="312"/>
        </w:tabs>
      </w:pPr>
    </w:lvl>
  </w:abstractNum>
  <w:abstractNum w:abstractNumId="51">
    <w:nsid w:val="00000033"/>
    <w:multiLevelType w:val="multilevel"/>
    <w:tmpl w:val="00000033"/>
    <w:lvl w:ilvl="0" w:tentative="0">
      <w:start w:val="2"/>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2">
    <w:nsid w:val="00000034"/>
    <w:multiLevelType w:val="multilevel"/>
    <w:tmpl w:val="00000034"/>
    <w:lvl w:ilvl="0" w:tentative="0">
      <w:start w:val="2"/>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3">
    <w:nsid w:val="00000035"/>
    <w:multiLevelType w:val="multilevel"/>
    <w:tmpl w:val="00000035"/>
    <w:lvl w:ilvl="0" w:tentative="0">
      <w:start w:val="3"/>
      <w:numFmt w:val="chineseCounting"/>
      <w:lvlText w:val="第%1节"/>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4">
    <w:nsid w:val="00000036"/>
    <w:multiLevelType w:val="multilevel"/>
    <w:tmpl w:val="00000036"/>
    <w:lvl w:ilvl="0" w:tentative="0">
      <w:start w:val="2"/>
      <w:numFmt w:val="chineseCounting"/>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5">
    <w:nsid w:val="00000037"/>
    <w:multiLevelType w:val="multilevel"/>
    <w:tmpl w:val="00000037"/>
    <w:lvl w:ilvl="0" w:tentative="0">
      <w:start w:val="2"/>
      <w:numFmt w:val="decimal"/>
      <w:lvlText w:val="%1."/>
      <w:lvlJc w:val="left"/>
      <w:pPr>
        <w:ind w:left="1260" w:hanging="420"/>
      </w:pPr>
    </w:lvl>
    <w:lvl w:ilvl="1" w:tentative="0">
      <w:start w:val="1"/>
      <w:numFmt w:val="lowerLetter"/>
      <w:lvlText w:val="%2)"/>
      <w:lvlJc w:val="left"/>
      <w:pPr>
        <w:ind w:left="1680" w:hanging="420"/>
      </w:pPr>
    </w:lvl>
    <w:lvl w:ilvl="2" w:tentative="0">
      <w:start w:val="1"/>
      <w:numFmt w:val="lowerRoman"/>
      <w:lvlText w:val="%3."/>
      <w:lvlJc w:val="right"/>
      <w:pPr>
        <w:ind w:left="2100" w:hanging="420"/>
      </w:pPr>
    </w:lvl>
    <w:lvl w:ilvl="3" w:tentative="0">
      <w:start w:val="1"/>
      <w:numFmt w:val="decimal"/>
      <w:lvlText w:val="%4."/>
      <w:lvlJc w:val="left"/>
      <w:pPr>
        <w:ind w:left="2520" w:hanging="420"/>
      </w:pPr>
    </w:lvl>
    <w:lvl w:ilvl="4" w:tentative="0">
      <w:start w:val="1"/>
      <w:numFmt w:val="lowerLetter"/>
      <w:lvlText w:val="%5)"/>
      <w:lvlJc w:val="left"/>
      <w:pPr>
        <w:ind w:left="2940" w:hanging="420"/>
      </w:pPr>
    </w:lvl>
    <w:lvl w:ilvl="5" w:tentative="0">
      <w:start w:val="1"/>
      <w:numFmt w:val="lowerRoman"/>
      <w:lvlText w:val="%6."/>
      <w:lvlJc w:val="right"/>
      <w:pPr>
        <w:ind w:left="3360" w:hanging="420"/>
      </w:pPr>
    </w:lvl>
    <w:lvl w:ilvl="6" w:tentative="0">
      <w:start w:val="1"/>
      <w:numFmt w:val="decimal"/>
      <w:lvlText w:val="%7."/>
      <w:lvlJc w:val="left"/>
      <w:pPr>
        <w:ind w:left="3780" w:hanging="420"/>
      </w:pPr>
    </w:lvl>
    <w:lvl w:ilvl="7" w:tentative="0">
      <w:start w:val="1"/>
      <w:numFmt w:val="lowerLetter"/>
      <w:lvlText w:val="%8)"/>
      <w:lvlJc w:val="left"/>
      <w:pPr>
        <w:ind w:left="4200" w:hanging="420"/>
      </w:pPr>
    </w:lvl>
    <w:lvl w:ilvl="8" w:tentative="0">
      <w:start w:val="1"/>
      <w:numFmt w:val="lowerRoman"/>
      <w:lvlText w:val="%9."/>
      <w:lvlJc w:val="right"/>
      <w:pPr>
        <w:ind w:left="4620" w:hanging="420"/>
      </w:pPr>
    </w:lvl>
  </w:abstractNum>
  <w:abstractNum w:abstractNumId="56">
    <w:nsid w:val="00000038"/>
    <w:multiLevelType w:val="multilevel"/>
    <w:tmpl w:val="00000038"/>
    <w:lvl w:ilvl="0" w:tentative="0">
      <w:start w:val="1"/>
      <w:numFmt w:val="chineseCounting"/>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7">
    <w:nsid w:val="00000039"/>
    <w:multiLevelType w:val="multilevel"/>
    <w:tmpl w:val="00000039"/>
    <w:lvl w:ilvl="0" w:tentative="0">
      <w:start w:val="1"/>
      <w:numFmt w:val="chineseCounting"/>
      <w:lvlText w:val="（%1）"/>
      <w:lvlJc w:val="left"/>
      <w:pPr>
        <w:ind w:left="840" w:hanging="420"/>
      </w:p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58">
    <w:nsid w:val="0000003A"/>
    <w:multiLevelType w:val="multilevel"/>
    <w:tmpl w:val="0000003A"/>
    <w:lvl w:ilvl="0" w:tentative="0">
      <w:start w:val="1"/>
      <w:numFmt w:val="chineseCounting"/>
      <w:lvlText w:val="（%1）"/>
      <w:lvlJc w:val="left"/>
      <w:pPr>
        <w:ind w:left="840" w:hanging="420"/>
      </w:p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59">
    <w:nsid w:val="0000003B"/>
    <w:multiLevelType w:val="multilevel"/>
    <w:tmpl w:val="0000003B"/>
    <w:lvl w:ilvl="0" w:tentative="0">
      <w:start w:val="1"/>
      <w:numFmt w:val="chineseCounting"/>
      <w:lvlText w:val="（%1）"/>
      <w:lvlJc w:val="left"/>
      <w:pPr>
        <w:ind w:left="840" w:hanging="420"/>
      </w:p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60">
    <w:nsid w:val="0000003C"/>
    <w:multiLevelType w:val="multilevel"/>
    <w:tmpl w:val="0000003C"/>
    <w:lvl w:ilvl="0" w:tentative="0">
      <w:start w:val="2"/>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1">
    <w:nsid w:val="0000003D"/>
    <w:multiLevelType w:val="multilevel"/>
    <w:tmpl w:val="0000003D"/>
    <w:lvl w:ilvl="0" w:tentative="0">
      <w:start w:val="5"/>
      <w:numFmt w:val="chineseCounting"/>
      <w:lvlText w:val="第%1节"/>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2">
    <w:nsid w:val="0000003E"/>
    <w:multiLevelType w:val="multilevel"/>
    <w:tmpl w:val="0000003E"/>
    <w:lvl w:ilvl="0" w:tentative="0">
      <w:start w:val="1"/>
      <w:numFmt w:val="chineseCounting"/>
      <w:lvlText w:val="%1、"/>
      <w:lvlJc w:val="left"/>
      <w:pPr>
        <w:ind w:left="630" w:hanging="420"/>
      </w:pPr>
    </w:lvl>
    <w:lvl w:ilvl="1" w:tentative="0">
      <w:start w:val="1"/>
      <w:numFmt w:val="lowerLetter"/>
      <w:lvlText w:val="%2)"/>
      <w:lvlJc w:val="left"/>
      <w:pPr>
        <w:ind w:left="1050" w:hanging="420"/>
      </w:pPr>
    </w:lvl>
    <w:lvl w:ilvl="2" w:tentative="0">
      <w:start w:val="1"/>
      <w:numFmt w:val="lowerRoman"/>
      <w:lvlText w:val="%3."/>
      <w:lvlJc w:val="right"/>
      <w:pPr>
        <w:ind w:left="1470" w:hanging="420"/>
      </w:pPr>
    </w:lvl>
    <w:lvl w:ilvl="3" w:tentative="0">
      <w:start w:val="1"/>
      <w:numFmt w:val="decimal"/>
      <w:lvlText w:val="%4."/>
      <w:lvlJc w:val="left"/>
      <w:pPr>
        <w:ind w:left="1890" w:hanging="420"/>
      </w:pPr>
    </w:lvl>
    <w:lvl w:ilvl="4" w:tentative="0">
      <w:start w:val="1"/>
      <w:numFmt w:val="lowerLetter"/>
      <w:lvlText w:val="%5)"/>
      <w:lvlJc w:val="left"/>
      <w:pPr>
        <w:ind w:left="2310" w:hanging="420"/>
      </w:pPr>
    </w:lvl>
    <w:lvl w:ilvl="5" w:tentative="0">
      <w:start w:val="1"/>
      <w:numFmt w:val="lowerRoman"/>
      <w:lvlText w:val="%6."/>
      <w:lvlJc w:val="right"/>
      <w:pPr>
        <w:ind w:left="2730" w:hanging="420"/>
      </w:pPr>
    </w:lvl>
    <w:lvl w:ilvl="6" w:tentative="0">
      <w:start w:val="1"/>
      <w:numFmt w:val="decimal"/>
      <w:lvlText w:val="%7."/>
      <w:lvlJc w:val="left"/>
      <w:pPr>
        <w:ind w:left="3150" w:hanging="420"/>
      </w:pPr>
    </w:lvl>
    <w:lvl w:ilvl="7" w:tentative="0">
      <w:start w:val="1"/>
      <w:numFmt w:val="lowerLetter"/>
      <w:lvlText w:val="%8)"/>
      <w:lvlJc w:val="left"/>
      <w:pPr>
        <w:ind w:left="3570" w:hanging="420"/>
      </w:pPr>
    </w:lvl>
    <w:lvl w:ilvl="8" w:tentative="0">
      <w:start w:val="1"/>
      <w:numFmt w:val="lowerRoman"/>
      <w:lvlText w:val="%9."/>
      <w:lvlJc w:val="right"/>
      <w:pPr>
        <w:ind w:left="3990" w:hanging="420"/>
      </w:pPr>
    </w:lvl>
  </w:abstractNum>
  <w:abstractNum w:abstractNumId="63">
    <w:nsid w:val="0000003F"/>
    <w:multiLevelType w:val="multilevel"/>
    <w:tmpl w:val="0000003F"/>
    <w:lvl w:ilvl="0" w:tentative="0">
      <w:start w:val="1"/>
      <w:numFmt w:val="chineseCounting"/>
      <w:lvlText w:val="（%1）"/>
      <w:lvlJc w:val="left"/>
      <w:pPr>
        <w:ind w:left="630" w:hanging="420"/>
      </w:pPr>
    </w:lvl>
    <w:lvl w:ilvl="1" w:tentative="0">
      <w:start w:val="1"/>
      <w:numFmt w:val="lowerLetter"/>
      <w:lvlText w:val="%2)"/>
      <w:lvlJc w:val="left"/>
      <w:pPr>
        <w:ind w:left="1680" w:hanging="420"/>
      </w:pPr>
    </w:lvl>
    <w:lvl w:ilvl="2" w:tentative="0">
      <w:start w:val="1"/>
      <w:numFmt w:val="lowerRoman"/>
      <w:lvlText w:val="%3."/>
      <w:lvlJc w:val="right"/>
      <w:pPr>
        <w:ind w:left="2100" w:hanging="420"/>
      </w:pPr>
    </w:lvl>
    <w:lvl w:ilvl="3" w:tentative="0">
      <w:start w:val="1"/>
      <w:numFmt w:val="decimal"/>
      <w:lvlText w:val="%4."/>
      <w:lvlJc w:val="left"/>
      <w:pPr>
        <w:ind w:left="2520" w:hanging="420"/>
      </w:pPr>
    </w:lvl>
    <w:lvl w:ilvl="4" w:tentative="0">
      <w:start w:val="1"/>
      <w:numFmt w:val="lowerLetter"/>
      <w:lvlText w:val="%5)"/>
      <w:lvlJc w:val="left"/>
      <w:pPr>
        <w:ind w:left="2940" w:hanging="420"/>
      </w:pPr>
    </w:lvl>
    <w:lvl w:ilvl="5" w:tentative="0">
      <w:start w:val="1"/>
      <w:numFmt w:val="lowerRoman"/>
      <w:lvlText w:val="%6."/>
      <w:lvlJc w:val="right"/>
      <w:pPr>
        <w:ind w:left="3360" w:hanging="420"/>
      </w:pPr>
    </w:lvl>
    <w:lvl w:ilvl="6" w:tentative="0">
      <w:start w:val="1"/>
      <w:numFmt w:val="decimal"/>
      <w:lvlText w:val="%7."/>
      <w:lvlJc w:val="left"/>
      <w:pPr>
        <w:ind w:left="3780" w:hanging="420"/>
      </w:pPr>
    </w:lvl>
    <w:lvl w:ilvl="7" w:tentative="0">
      <w:start w:val="1"/>
      <w:numFmt w:val="lowerLetter"/>
      <w:lvlText w:val="%8)"/>
      <w:lvlJc w:val="left"/>
      <w:pPr>
        <w:ind w:left="4200" w:hanging="420"/>
      </w:pPr>
    </w:lvl>
    <w:lvl w:ilvl="8" w:tentative="0">
      <w:start w:val="1"/>
      <w:numFmt w:val="lowerRoman"/>
      <w:lvlText w:val="%9."/>
      <w:lvlJc w:val="right"/>
      <w:pPr>
        <w:ind w:left="4620" w:hanging="420"/>
      </w:pPr>
    </w:lvl>
  </w:abstractNum>
  <w:abstractNum w:abstractNumId="64">
    <w:nsid w:val="00000040"/>
    <w:multiLevelType w:val="multilevel"/>
    <w:tmpl w:val="00000040"/>
    <w:lvl w:ilvl="0" w:tentative="0">
      <w:start w:val="3"/>
      <w:numFmt w:val="chineseCounting"/>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5">
    <w:nsid w:val="00000041"/>
    <w:multiLevelType w:val="multilevel"/>
    <w:tmpl w:val="00000041"/>
    <w:lvl w:ilvl="0" w:tentative="0">
      <w:start w:val="3"/>
      <w:numFmt w:val="chineseCounting"/>
      <w:lvlText w:val="第%1章"/>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6">
    <w:nsid w:val="00000042"/>
    <w:multiLevelType w:val="multilevel"/>
    <w:tmpl w:val="00000042"/>
    <w:lvl w:ilvl="0" w:tentative="0">
      <w:start w:val="1"/>
      <w:numFmt w:val="chineseCounting"/>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7">
    <w:nsid w:val="00000043"/>
    <w:multiLevelType w:val="multilevel"/>
    <w:tmpl w:val="00000043"/>
    <w:lvl w:ilvl="0" w:tentative="0">
      <w:start w:val="1"/>
      <w:numFmt w:val="chineseCounting"/>
      <w:lvlText w:val="（%1）"/>
      <w:lvlJc w:val="left"/>
      <w:pPr>
        <w:ind w:left="630" w:hanging="420"/>
      </w:p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68">
    <w:nsid w:val="00000044"/>
    <w:multiLevelType w:val="multilevel"/>
    <w:tmpl w:val="00000044"/>
    <w:lvl w:ilvl="0" w:tentative="0">
      <w:start w:val="2"/>
      <w:numFmt w:val="chineseCounting"/>
      <w:lvlText w:val="（%1）"/>
      <w:lvlJc w:val="left"/>
      <w:pPr>
        <w:ind w:left="630" w:hanging="420"/>
      </w:pPr>
    </w:lvl>
    <w:lvl w:ilvl="1" w:tentative="0">
      <w:start w:val="1"/>
      <w:numFmt w:val="lowerLetter"/>
      <w:lvlText w:val="%2)"/>
      <w:lvlJc w:val="left"/>
      <w:pPr>
        <w:ind w:left="1050" w:hanging="420"/>
      </w:pPr>
    </w:lvl>
    <w:lvl w:ilvl="2" w:tentative="0">
      <w:start w:val="1"/>
      <w:numFmt w:val="lowerRoman"/>
      <w:lvlText w:val="%3."/>
      <w:lvlJc w:val="right"/>
      <w:pPr>
        <w:ind w:left="1470" w:hanging="420"/>
      </w:pPr>
    </w:lvl>
    <w:lvl w:ilvl="3" w:tentative="0">
      <w:start w:val="1"/>
      <w:numFmt w:val="decimal"/>
      <w:lvlText w:val="%4."/>
      <w:lvlJc w:val="left"/>
      <w:pPr>
        <w:ind w:left="1890" w:hanging="420"/>
      </w:pPr>
    </w:lvl>
    <w:lvl w:ilvl="4" w:tentative="0">
      <w:start w:val="1"/>
      <w:numFmt w:val="lowerLetter"/>
      <w:lvlText w:val="%5)"/>
      <w:lvlJc w:val="left"/>
      <w:pPr>
        <w:ind w:left="2310" w:hanging="420"/>
      </w:pPr>
    </w:lvl>
    <w:lvl w:ilvl="5" w:tentative="0">
      <w:start w:val="1"/>
      <w:numFmt w:val="lowerRoman"/>
      <w:lvlText w:val="%6."/>
      <w:lvlJc w:val="right"/>
      <w:pPr>
        <w:ind w:left="2730" w:hanging="420"/>
      </w:pPr>
    </w:lvl>
    <w:lvl w:ilvl="6" w:tentative="0">
      <w:start w:val="1"/>
      <w:numFmt w:val="decimal"/>
      <w:lvlText w:val="%7."/>
      <w:lvlJc w:val="left"/>
      <w:pPr>
        <w:ind w:left="3150" w:hanging="420"/>
      </w:pPr>
    </w:lvl>
    <w:lvl w:ilvl="7" w:tentative="0">
      <w:start w:val="1"/>
      <w:numFmt w:val="lowerLetter"/>
      <w:lvlText w:val="%8)"/>
      <w:lvlJc w:val="left"/>
      <w:pPr>
        <w:ind w:left="3570" w:hanging="420"/>
      </w:pPr>
    </w:lvl>
    <w:lvl w:ilvl="8" w:tentative="0">
      <w:start w:val="1"/>
      <w:numFmt w:val="lowerRoman"/>
      <w:lvlText w:val="%9."/>
      <w:lvlJc w:val="right"/>
      <w:pPr>
        <w:ind w:left="3990" w:hanging="420"/>
      </w:pPr>
    </w:lvl>
  </w:abstractNum>
  <w:abstractNum w:abstractNumId="69">
    <w:nsid w:val="00000045"/>
    <w:multiLevelType w:val="singleLevel"/>
    <w:tmpl w:val="00000045"/>
    <w:lvl w:ilvl="0" w:tentative="0">
      <w:start w:val="2"/>
      <w:numFmt w:val="chineseCounting"/>
      <w:suff w:val="nothing"/>
      <w:lvlText w:val="（%1）"/>
      <w:lvlJc w:val="left"/>
      <w:rPr>
        <w:rFonts w:hint="eastAsia"/>
      </w:rPr>
    </w:lvl>
  </w:abstractNum>
  <w:abstractNum w:abstractNumId="70">
    <w:nsid w:val="00000046"/>
    <w:multiLevelType w:val="multilevel"/>
    <w:tmpl w:val="00000046"/>
    <w:lvl w:ilvl="0" w:tentative="0">
      <w:start w:val="2"/>
      <w:numFmt w:val="chineseCounting"/>
      <w:lvlText w:val="（%1）"/>
      <w:lvlJc w:val="left"/>
      <w:pPr>
        <w:ind w:left="630" w:hanging="420"/>
      </w:pPr>
    </w:lvl>
    <w:lvl w:ilvl="1" w:tentative="0">
      <w:start w:val="1"/>
      <w:numFmt w:val="lowerLetter"/>
      <w:lvlText w:val="%2)"/>
      <w:lvlJc w:val="left"/>
      <w:pPr>
        <w:ind w:left="1680" w:hanging="420"/>
      </w:pPr>
    </w:lvl>
    <w:lvl w:ilvl="2" w:tentative="0">
      <w:start w:val="1"/>
      <w:numFmt w:val="lowerRoman"/>
      <w:lvlText w:val="%3."/>
      <w:lvlJc w:val="right"/>
      <w:pPr>
        <w:ind w:left="2100" w:hanging="420"/>
      </w:pPr>
    </w:lvl>
    <w:lvl w:ilvl="3" w:tentative="0">
      <w:start w:val="1"/>
      <w:numFmt w:val="decimal"/>
      <w:lvlText w:val="%4."/>
      <w:lvlJc w:val="left"/>
      <w:pPr>
        <w:ind w:left="2520" w:hanging="420"/>
      </w:pPr>
    </w:lvl>
    <w:lvl w:ilvl="4" w:tentative="0">
      <w:start w:val="1"/>
      <w:numFmt w:val="lowerLetter"/>
      <w:lvlText w:val="%5)"/>
      <w:lvlJc w:val="left"/>
      <w:pPr>
        <w:ind w:left="2940" w:hanging="420"/>
      </w:pPr>
    </w:lvl>
    <w:lvl w:ilvl="5" w:tentative="0">
      <w:start w:val="1"/>
      <w:numFmt w:val="lowerRoman"/>
      <w:lvlText w:val="%6."/>
      <w:lvlJc w:val="right"/>
      <w:pPr>
        <w:ind w:left="3360" w:hanging="420"/>
      </w:pPr>
    </w:lvl>
    <w:lvl w:ilvl="6" w:tentative="0">
      <w:start w:val="1"/>
      <w:numFmt w:val="decimal"/>
      <w:lvlText w:val="%7."/>
      <w:lvlJc w:val="left"/>
      <w:pPr>
        <w:ind w:left="3780" w:hanging="420"/>
      </w:pPr>
    </w:lvl>
    <w:lvl w:ilvl="7" w:tentative="0">
      <w:start w:val="1"/>
      <w:numFmt w:val="lowerLetter"/>
      <w:lvlText w:val="%8)"/>
      <w:lvlJc w:val="left"/>
      <w:pPr>
        <w:ind w:left="4200" w:hanging="420"/>
      </w:pPr>
    </w:lvl>
    <w:lvl w:ilvl="8" w:tentative="0">
      <w:start w:val="1"/>
      <w:numFmt w:val="lowerRoman"/>
      <w:lvlText w:val="%9."/>
      <w:lvlJc w:val="right"/>
      <w:pPr>
        <w:ind w:left="4620" w:hanging="420"/>
      </w:pPr>
    </w:lvl>
  </w:abstractNum>
  <w:abstractNum w:abstractNumId="71">
    <w:nsid w:val="00000047"/>
    <w:multiLevelType w:val="multilevel"/>
    <w:tmpl w:val="00000047"/>
    <w:lvl w:ilvl="0" w:tentative="0">
      <w:start w:val="1"/>
      <w:numFmt w:val="decimal"/>
      <w:lvlText w:val="%1."/>
      <w:lvlJc w:val="left"/>
      <w:pPr>
        <w:ind w:left="630" w:hanging="420"/>
      </w:pPr>
    </w:lvl>
    <w:lvl w:ilvl="1" w:tentative="0">
      <w:start w:val="1"/>
      <w:numFmt w:val="lowerLetter"/>
      <w:lvlText w:val="%2)"/>
      <w:lvlJc w:val="left"/>
      <w:pPr>
        <w:ind w:left="1050" w:hanging="420"/>
      </w:pPr>
    </w:lvl>
    <w:lvl w:ilvl="2" w:tentative="0">
      <w:start w:val="1"/>
      <w:numFmt w:val="lowerRoman"/>
      <w:lvlText w:val="%3."/>
      <w:lvlJc w:val="right"/>
      <w:pPr>
        <w:ind w:left="1470" w:hanging="420"/>
      </w:pPr>
    </w:lvl>
    <w:lvl w:ilvl="3" w:tentative="0">
      <w:start w:val="1"/>
      <w:numFmt w:val="decimal"/>
      <w:lvlText w:val="%4."/>
      <w:lvlJc w:val="left"/>
      <w:pPr>
        <w:ind w:left="1890" w:hanging="420"/>
      </w:pPr>
    </w:lvl>
    <w:lvl w:ilvl="4" w:tentative="0">
      <w:start w:val="1"/>
      <w:numFmt w:val="lowerLetter"/>
      <w:lvlText w:val="%5)"/>
      <w:lvlJc w:val="left"/>
      <w:pPr>
        <w:ind w:left="2310" w:hanging="420"/>
      </w:pPr>
    </w:lvl>
    <w:lvl w:ilvl="5" w:tentative="0">
      <w:start w:val="1"/>
      <w:numFmt w:val="lowerRoman"/>
      <w:lvlText w:val="%6."/>
      <w:lvlJc w:val="right"/>
      <w:pPr>
        <w:ind w:left="2730" w:hanging="420"/>
      </w:pPr>
    </w:lvl>
    <w:lvl w:ilvl="6" w:tentative="0">
      <w:start w:val="1"/>
      <w:numFmt w:val="decimal"/>
      <w:lvlText w:val="%7."/>
      <w:lvlJc w:val="left"/>
      <w:pPr>
        <w:ind w:left="3150" w:hanging="420"/>
      </w:pPr>
    </w:lvl>
    <w:lvl w:ilvl="7" w:tentative="0">
      <w:start w:val="1"/>
      <w:numFmt w:val="lowerLetter"/>
      <w:lvlText w:val="%8)"/>
      <w:lvlJc w:val="left"/>
      <w:pPr>
        <w:ind w:left="3570" w:hanging="420"/>
      </w:pPr>
    </w:lvl>
    <w:lvl w:ilvl="8" w:tentative="0">
      <w:start w:val="1"/>
      <w:numFmt w:val="lowerRoman"/>
      <w:lvlText w:val="%9."/>
      <w:lvlJc w:val="right"/>
      <w:pPr>
        <w:ind w:left="3990" w:hanging="420"/>
      </w:pPr>
    </w:lvl>
  </w:abstractNum>
  <w:abstractNum w:abstractNumId="72">
    <w:nsid w:val="00000048"/>
    <w:multiLevelType w:val="multilevel"/>
    <w:tmpl w:val="00000048"/>
    <w:lvl w:ilvl="0" w:tentative="0">
      <w:start w:val="2"/>
      <w:numFmt w:val="chineseCounting"/>
      <w:lvlText w:val="%1、"/>
      <w:lvlJc w:val="left"/>
      <w:pPr>
        <w:ind w:left="420" w:hanging="420"/>
      </w:pPr>
      <w:rPr>
        <w:rFonts w:hint="eastAsia"/>
        <w:highlight w:val="yellow"/>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3">
    <w:nsid w:val="00000049"/>
    <w:multiLevelType w:val="singleLevel"/>
    <w:tmpl w:val="00000049"/>
    <w:lvl w:ilvl="0" w:tentative="0">
      <w:start w:val="1"/>
      <w:numFmt w:val="decimal"/>
      <w:suff w:val="nothing"/>
      <w:lvlText w:val="(%1）"/>
      <w:lvlJc w:val="left"/>
    </w:lvl>
  </w:abstractNum>
  <w:abstractNum w:abstractNumId="74">
    <w:nsid w:val="0000004A"/>
    <w:multiLevelType w:val="multilevel"/>
    <w:tmpl w:val="0000004A"/>
    <w:lvl w:ilvl="0" w:tentative="0">
      <w:start w:val="1"/>
      <w:numFmt w:val="decimal"/>
      <w:lvlText w:val="%1."/>
      <w:lvlJc w:val="left"/>
      <w:pPr>
        <w:ind w:left="840" w:hanging="420"/>
      </w:p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75">
    <w:nsid w:val="0000004B"/>
    <w:multiLevelType w:val="multilevel"/>
    <w:tmpl w:val="0000004B"/>
    <w:lvl w:ilvl="0" w:tentative="0">
      <w:start w:val="1"/>
      <w:numFmt w:val="decimal"/>
      <w:lvlText w:val="%1、"/>
      <w:lvlJc w:val="left"/>
      <w:pPr>
        <w:ind w:left="840" w:hanging="420"/>
      </w:p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76">
    <w:nsid w:val="0000004C"/>
    <w:multiLevelType w:val="multilevel"/>
    <w:tmpl w:val="0000004C"/>
    <w:lvl w:ilvl="0" w:tentative="0">
      <w:start w:val="7"/>
      <w:numFmt w:val="chineseCounting"/>
      <w:lvlText w:val="第%1章"/>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7">
    <w:nsid w:val="0000004D"/>
    <w:multiLevelType w:val="multilevel"/>
    <w:tmpl w:val="0000004D"/>
    <w:lvl w:ilvl="0" w:tentative="0">
      <w:start w:val="1"/>
      <w:numFmt w:val="chineseCounting"/>
      <w:lvlText w:val="（%1）"/>
      <w:lvlJc w:val="left"/>
      <w:pPr>
        <w:ind w:left="840" w:hanging="420"/>
      </w:p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78">
    <w:nsid w:val="0000004E"/>
    <w:multiLevelType w:val="multilevel"/>
    <w:tmpl w:val="0000004E"/>
    <w:lvl w:ilvl="0" w:tentative="0">
      <w:start w:val="2"/>
      <w:numFmt w:val="chineseCounting"/>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9">
    <w:nsid w:val="0000004F"/>
    <w:multiLevelType w:val="multilevel"/>
    <w:tmpl w:val="0000004F"/>
    <w:lvl w:ilvl="0" w:tentative="0">
      <w:start w:val="2"/>
      <w:numFmt w:val="chineseCounting"/>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0">
    <w:nsid w:val="00000050"/>
    <w:multiLevelType w:val="multilevel"/>
    <w:tmpl w:val="00000050"/>
    <w:lvl w:ilvl="0" w:tentative="0">
      <w:start w:val="2"/>
      <w:numFmt w:val="chineseCounting"/>
      <w:lvlText w:val="第%1节"/>
      <w:lvlJc w:val="left"/>
      <w:pPr>
        <w:ind w:left="420" w:hanging="420"/>
      </w:p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81">
    <w:nsid w:val="00000051"/>
    <w:multiLevelType w:val="singleLevel"/>
    <w:tmpl w:val="00000051"/>
    <w:lvl w:ilvl="0" w:tentative="0">
      <w:start w:val="1"/>
      <w:numFmt w:val="chineseCounting"/>
      <w:suff w:val="nothing"/>
      <w:lvlText w:val="%1、"/>
      <w:lvlJc w:val="left"/>
      <w:rPr>
        <w:rFonts w:hint="eastAsia"/>
      </w:rPr>
    </w:lvl>
  </w:abstractNum>
  <w:abstractNum w:abstractNumId="82">
    <w:nsid w:val="00000052"/>
    <w:multiLevelType w:val="singleLevel"/>
    <w:tmpl w:val="00000052"/>
    <w:lvl w:ilvl="0" w:tentative="0">
      <w:start w:val="1"/>
      <w:numFmt w:val="decimal"/>
      <w:lvlText w:val="(%1)"/>
      <w:lvlJc w:val="left"/>
      <w:pPr>
        <w:ind w:left="425" w:hanging="425"/>
      </w:pPr>
      <w:rPr>
        <w:rFonts w:hint="default"/>
      </w:rPr>
    </w:lvl>
  </w:abstractNum>
  <w:abstractNum w:abstractNumId="83">
    <w:nsid w:val="00000053"/>
    <w:multiLevelType w:val="singleLevel"/>
    <w:tmpl w:val="00000053"/>
    <w:lvl w:ilvl="0" w:tentative="0">
      <w:start w:val="1"/>
      <w:numFmt w:val="chineseCounting"/>
      <w:suff w:val="nothing"/>
      <w:lvlText w:val="%1、"/>
      <w:lvlJc w:val="left"/>
      <w:rPr>
        <w:rFonts w:hint="eastAsia"/>
      </w:rPr>
    </w:lvl>
  </w:abstractNum>
  <w:abstractNum w:abstractNumId="84">
    <w:nsid w:val="00000054"/>
    <w:multiLevelType w:val="singleLevel"/>
    <w:tmpl w:val="00000054"/>
    <w:lvl w:ilvl="0" w:tentative="0">
      <w:start w:val="1"/>
      <w:numFmt w:val="decimal"/>
      <w:suff w:val="nothing"/>
      <w:lvlText w:val="%1、"/>
      <w:lvlJc w:val="left"/>
    </w:lvl>
  </w:abstractNum>
  <w:abstractNum w:abstractNumId="85">
    <w:nsid w:val="00000055"/>
    <w:multiLevelType w:val="singleLevel"/>
    <w:tmpl w:val="00000055"/>
    <w:lvl w:ilvl="0" w:tentative="0">
      <w:start w:val="1"/>
      <w:numFmt w:val="decimalEnclosedCircleChinese"/>
      <w:suff w:val="nothing"/>
      <w:lvlText w:val="%1　"/>
      <w:lvlJc w:val="left"/>
      <w:pPr>
        <w:ind w:left="0" w:firstLine="400"/>
      </w:pPr>
      <w:rPr>
        <w:rFonts w:hint="eastAsia"/>
      </w:rPr>
    </w:lvl>
  </w:abstractNum>
  <w:abstractNum w:abstractNumId="86">
    <w:nsid w:val="00000056"/>
    <w:multiLevelType w:val="singleLevel"/>
    <w:tmpl w:val="00000056"/>
    <w:lvl w:ilvl="0" w:tentative="0">
      <w:start w:val="1"/>
      <w:numFmt w:val="decimalEnclosedCircleChinese"/>
      <w:suff w:val="nothing"/>
      <w:lvlText w:val="%1　"/>
      <w:lvlJc w:val="left"/>
      <w:pPr>
        <w:ind w:left="-420" w:firstLine="400"/>
      </w:pPr>
      <w:rPr>
        <w:rFonts w:hint="eastAsia"/>
      </w:rPr>
    </w:lvl>
  </w:abstractNum>
  <w:abstractNum w:abstractNumId="87">
    <w:nsid w:val="00000057"/>
    <w:multiLevelType w:val="multilevel"/>
    <w:tmpl w:val="00000057"/>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88">
    <w:nsid w:val="00000058"/>
    <w:multiLevelType w:val="multilevel"/>
    <w:tmpl w:val="00000058"/>
    <w:lvl w:ilvl="0" w:tentative="0">
      <w:start w:val="4"/>
      <w:numFmt w:val="chineseCounting"/>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9">
    <w:nsid w:val="00000059"/>
    <w:multiLevelType w:val="multilevel"/>
    <w:tmpl w:val="00000059"/>
    <w:lvl w:ilvl="0" w:tentative="0">
      <w:start w:val="3"/>
      <w:numFmt w:val="chineseCounting"/>
      <w:lvlText w:val="第%1节"/>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90">
    <w:nsid w:val="0000005A"/>
    <w:multiLevelType w:val="multilevel"/>
    <w:tmpl w:val="0000005A"/>
    <w:lvl w:ilvl="0" w:tentative="0">
      <w:start w:val="2"/>
      <w:numFmt w:val="chineseCounting"/>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91">
    <w:nsid w:val="0000005B"/>
    <w:multiLevelType w:val="singleLevel"/>
    <w:tmpl w:val="0000005B"/>
    <w:lvl w:ilvl="0" w:tentative="0">
      <w:start w:val="1"/>
      <w:numFmt w:val="chineseCounting"/>
      <w:suff w:val="nothing"/>
      <w:lvlText w:val="%1、"/>
      <w:lvlJc w:val="left"/>
      <w:pPr>
        <w:ind w:left="-210"/>
      </w:pPr>
      <w:rPr>
        <w:rFonts w:hint="eastAsia"/>
      </w:rPr>
    </w:lvl>
  </w:abstractNum>
  <w:abstractNum w:abstractNumId="92">
    <w:nsid w:val="0000005C"/>
    <w:multiLevelType w:val="multilevel"/>
    <w:tmpl w:val="0000005C"/>
    <w:lvl w:ilvl="0" w:tentative="0">
      <w:start w:val="2"/>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93">
    <w:nsid w:val="0000005D"/>
    <w:multiLevelType w:val="multilevel"/>
    <w:tmpl w:val="0000005D"/>
    <w:lvl w:ilvl="0" w:tentative="0">
      <w:start w:val="1"/>
      <w:numFmt w:val="chineseCounting"/>
      <w:lvlText w:val="第%1节"/>
      <w:lvlJc w:val="left"/>
      <w:pPr>
        <w:ind w:left="63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94">
    <w:nsid w:val="0000005E"/>
    <w:multiLevelType w:val="multilevel"/>
    <w:tmpl w:val="0000005E"/>
    <w:lvl w:ilvl="0" w:tentative="0">
      <w:start w:val="1"/>
      <w:numFmt w:val="chineseCounting"/>
      <w:lvlText w:val="%1、"/>
      <w:lvlJc w:val="left"/>
      <w:pPr>
        <w:ind w:left="840" w:hanging="420"/>
      </w:p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95">
    <w:nsid w:val="0000005F"/>
    <w:multiLevelType w:val="multilevel"/>
    <w:tmpl w:val="0000005F"/>
    <w:lvl w:ilvl="0" w:tentative="0">
      <w:start w:val="1"/>
      <w:numFmt w:val="chineseCounting"/>
      <w:lvlText w:val="%1、"/>
      <w:lvlJc w:val="left"/>
      <w:pPr>
        <w:ind w:left="840" w:hanging="420"/>
      </w:p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96">
    <w:nsid w:val="00000060"/>
    <w:multiLevelType w:val="multilevel"/>
    <w:tmpl w:val="00000060"/>
    <w:lvl w:ilvl="0" w:tentative="0">
      <w:start w:val="1"/>
      <w:numFmt w:val="decimal"/>
      <w:lvlText w:val="%1、"/>
      <w:lvlJc w:val="left"/>
      <w:pPr>
        <w:ind w:left="420" w:hanging="420"/>
      </w:pPr>
    </w:lvl>
    <w:lvl w:ilvl="1" w:tentative="0">
      <w:start w:val="1"/>
      <w:numFmt w:val="lowerLetter"/>
      <w:lvlText w:val="%2)"/>
      <w:lvlJc w:val="left"/>
      <w:pPr>
        <w:ind w:left="1680" w:hanging="420"/>
      </w:pPr>
    </w:lvl>
    <w:lvl w:ilvl="2" w:tentative="0">
      <w:start w:val="1"/>
      <w:numFmt w:val="lowerRoman"/>
      <w:lvlText w:val="%3."/>
      <w:lvlJc w:val="right"/>
      <w:pPr>
        <w:ind w:left="2100" w:hanging="420"/>
      </w:pPr>
    </w:lvl>
    <w:lvl w:ilvl="3" w:tentative="0">
      <w:start w:val="1"/>
      <w:numFmt w:val="decimal"/>
      <w:lvlText w:val="%4."/>
      <w:lvlJc w:val="left"/>
      <w:pPr>
        <w:ind w:left="2520" w:hanging="420"/>
      </w:pPr>
    </w:lvl>
    <w:lvl w:ilvl="4" w:tentative="0">
      <w:start w:val="1"/>
      <w:numFmt w:val="lowerLetter"/>
      <w:lvlText w:val="%5)"/>
      <w:lvlJc w:val="left"/>
      <w:pPr>
        <w:ind w:left="2940" w:hanging="420"/>
      </w:pPr>
    </w:lvl>
    <w:lvl w:ilvl="5" w:tentative="0">
      <w:start w:val="1"/>
      <w:numFmt w:val="lowerRoman"/>
      <w:lvlText w:val="%6."/>
      <w:lvlJc w:val="right"/>
      <w:pPr>
        <w:ind w:left="3360" w:hanging="420"/>
      </w:pPr>
    </w:lvl>
    <w:lvl w:ilvl="6" w:tentative="0">
      <w:start w:val="1"/>
      <w:numFmt w:val="decimal"/>
      <w:lvlText w:val="%7."/>
      <w:lvlJc w:val="left"/>
      <w:pPr>
        <w:ind w:left="3780" w:hanging="420"/>
      </w:pPr>
    </w:lvl>
    <w:lvl w:ilvl="7" w:tentative="0">
      <w:start w:val="1"/>
      <w:numFmt w:val="lowerLetter"/>
      <w:lvlText w:val="%8)"/>
      <w:lvlJc w:val="left"/>
      <w:pPr>
        <w:ind w:left="4200" w:hanging="420"/>
      </w:pPr>
    </w:lvl>
    <w:lvl w:ilvl="8" w:tentative="0">
      <w:start w:val="1"/>
      <w:numFmt w:val="lowerRoman"/>
      <w:lvlText w:val="%9."/>
      <w:lvlJc w:val="right"/>
      <w:pPr>
        <w:ind w:left="4620" w:hanging="420"/>
      </w:pPr>
    </w:lvl>
  </w:abstractNum>
  <w:abstractNum w:abstractNumId="97">
    <w:nsid w:val="00000061"/>
    <w:multiLevelType w:val="multilevel"/>
    <w:tmpl w:val="00000061"/>
    <w:lvl w:ilvl="0" w:tentative="0">
      <w:start w:val="3"/>
      <w:numFmt w:val="chineseCounting"/>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98">
    <w:nsid w:val="00000062"/>
    <w:multiLevelType w:val="multilevel"/>
    <w:tmpl w:val="00000062"/>
    <w:lvl w:ilvl="0" w:tentative="0">
      <w:start w:val="9"/>
      <w:numFmt w:val="chineseCounting"/>
      <w:lvlText w:val="第%1章"/>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99">
    <w:nsid w:val="00000063"/>
    <w:multiLevelType w:val="singleLevel"/>
    <w:tmpl w:val="00000063"/>
    <w:lvl w:ilvl="0" w:tentative="0">
      <w:start w:val="1"/>
      <w:numFmt w:val="decimal"/>
      <w:lvlText w:val="%1)"/>
      <w:lvlJc w:val="left"/>
      <w:pPr>
        <w:ind w:left="425" w:hanging="425"/>
      </w:pPr>
      <w:rPr>
        <w:rFonts w:hint="default"/>
      </w:rPr>
    </w:lvl>
  </w:abstractNum>
  <w:abstractNum w:abstractNumId="100">
    <w:nsid w:val="00000064"/>
    <w:multiLevelType w:val="singleLevel"/>
    <w:tmpl w:val="00000064"/>
    <w:lvl w:ilvl="0" w:tentative="0">
      <w:start w:val="1"/>
      <w:numFmt w:val="decimalEnclosedCircleChinese"/>
      <w:suff w:val="nothing"/>
      <w:lvlText w:val="%1　"/>
      <w:lvlJc w:val="left"/>
      <w:pPr>
        <w:ind w:left="0" w:firstLine="400"/>
      </w:pPr>
      <w:rPr>
        <w:rFonts w:hint="eastAsia"/>
      </w:rPr>
    </w:lvl>
  </w:abstractNum>
  <w:abstractNum w:abstractNumId="101">
    <w:nsid w:val="00000065"/>
    <w:multiLevelType w:val="singleLevel"/>
    <w:tmpl w:val="00000065"/>
    <w:lvl w:ilvl="0" w:tentative="0">
      <w:start w:val="1"/>
      <w:numFmt w:val="decimalEnclosedCircleChinese"/>
      <w:suff w:val="nothing"/>
      <w:lvlText w:val="%1　"/>
      <w:lvlJc w:val="left"/>
      <w:pPr>
        <w:ind w:left="0" w:firstLine="400"/>
      </w:pPr>
      <w:rPr>
        <w:rFonts w:hint="eastAsia"/>
      </w:rPr>
    </w:lvl>
  </w:abstractNum>
  <w:abstractNum w:abstractNumId="102">
    <w:nsid w:val="00000066"/>
    <w:multiLevelType w:val="multilevel"/>
    <w:tmpl w:val="00000066"/>
    <w:lvl w:ilvl="0" w:tentative="0">
      <w:start w:val="3"/>
      <w:numFmt w:val="chineseCounting"/>
      <w:lvlText w:val="第%1节"/>
      <w:lvlJc w:val="left"/>
      <w:pPr>
        <w:ind w:left="840" w:hanging="420"/>
      </w:p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103">
    <w:nsid w:val="00000067"/>
    <w:multiLevelType w:val="multilevel"/>
    <w:tmpl w:val="00000067"/>
    <w:lvl w:ilvl="0" w:tentative="0">
      <w:start w:val="1"/>
      <w:numFmt w:val="decimal"/>
      <w:lvlText w:val="%1、"/>
      <w:lvlJc w:val="left"/>
      <w:pPr>
        <w:ind w:left="630" w:hanging="420"/>
      </w:pPr>
    </w:lvl>
    <w:lvl w:ilvl="1" w:tentative="0">
      <w:start w:val="1"/>
      <w:numFmt w:val="lowerLetter"/>
      <w:lvlText w:val="%2)"/>
      <w:lvlJc w:val="left"/>
      <w:pPr>
        <w:ind w:left="1050" w:hanging="420"/>
      </w:pPr>
    </w:lvl>
    <w:lvl w:ilvl="2" w:tentative="0">
      <w:start w:val="1"/>
      <w:numFmt w:val="lowerRoman"/>
      <w:lvlText w:val="%3."/>
      <w:lvlJc w:val="right"/>
      <w:pPr>
        <w:ind w:left="1470" w:hanging="420"/>
      </w:pPr>
    </w:lvl>
    <w:lvl w:ilvl="3" w:tentative="0">
      <w:start w:val="1"/>
      <w:numFmt w:val="decimal"/>
      <w:lvlText w:val="%4."/>
      <w:lvlJc w:val="left"/>
      <w:pPr>
        <w:ind w:left="1890" w:hanging="420"/>
      </w:pPr>
    </w:lvl>
    <w:lvl w:ilvl="4" w:tentative="0">
      <w:start w:val="1"/>
      <w:numFmt w:val="lowerLetter"/>
      <w:lvlText w:val="%5)"/>
      <w:lvlJc w:val="left"/>
      <w:pPr>
        <w:ind w:left="2310" w:hanging="420"/>
      </w:pPr>
    </w:lvl>
    <w:lvl w:ilvl="5" w:tentative="0">
      <w:start w:val="1"/>
      <w:numFmt w:val="lowerRoman"/>
      <w:lvlText w:val="%6."/>
      <w:lvlJc w:val="right"/>
      <w:pPr>
        <w:ind w:left="2730" w:hanging="420"/>
      </w:pPr>
    </w:lvl>
    <w:lvl w:ilvl="6" w:tentative="0">
      <w:start w:val="1"/>
      <w:numFmt w:val="decimal"/>
      <w:lvlText w:val="%7."/>
      <w:lvlJc w:val="left"/>
      <w:pPr>
        <w:ind w:left="3150" w:hanging="420"/>
      </w:pPr>
    </w:lvl>
    <w:lvl w:ilvl="7" w:tentative="0">
      <w:start w:val="1"/>
      <w:numFmt w:val="lowerLetter"/>
      <w:lvlText w:val="%8)"/>
      <w:lvlJc w:val="left"/>
      <w:pPr>
        <w:ind w:left="3570" w:hanging="420"/>
      </w:pPr>
    </w:lvl>
    <w:lvl w:ilvl="8" w:tentative="0">
      <w:start w:val="1"/>
      <w:numFmt w:val="lowerRoman"/>
      <w:lvlText w:val="%9."/>
      <w:lvlJc w:val="right"/>
      <w:pPr>
        <w:ind w:left="3990" w:hanging="420"/>
      </w:pPr>
    </w:lvl>
  </w:abstractNum>
  <w:abstractNum w:abstractNumId="104">
    <w:nsid w:val="00000068"/>
    <w:multiLevelType w:val="multilevel"/>
    <w:tmpl w:val="00000068"/>
    <w:lvl w:ilvl="0" w:tentative="0">
      <w:start w:val="1"/>
      <w:numFmt w:val="lowerLetter"/>
      <w:lvlText w:val="%1)"/>
      <w:lvlJc w:val="left"/>
      <w:pPr>
        <w:ind w:left="840" w:hanging="420"/>
      </w:p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105">
    <w:nsid w:val="00000069"/>
    <w:multiLevelType w:val="singleLevel"/>
    <w:tmpl w:val="00000069"/>
    <w:lvl w:ilvl="0" w:tentative="0">
      <w:start w:val="1"/>
      <w:numFmt w:val="decimal"/>
      <w:lvlText w:val="(%1)"/>
      <w:lvlJc w:val="left"/>
      <w:pPr>
        <w:ind w:left="425" w:hanging="425"/>
      </w:pPr>
      <w:rPr>
        <w:rFonts w:hint="default"/>
      </w:rPr>
    </w:lvl>
  </w:abstractNum>
  <w:abstractNum w:abstractNumId="106">
    <w:nsid w:val="0000006A"/>
    <w:multiLevelType w:val="singleLevel"/>
    <w:tmpl w:val="0000006A"/>
    <w:lvl w:ilvl="0" w:tentative="0">
      <w:start w:val="1"/>
      <w:numFmt w:val="lowerLetter"/>
      <w:lvlText w:val="%1."/>
      <w:lvlJc w:val="left"/>
      <w:pPr>
        <w:ind w:left="425" w:hanging="425"/>
      </w:pPr>
      <w:rPr>
        <w:rFonts w:hint="default"/>
      </w:rPr>
    </w:lvl>
  </w:abstractNum>
  <w:abstractNum w:abstractNumId="107">
    <w:nsid w:val="0000006B"/>
    <w:multiLevelType w:val="singleLevel"/>
    <w:tmpl w:val="0000006B"/>
    <w:lvl w:ilvl="0" w:tentative="0">
      <w:start w:val="2"/>
      <w:numFmt w:val="chineseCounting"/>
      <w:suff w:val="nothing"/>
      <w:lvlText w:val="（%1）"/>
      <w:lvlJc w:val="left"/>
      <w:rPr>
        <w:rFonts w:hint="eastAsia"/>
      </w:rPr>
    </w:lvl>
  </w:abstractNum>
  <w:abstractNum w:abstractNumId="108">
    <w:nsid w:val="0000006C"/>
    <w:multiLevelType w:val="singleLevel"/>
    <w:tmpl w:val="0000006C"/>
    <w:lvl w:ilvl="0" w:tentative="0">
      <w:start w:val="1"/>
      <w:numFmt w:val="bullet"/>
      <w:lvlText w:val=""/>
      <w:lvlJc w:val="left"/>
      <w:pPr>
        <w:ind w:left="420" w:hanging="420"/>
      </w:pPr>
      <w:rPr>
        <w:rFonts w:hint="default" w:ascii="Wingdings" w:hAnsi="Wingdings"/>
      </w:rPr>
    </w:lvl>
  </w:abstractNum>
  <w:abstractNum w:abstractNumId="109">
    <w:nsid w:val="0000006D"/>
    <w:multiLevelType w:val="singleLevel"/>
    <w:tmpl w:val="0000006D"/>
    <w:lvl w:ilvl="0" w:tentative="0">
      <w:start w:val="1"/>
      <w:numFmt w:val="chineseCounting"/>
      <w:suff w:val="nothing"/>
      <w:lvlText w:val="%1、"/>
      <w:lvlJc w:val="left"/>
      <w:rPr>
        <w:rFonts w:hint="eastAsia"/>
      </w:rPr>
    </w:lvl>
  </w:abstractNum>
  <w:abstractNum w:abstractNumId="110">
    <w:nsid w:val="0000006E"/>
    <w:multiLevelType w:val="singleLevel"/>
    <w:tmpl w:val="0000006E"/>
    <w:lvl w:ilvl="0" w:tentative="0">
      <w:start w:val="1"/>
      <w:numFmt w:val="lowerLetter"/>
      <w:lvlText w:val="%1."/>
      <w:lvlJc w:val="left"/>
      <w:pPr>
        <w:ind w:left="425" w:hanging="425"/>
      </w:pPr>
      <w:rPr>
        <w:rFonts w:hint="default"/>
      </w:rPr>
    </w:lvl>
  </w:abstractNum>
  <w:abstractNum w:abstractNumId="111">
    <w:nsid w:val="0000006F"/>
    <w:multiLevelType w:val="singleLevel"/>
    <w:tmpl w:val="0000006F"/>
    <w:lvl w:ilvl="0" w:tentative="0">
      <w:start w:val="1"/>
      <w:numFmt w:val="bullet"/>
      <w:lvlText w:val=""/>
      <w:lvlJc w:val="left"/>
      <w:pPr>
        <w:ind w:left="420" w:hanging="420"/>
      </w:pPr>
      <w:rPr>
        <w:rFonts w:hint="default" w:ascii="Wingdings" w:hAnsi="Wingdings"/>
      </w:rPr>
    </w:lvl>
  </w:abstractNum>
  <w:abstractNum w:abstractNumId="112">
    <w:nsid w:val="00000070"/>
    <w:multiLevelType w:val="singleLevel"/>
    <w:tmpl w:val="00000070"/>
    <w:lvl w:ilvl="0" w:tentative="0">
      <w:start w:val="1"/>
      <w:numFmt w:val="bullet"/>
      <w:lvlText w:val=""/>
      <w:lvlJc w:val="left"/>
      <w:pPr>
        <w:ind w:left="420" w:hanging="420"/>
      </w:pPr>
      <w:rPr>
        <w:rFonts w:hint="default" w:ascii="Wingdings" w:hAnsi="Wingdings"/>
      </w:rPr>
    </w:lvl>
  </w:abstractNum>
  <w:abstractNum w:abstractNumId="113">
    <w:nsid w:val="00000071"/>
    <w:multiLevelType w:val="singleLevel"/>
    <w:tmpl w:val="00000071"/>
    <w:lvl w:ilvl="0" w:tentative="0">
      <w:start w:val="1"/>
      <w:numFmt w:val="bullet"/>
      <w:lvlText w:val=""/>
      <w:lvlJc w:val="left"/>
      <w:pPr>
        <w:ind w:left="420" w:hanging="420"/>
      </w:pPr>
      <w:rPr>
        <w:rFonts w:hint="default" w:ascii="Wingdings" w:hAnsi="Wingdings"/>
      </w:rPr>
    </w:lvl>
  </w:abstractNum>
  <w:abstractNum w:abstractNumId="114">
    <w:nsid w:val="00000072"/>
    <w:multiLevelType w:val="singleLevel"/>
    <w:tmpl w:val="00000072"/>
    <w:lvl w:ilvl="0" w:tentative="0">
      <w:start w:val="1"/>
      <w:numFmt w:val="bullet"/>
      <w:lvlText w:val=""/>
      <w:lvlJc w:val="left"/>
      <w:pPr>
        <w:ind w:left="420" w:hanging="420"/>
      </w:pPr>
      <w:rPr>
        <w:rFonts w:hint="default" w:ascii="Wingdings" w:hAnsi="Wingdings"/>
      </w:rPr>
    </w:lvl>
  </w:abstractNum>
  <w:abstractNum w:abstractNumId="115">
    <w:nsid w:val="00000073"/>
    <w:multiLevelType w:val="singleLevel"/>
    <w:tmpl w:val="00000073"/>
    <w:lvl w:ilvl="0" w:tentative="0">
      <w:start w:val="2"/>
      <w:numFmt w:val="decimal"/>
      <w:suff w:val="nothing"/>
      <w:lvlText w:val="%1、"/>
      <w:lvlJc w:val="left"/>
    </w:lvl>
  </w:abstractNum>
  <w:abstractNum w:abstractNumId="116">
    <w:nsid w:val="00000074"/>
    <w:multiLevelType w:val="singleLevel"/>
    <w:tmpl w:val="00000074"/>
    <w:lvl w:ilvl="0" w:tentative="0">
      <w:start w:val="1"/>
      <w:numFmt w:val="decimal"/>
      <w:suff w:val="nothing"/>
      <w:lvlText w:val="(%1）"/>
      <w:lvlJc w:val="left"/>
      <w:pPr>
        <w:ind w:left="-420"/>
      </w:pPr>
    </w:lvl>
  </w:abstractNum>
  <w:abstractNum w:abstractNumId="117">
    <w:nsid w:val="00000075"/>
    <w:multiLevelType w:val="singleLevel"/>
    <w:tmpl w:val="00000075"/>
    <w:lvl w:ilvl="0" w:tentative="0">
      <w:start w:val="1"/>
      <w:numFmt w:val="bullet"/>
      <w:lvlText w:val=""/>
      <w:lvlJc w:val="left"/>
      <w:pPr>
        <w:ind w:left="420" w:hanging="420"/>
      </w:pPr>
      <w:rPr>
        <w:rFonts w:hint="default" w:ascii="Wingdings" w:hAnsi="Wingdings"/>
      </w:rPr>
    </w:lvl>
  </w:abstractNum>
  <w:abstractNum w:abstractNumId="118">
    <w:nsid w:val="00000076"/>
    <w:multiLevelType w:val="singleLevel"/>
    <w:tmpl w:val="00000076"/>
    <w:lvl w:ilvl="0" w:tentative="0">
      <w:start w:val="1"/>
      <w:numFmt w:val="decimal"/>
      <w:suff w:val="nothing"/>
      <w:lvlText w:val="%1．"/>
      <w:lvlJc w:val="left"/>
      <w:pPr>
        <w:ind w:left="210"/>
      </w:pPr>
    </w:lvl>
  </w:abstractNum>
  <w:abstractNum w:abstractNumId="119">
    <w:nsid w:val="00000077"/>
    <w:multiLevelType w:val="singleLevel"/>
    <w:tmpl w:val="00000077"/>
    <w:lvl w:ilvl="0" w:tentative="0">
      <w:start w:val="1"/>
      <w:numFmt w:val="bullet"/>
      <w:lvlText w:val=""/>
      <w:lvlJc w:val="left"/>
      <w:pPr>
        <w:ind w:left="420" w:hanging="420"/>
      </w:pPr>
      <w:rPr>
        <w:rFonts w:hint="default" w:ascii="Wingdings" w:hAnsi="Wingdings"/>
      </w:rPr>
    </w:lvl>
  </w:abstractNum>
  <w:abstractNum w:abstractNumId="120">
    <w:nsid w:val="00000078"/>
    <w:multiLevelType w:val="singleLevel"/>
    <w:tmpl w:val="00000078"/>
    <w:lvl w:ilvl="0" w:tentative="0">
      <w:start w:val="1"/>
      <w:numFmt w:val="bullet"/>
      <w:lvlText w:val=""/>
      <w:lvlJc w:val="left"/>
      <w:pPr>
        <w:ind w:left="420" w:hanging="420"/>
      </w:pPr>
      <w:rPr>
        <w:rFonts w:hint="default" w:ascii="Wingdings" w:hAnsi="Wingdings"/>
      </w:rPr>
    </w:lvl>
  </w:abstractNum>
  <w:abstractNum w:abstractNumId="121">
    <w:nsid w:val="00000079"/>
    <w:multiLevelType w:val="singleLevel"/>
    <w:tmpl w:val="00000079"/>
    <w:lvl w:ilvl="0" w:tentative="0">
      <w:start w:val="1"/>
      <w:numFmt w:val="bullet"/>
      <w:lvlText w:val=""/>
      <w:lvlJc w:val="left"/>
      <w:pPr>
        <w:ind w:left="420" w:hanging="420"/>
      </w:pPr>
      <w:rPr>
        <w:rFonts w:hint="default" w:ascii="Wingdings" w:hAnsi="Wingdings"/>
      </w:rPr>
    </w:lvl>
  </w:abstractNum>
  <w:abstractNum w:abstractNumId="122">
    <w:nsid w:val="0000007A"/>
    <w:multiLevelType w:val="singleLevel"/>
    <w:tmpl w:val="0000007A"/>
    <w:lvl w:ilvl="0" w:tentative="0">
      <w:start w:val="1"/>
      <w:numFmt w:val="bullet"/>
      <w:lvlText w:val=""/>
      <w:lvlJc w:val="left"/>
      <w:pPr>
        <w:ind w:left="420" w:hanging="420"/>
      </w:pPr>
      <w:rPr>
        <w:rFonts w:hint="default" w:ascii="Wingdings" w:hAnsi="Wingdings"/>
      </w:rPr>
    </w:lvl>
  </w:abstractNum>
  <w:abstractNum w:abstractNumId="123">
    <w:nsid w:val="0000007B"/>
    <w:multiLevelType w:val="singleLevel"/>
    <w:tmpl w:val="0000007B"/>
    <w:lvl w:ilvl="0" w:tentative="0">
      <w:start w:val="1"/>
      <w:numFmt w:val="bullet"/>
      <w:lvlText w:val=""/>
      <w:lvlJc w:val="left"/>
      <w:pPr>
        <w:ind w:left="420" w:hanging="420"/>
      </w:pPr>
      <w:rPr>
        <w:rFonts w:hint="default" w:ascii="Wingdings" w:hAnsi="Wingdings"/>
      </w:rPr>
    </w:lvl>
  </w:abstractNum>
  <w:abstractNum w:abstractNumId="124">
    <w:nsid w:val="0000007C"/>
    <w:multiLevelType w:val="singleLevel"/>
    <w:tmpl w:val="0000007C"/>
    <w:lvl w:ilvl="0" w:tentative="0">
      <w:start w:val="1"/>
      <w:numFmt w:val="bullet"/>
      <w:lvlText w:val=""/>
      <w:lvlJc w:val="left"/>
      <w:pPr>
        <w:ind w:left="420" w:hanging="420"/>
      </w:pPr>
      <w:rPr>
        <w:rFonts w:hint="default" w:ascii="Wingdings" w:hAnsi="Wingdings"/>
      </w:rPr>
    </w:lvl>
  </w:abstractNum>
  <w:abstractNum w:abstractNumId="125">
    <w:nsid w:val="0000007D"/>
    <w:multiLevelType w:val="singleLevel"/>
    <w:tmpl w:val="0000007D"/>
    <w:lvl w:ilvl="0" w:tentative="0">
      <w:start w:val="1"/>
      <w:numFmt w:val="chineseCounting"/>
      <w:suff w:val="nothing"/>
      <w:lvlText w:val="（%1）"/>
      <w:lvlJc w:val="left"/>
      <w:pPr>
        <w:ind w:left="210" w:firstLine="420"/>
      </w:pPr>
      <w:rPr>
        <w:rFonts w:hint="eastAsia"/>
      </w:rPr>
    </w:lvl>
  </w:abstractNum>
  <w:abstractNum w:abstractNumId="126">
    <w:nsid w:val="0000007E"/>
    <w:multiLevelType w:val="singleLevel"/>
    <w:tmpl w:val="0000007E"/>
    <w:lvl w:ilvl="0" w:tentative="0">
      <w:start w:val="1"/>
      <w:numFmt w:val="decimal"/>
      <w:lvlText w:val="(%1)"/>
      <w:lvlJc w:val="left"/>
      <w:pPr>
        <w:ind w:left="425" w:hanging="425"/>
      </w:pPr>
      <w:rPr>
        <w:rFonts w:hint="default"/>
      </w:rPr>
    </w:lvl>
  </w:abstractNum>
  <w:abstractNum w:abstractNumId="127">
    <w:nsid w:val="0000007F"/>
    <w:multiLevelType w:val="singleLevel"/>
    <w:tmpl w:val="0000007F"/>
    <w:lvl w:ilvl="0" w:tentative="0">
      <w:start w:val="1"/>
      <w:numFmt w:val="chineseCounting"/>
      <w:suff w:val="nothing"/>
      <w:lvlText w:val="（%1）"/>
      <w:lvlJc w:val="left"/>
      <w:pPr>
        <w:ind w:left="0" w:firstLine="420"/>
      </w:pPr>
      <w:rPr>
        <w:rFonts w:hint="eastAsia"/>
      </w:rPr>
    </w:lvl>
  </w:abstractNum>
  <w:abstractNum w:abstractNumId="128">
    <w:nsid w:val="00000080"/>
    <w:multiLevelType w:val="singleLevel"/>
    <w:tmpl w:val="00000080"/>
    <w:lvl w:ilvl="0" w:tentative="0">
      <w:start w:val="1"/>
      <w:numFmt w:val="bullet"/>
      <w:lvlText w:val=""/>
      <w:lvlJc w:val="left"/>
      <w:pPr>
        <w:ind w:left="420" w:hanging="420"/>
      </w:pPr>
      <w:rPr>
        <w:rFonts w:hint="default" w:ascii="Wingdings" w:hAnsi="Wingdings"/>
      </w:rPr>
    </w:lvl>
  </w:abstractNum>
  <w:abstractNum w:abstractNumId="129">
    <w:nsid w:val="00000081"/>
    <w:multiLevelType w:val="singleLevel"/>
    <w:tmpl w:val="00000081"/>
    <w:lvl w:ilvl="0" w:tentative="0">
      <w:start w:val="1"/>
      <w:numFmt w:val="bullet"/>
      <w:lvlText w:val=""/>
      <w:lvlJc w:val="left"/>
      <w:pPr>
        <w:ind w:left="420" w:hanging="420"/>
      </w:pPr>
      <w:rPr>
        <w:rFonts w:hint="default" w:ascii="Wingdings" w:hAnsi="Wingdings"/>
      </w:rPr>
    </w:lvl>
  </w:abstractNum>
  <w:abstractNum w:abstractNumId="130">
    <w:nsid w:val="00000082"/>
    <w:multiLevelType w:val="singleLevel"/>
    <w:tmpl w:val="00000082"/>
    <w:lvl w:ilvl="0" w:tentative="0">
      <w:start w:val="1"/>
      <w:numFmt w:val="decimal"/>
      <w:lvlText w:val="(%1)"/>
      <w:lvlJc w:val="left"/>
      <w:pPr>
        <w:ind w:left="425" w:hanging="425"/>
      </w:pPr>
      <w:rPr>
        <w:rFonts w:hint="default"/>
      </w:rPr>
    </w:lvl>
  </w:abstractNum>
  <w:abstractNum w:abstractNumId="131">
    <w:nsid w:val="00000083"/>
    <w:multiLevelType w:val="singleLevel"/>
    <w:tmpl w:val="00000083"/>
    <w:lvl w:ilvl="0" w:tentative="0">
      <w:start w:val="1"/>
      <w:numFmt w:val="bullet"/>
      <w:lvlText w:val=""/>
      <w:lvlJc w:val="left"/>
      <w:pPr>
        <w:ind w:left="420" w:hanging="420"/>
      </w:pPr>
      <w:rPr>
        <w:rFonts w:hint="default" w:ascii="Wingdings" w:hAnsi="Wingdings"/>
      </w:rPr>
    </w:lvl>
  </w:abstractNum>
  <w:abstractNum w:abstractNumId="132">
    <w:nsid w:val="00000084"/>
    <w:multiLevelType w:val="multilevel"/>
    <w:tmpl w:val="00000084"/>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33">
    <w:nsid w:val="00000085"/>
    <w:multiLevelType w:val="multilevel"/>
    <w:tmpl w:val="00000085"/>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34">
    <w:nsid w:val="00000086"/>
    <w:multiLevelType w:val="multilevel"/>
    <w:tmpl w:val="00000086"/>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35">
    <w:nsid w:val="00000087"/>
    <w:multiLevelType w:val="multilevel"/>
    <w:tmpl w:val="00000087"/>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36">
    <w:nsid w:val="00000088"/>
    <w:multiLevelType w:val="multilevel"/>
    <w:tmpl w:val="00000088"/>
    <w:lvl w:ilvl="0" w:tentative="0">
      <w:start w:val="1"/>
      <w:numFmt w:val="bullet"/>
      <w:lvlText w:val=""/>
      <w:lvlJc w:val="left"/>
      <w:pPr>
        <w:ind w:left="840" w:hanging="420"/>
      </w:pPr>
      <w:rPr>
        <w:rFonts w:hint="default" w:ascii="Wingdings" w:hAnsi="Wingdings"/>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abstractNum w:abstractNumId="137">
    <w:nsid w:val="00000089"/>
    <w:multiLevelType w:val="multilevel"/>
    <w:tmpl w:val="00000089"/>
    <w:lvl w:ilvl="0" w:tentative="0">
      <w:start w:val="1"/>
      <w:numFmt w:val="bullet"/>
      <w:lvlText w:val=""/>
      <w:lvlJc w:val="left"/>
      <w:pPr>
        <w:ind w:left="840" w:hanging="420"/>
      </w:pPr>
      <w:rPr>
        <w:rFonts w:hint="default" w:ascii="Wingdings" w:hAnsi="Wingdings"/>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abstractNum w:abstractNumId="138">
    <w:nsid w:val="0000008A"/>
    <w:multiLevelType w:val="multilevel"/>
    <w:tmpl w:val="0000008A"/>
    <w:lvl w:ilvl="0" w:tentative="0">
      <w:start w:val="1"/>
      <w:numFmt w:val="bullet"/>
      <w:lvlText w:val=""/>
      <w:lvlJc w:val="left"/>
      <w:pPr>
        <w:ind w:left="840" w:hanging="420"/>
      </w:pPr>
      <w:rPr>
        <w:rFonts w:hint="default" w:ascii="Wingdings" w:hAnsi="Wingdings"/>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abstractNum w:abstractNumId="139">
    <w:nsid w:val="0000008B"/>
    <w:multiLevelType w:val="multilevel"/>
    <w:tmpl w:val="0000008B"/>
    <w:lvl w:ilvl="0" w:tentative="0">
      <w:start w:val="1"/>
      <w:numFmt w:val="bullet"/>
      <w:lvlText w:val=""/>
      <w:lvlJc w:val="left"/>
      <w:pPr>
        <w:ind w:left="840" w:hanging="420"/>
      </w:pPr>
      <w:rPr>
        <w:rFonts w:hint="default" w:ascii="Wingdings" w:hAnsi="Wingdings"/>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abstractNum w:abstractNumId="140">
    <w:nsid w:val="0000008C"/>
    <w:multiLevelType w:val="multilevel"/>
    <w:tmpl w:val="0000008C"/>
    <w:lvl w:ilvl="0" w:tentative="0">
      <w:start w:val="1"/>
      <w:numFmt w:val="bullet"/>
      <w:lvlText w:val=""/>
      <w:lvlJc w:val="left"/>
      <w:pPr>
        <w:ind w:left="840" w:hanging="420"/>
      </w:pPr>
      <w:rPr>
        <w:rFonts w:hint="default" w:ascii="Wingdings" w:hAnsi="Wingdings"/>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abstractNum w:abstractNumId="141">
    <w:nsid w:val="0000008D"/>
    <w:multiLevelType w:val="multilevel"/>
    <w:tmpl w:val="0000008D"/>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42">
    <w:nsid w:val="0000008E"/>
    <w:multiLevelType w:val="multilevel"/>
    <w:tmpl w:val="0000008E"/>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43">
    <w:nsid w:val="0000008F"/>
    <w:multiLevelType w:val="multilevel"/>
    <w:tmpl w:val="0000008F"/>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44">
    <w:nsid w:val="00000090"/>
    <w:multiLevelType w:val="multilevel"/>
    <w:tmpl w:val="00000090"/>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45">
    <w:nsid w:val="00000091"/>
    <w:multiLevelType w:val="multilevel"/>
    <w:tmpl w:val="00000091"/>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46">
    <w:nsid w:val="00000092"/>
    <w:multiLevelType w:val="multilevel"/>
    <w:tmpl w:val="00000092"/>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47">
    <w:nsid w:val="00000093"/>
    <w:multiLevelType w:val="multilevel"/>
    <w:tmpl w:val="00000093"/>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48">
    <w:nsid w:val="00000094"/>
    <w:multiLevelType w:val="multilevel"/>
    <w:tmpl w:val="00000094"/>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49">
    <w:nsid w:val="00000095"/>
    <w:multiLevelType w:val="multilevel"/>
    <w:tmpl w:val="00000095"/>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50">
    <w:nsid w:val="00000096"/>
    <w:multiLevelType w:val="multilevel"/>
    <w:tmpl w:val="00000096"/>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51">
    <w:nsid w:val="00000097"/>
    <w:multiLevelType w:val="multilevel"/>
    <w:tmpl w:val="00000097"/>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52">
    <w:nsid w:val="00000098"/>
    <w:multiLevelType w:val="multilevel"/>
    <w:tmpl w:val="00000098"/>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53">
    <w:nsid w:val="00000099"/>
    <w:multiLevelType w:val="multilevel"/>
    <w:tmpl w:val="00000099"/>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54">
    <w:nsid w:val="0000009A"/>
    <w:multiLevelType w:val="multilevel"/>
    <w:tmpl w:val="0000009A"/>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55">
    <w:nsid w:val="0000009B"/>
    <w:multiLevelType w:val="multilevel"/>
    <w:tmpl w:val="0000009B"/>
    <w:lvl w:ilvl="0" w:tentative="0">
      <w:start w:val="1"/>
      <w:numFmt w:val="bullet"/>
      <w:lvlText w:val=""/>
      <w:lvlJc w:val="left"/>
      <w:pPr>
        <w:ind w:left="845" w:hanging="420"/>
      </w:pPr>
      <w:rPr>
        <w:rFonts w:hint="default" w:ascii="Wingdings" w:hAnsi="Wingdings"/>
      </w:rPr>
    </w:lvl>
    <w:lvl w:ilvl="1" w:tentative="0">
      <w:start w:val="1"/>
      <w:numFmt w:val="bullet"/>
      <w:lvlText w:val=""/>
      <w:lvlJc w:val="left"/>
      <w:pPr>
        <w:ind w:left="1265" w:hanging="420"/>
      </w:pPr>
      <w:rPr>
        <w:rFonts w:hint="default" w:ascii="Wingdings" w:hAnsi="Wingdings"/>
      </w:rPr>
    </w:lvl>
    <w:lvl w:ilvl="2" w:tentative="0">
      <w:start w:val="1"/>
      <w:numFmt w:val="bullet"/>
      <w:lvlText w:val=""/>
      <w:lvlJc w:val="left"/>
      <w:pPr>
        <w:ind w:left="1685" w:hanging="420"/>
      </w:pPr>
      <w:rPr>
        <w:rFonts w:hint="default" w:ascii="Wingdings" w:hAnsi="Wingdings"/>
      </w:rPr>
    </w:lvl>
    <w:lvl w:ilvl="3" w:tentative="0">
      <w:start w:val="1"/>
      <w:numFmt w:val="bullet"/>
      <w:lvlText w:val=""/>
      <w:lvlJc w:val="left"/>
      <w:pPr>
        <w:ind w:left="2105" w:hanging="420"/>
      </w:pPr>
      <w:rPr>
        <w:rFonts w:hint="default" w:ascii="Wingdings" w:hAnsi="Wingdings"/>
      </w:rPr>
    </w:lvl>
    <w:lvl w:ilvl="4" w:tentative="0">
      <w:start w:val="1"/>
      <w:numFmt w:val="bullet"/>
      <w:lvlText w:val=""/>
      <w:lvlJc w:val="left"/>
      <w:pPr>
        <w:ind w:left="2525" w:hanging="420"/>
      </w:pPr>
      <w:rPr>
        <w:rFonts w:hint="default" w:ascii="Wingdings" w:hAnsi="Wingdings"/>
      </w:rPr>
    </w:lvl>
    <w:lvl w:ilvl="5" w:tentative="0">
      <w:start w:val="1"/>
      <w:numFmt w:val="bullet"/>
      <w:lvlText w:val=""/>
      <w:lvlJc w:val="left"/>
      <w:pPr>
        <w:ind w:left="2945" w:hanging="420"/>
      </w:pPr>
      <w:rPr>
        <w:rFonts w:hint="default" w:ascii="Wingdings" w:hAnsi="Wingdings"/>
      </w:rPr>
    </w:lvl>
    <w:lvl w:ilvl="6" w:tentative="0">
      <w:start w:val="1"/>
      <w:numFmt w:val="bullet"/>
      <w:lvlText w:val=""/>
      <w:lvlJc w:val="left"/>
      <w:pPr>
        <w:ind w:left="3365" w:hanging="420"/>
      </w:pPr>
      <w:rPr>
        <w:rFonts w:hint="default" w:ascii="Wingdings" w:hAnsi="Wingdings"/>
      </w:rPr>
    </w:lvl>
    <w:lvl w:ilvl="7" w:tentative="0">
      <w:start w:val="1"/>
      <w:numFmt w:val="bullet"/>
      <w:lvlText w:val=""/>
      <w:lvlJc w:val="left"/>
      <w:pPr>
        <w:ind w:left="3785" w:hanging="420"/>
      </w:pPr>
      <w:rPr>
        <w:rFonts w:hint="default" w:ascii="Wingdings" w:hAnsi="Wingdings"/>
      </w:rPr>
    </w:lvl>
    <w:lvl w:ilvl="8" w:tentative="0">
      <w:start w:val="1"/>
      <w:numFmt w:val="bullet"/>
      <w:lvlText w:val=""/>
      <w:lvlJc w:val="left"/>
      <w:pPr>
        <w:ind w:left="4205" w:hanging="420"/>
      </w:pPr>
      <w:rPr>
        <w:rFonts w:hint="default" w:ascii="Wingdings" w:hAnsi="Wingdings"/>
      </w:rPr>
    </w:lvl>
  </w:abstractNum>
  <w:abstractNum w:abstractNumId="156">
    <w:nsid w:val="0000009C"/>
    <w:multiLevelType w:val="multilevel"/>
    <w:tmpl w:val="0000009C"/>
    <w:lvl w:ilvl="0" w:tentative="0">
      <w:start w:val="1"/>
      <w:numFmt w:val="bullet"/>
      <w:lvlText w:val=""/>
      <w:lvlJc w:val="left"/>
      <w:pPr>
        <w:ind w:left="845" w:hanging="420"/>
      </w:pPr>
      <w:rPr>
        <w:rFonts w:hint="default" w:ascii="Wingdings" w:hAnsi="Wingdings"/>
      </w:rPr>
    </w:lvl>
    <w:lvl w:ilvl="1" w:tentative="0">
      <w:start w:val="1"/>
      <w:numFmt w:val="bullet"/>
      <w:lvlText w:val=""/>
      <w:lvlJc w:val="left"/>
      <w:pPr>
        <w:ind w:left="1265" w:hanging="420"/>
      </w:pPr>
      <w:rPr>
        <w:rFonts w:hint="default" w:ascii="Wingdings" w:hAnsi="Wingdings"/>
      </w:rPr>
    </w:lvl>
    <w:lvl w:ilvl="2" w:tentative="0">
      <w:start w:val="1"/>
      <w:numFmt w:val="bullet"/>
      <w:lvlText w:val=""/>
      <w:lvlJc w:val="left"/>
      <w:pPr>
        <w:ind w:left="1685" w:hanging="420"/>
      </w:pPr>
      <w:rPr>
        <w:rFonts w:hint="default" w:ascii="Wingdings" w:hAnsi="Wingdings"/>
      </w:rPr>
    </w:lvl>
    <w:lvl w:ilvl="3" w:tentative="0">
      <w:start w:val="1"/>
      <w:numFmt w:val="bullet"/>
      <w:lvlText w:val=""/>
      <w:lvlJc w:val="left"/>
      <w:pPr>
        <w:ind w:left="2105" w:hanging="420"/>
      </w:pPr>
      <w:rPr>
        <w:rFonts w:hint="default" w:ascii="Wingdings" w:hAnsi="Wingdings"/>
      </w:rPr>
    </w:lvl>
    <w:lvl w:ilvl="4" w:tentative="0">
      <w:start w:val="1"/>
      <w:numFmt w:val="bullet"/>
      <w:lvlText w:val=""/>
      <w:lvlJc w:val="left"/>
      <w:pPr>
        <w:ind w:left="2525" w:hanging="420"/>
      </w:pPr>
      <w:rPr>
        <w:rFonts w:hint="default" w:ascii="Wingdings" w:hAnsi="Wingdings"/>
      </w:rPr>
    </w:lvl>
    <w:lvl w:ilvl="5" w:tentative="0">
      <w:start w:val="1"/>
      <w:numFmt w:val="bullet"/>
      <w:lvlText w:val=""/>
      <w:lvlJc w:val="left"/>
      <w:pPr>
        <w:ind w:left="2945" w:hanging="420"/>
      </w:pPr>
      <w:rPr>
        <w:rFonts w:hint="default" w:ascii="Wingdings" w:hAnsi="Wingdings"/>
      </w:rPr>
    </w:lvl>
    <w:lvl w:ilvl="6" w:tentative="0">
      <w:start w:val="1"/>
      <w:numFmt w:val="bullet"/>
      <w:lvlText w:val=""/>
      <w:lvlJc w:val="left"/>
      <w:pPr>
        <w:ind w:left="3365" w:hanging="420"/>
      </w:pPr>
      <w:rPr>
        <w:rFonts w:hint="default" w:ascii="Wingdings" w:hAnsi="Wingdings"/>
      </w:rPr>
    </w:lvl>
    <w:lvl w:ilvl="7" w:tentative="0">
      <w:start w:val="1"/>
      <w:numFmt w:val="bullet"/>
      <w:lvlText w:val=""/>
      <w:lvlJc w:val="left"/>
      <w:pPr>
        <w:ind w:left="3785" w:hanging="420"/>
      </w:pPr>
      <w:rPr>
        <w:rFonts w:hint="default" w:ascii="Wingdings" w:hAnsi="Wingdings"/>
      </w:rPr>
    </w:lvl>
    <w:lvl w:ilvl="8" w:tentative="0">
      <w:start w:val="1"/>
      <w:numFmt w:val="bullet"/>
      <w:lvlText w:val=""/>
      <w:lvlJc w:val="left"/>
      <w:pPr>
        <w:ind w:left="4205" w:hanging="420"/>
      </w:pPr>
      <w:rPr>
        <w:rFonts w:hint="default" w:ascii="Wingdings" w:hAnsi="Wingdings"/>
      </w:rPr>
    </w:lvl>
  </w:abstractNum>
  <w:abstractNum w:abstractNumId="157">
    <w:nsid w:val="0000009D"/>
    <w:multiLevelType w:val="multilevel"/>
    <w:tmpl w:val="0000009D"/>
    <w:lvl w:ilvl="0" w:tentative="0">
      <w:start w:val="1"/>
      <w:numFmt w:val="bullet"/>
      <w:lvlText w:val=""/>
      <w:lvlJc w:val="left"/>
      <w:pPr>
        <w:ind w:left="845" w:hanging="420"/>
      </w:pPr>
      <w:rPr>
        <w:rFonts w:hint="default" w:ascii="Wingdings" w:hAnsi="Wingdings"/>
      </w:rPr>
    </w:lvl>
    <w:lvl w:ilvl="1" w:tentative="0">
      <w:start w:val="1"/>
      <w:numFmt w:val="bullet"/>
      <w:lvlText w:val=""/>
      <w:lvlJc w:val="left"/>
      <w:pPr>
        <w:ind w:left="1265" w:hanging="420"/>
      </w:pPr>
      <w:rPr>
        <w:rFonts w:hint="default" w:ascii="Wingdings" w:hAnsi="Wingdings"/>
      </w:rPr>
    </w:lvl>
    <w:lvl w:ilvl="2" w:tentative="0">
      <w:start w:val="1"/>
      <w:numFmt w:val="bullet"/>
      <w:lvlText w:val=""/>
      <w:lvlJc w:val="left"/>
      <w:pPr>
        <w:ind w:left="1685" w:hanging="420"/>
      </w:pPr>
      <w:rPr>
        <w:rFonts w:hint="default" w:ascii="Wingdings" w:hAnsi="Wingdings"/>
      </w:rPr>
    </w:lvl>
    <w:lvl w:ilvl="3" w:tentative="0">
      <w:start w:val="1"/>
      <w:numFmt w:val="bullet"/>
      <w:lvlText w:val=""/>
      <w:lvlJc w:val="left"/>
      <w:pPr>
        <w:ind w:left="2105" w:hanging="420"/>
      </w:pPr>
      <w:rPr>
        <w:rFonts w:hint="default" w:ascii="Wingdings" w:hAnsi="Wingdings"/>
      </w:rPr>
    </w:lvl>
    <w:lvl w:ilvl="4" w:tentative="0">
      <w:start w:val="1"/>
      <w:numFmt w:val="bullet"/>
      <w:lvlText w:val=""/>
      <w:lvlJc w:val="left"/>
      <w:pPr>
        <w:ind w:left="2525" w:hanging="420"/>
      </w:pPr>
      <w:rPr>
        <w:rFonts w:hint="default" w:ascii="Wingdings" w:hAnsi="Wingdings"/>
      </w:rPr>
    </w:lvl>
    <w:lvl w:ilvl="5" w:tentative="0">
      <w:start w:val="1"/>
      <w:numFmt w:val="bullet"/>
      <w:lvlText w:val=""/>
      <w:lvlJc w:val="left"/>
      <w:pPr>
        <w:ind w:left="2945" w:hanging="420"/>
      </w:pPr>
      <w:rPr>
        <w:rFonts w:hint="default" w:ascii="Wingdings" w:hAnsi="Wingdings"/>
      </w:rPr>
    </w:lvl>
    <w:lvl w:ilvl="6" w:tentative="0">
      <w:start w:val="1"/>
      <w:numFmt w:val="bullet"/>
      <w:lvlText w:val=""/>
      <w:lvlJc w:val="left"/>
      <w:pPr>
        <w:ind w:left="3365" w:hanging="420"/>
      </w:pPr>
      <w:rPr>
        <w:rFonts w:hint="default" w:ascii="Wingdings" w:hAnsi="Wingdings"/>
      </w:rPr>
    </w:lvl>
    <w:lvl w:ilvl="7" w:tentative="0">
      <w:start w:val="1"/>
      <w:numFmt w:val="bullet"/>
      <w:lvlText w:val=""/>
      <w:lvlJc w:val="left"/>
      <w:pPr>
        <w:ind w:left="3785" w:hanging="420"/>
      </w:pPr>
      <w:rPr>
        <w:rFonts w:hint="default" w:ascii="Wingdings" w:hAnsi="Wingdings"/>
      </w:rPr>
    </w:lvl>
    <w:lvl w:ilvl="8" w:tentative="0">
      <w:start w:val="1"/>
      <w:numFmt w:val="bullet"/>
      <w:lvlText w:val=""/>
      <w:lvlJc w:val="left"/>
      <w:pPr>
        <w:ind w:left="4205" w:hanging="420"/>
      </w:pPr>
      <w:rPr>
        <w:rFonts w:hint="default" w:ascii="Wingdings" w:hAnsi="Wingdings"/>
      </w:rPr>
    </w:lvl>
  </w:abstractNum>
  <w:abstractNum w:abstractNumId="158">
    <w:nsid w:val="0000009E"/>
    <w:multiLevelType w:val="multilevel"/>
    <w:tmpl w:val="0000009E"/>
    <w:lvl w:ilvl="0" w:tentative="0">
      <w:start w:val="1"/>
      <w:numFmt w:val="bullet"/>
      <w:lvlText w:val=""/>
      <w:lvlJc w:val="left"/>
      <w:pPr>
        <w:ind w:left="900" w:hanging="420"/>
      </w:pPr>
      <w:rPr>
        <w:rFonts w:hint="default" w:ascii="Wingdings" w:hAnsi="Wingdings"/>
      </w:rPr>
    </w:lvl>
    <w:lvl w:ilvl="1" w:tentative="0">
      <w:start w:val="1"/>
      <w:numFmt w:val="bullet"/>
      <w:lvlText w:val=""/>
      <w:lvlJc w:val="left"/>
      <w:pPr>
        <w:ind w:left="1320" w:hanging="420"/>
      </w:pPr>
      <w:rPr>
        <w:rFonts w:hint="default" w:ascii="Wingdings" w:hAnsi="Wingdings"/>
      </w:rPr>
    </w:lvl>
    <w:lvl w:ilvl="2" w:tentative="0">
      <w:start w:val="1"/>
      <w:numFmt w:val="bullet"/>
      <w:lvlText w:val=""/>
      <w:lvlJc w:val="left"/>
      <w:pPr>
        <w:ind w:left="1740" w:hanging="420"/>
      </w:pPr>
      <w:rPr>
        <w:rFonts w:hint="default" w:ascii="Wingdings" w:hAnsi="Wingdings"/>
      </w:rPr>
    </w:lvl>
    <w:lvl w:ilvl="3" w:tentative="0">
      <w:start w:val="1"/>
      <w:numFmt w:val="bullet"/>
      <w:lvlText w:val=""/>
      <w:lvlJc w:val="left"/>
      <w:pPr>
        <w:ind w:left="2160" w:hanging="420"/>
      </w:pPr>
      <w:rPr>
        <w:rFonts w:hint="default" w:ascii="Wingdings" w:hAnsi="Wingdings"/>
      </w:rPr>
    </w:lvl>
    <w:lvl w:ilvl="4" w:tentative="0">
      <w:start w:val="1"/>
      <w:numFmt w:val="bullet"/>
      <w:lvlText w:val=""/>
      <w:lvlJc w:val="left"/>
      <w:pPr>
        <w:ind w:left="2580" w:hanging="420"/>
      </w:pPr>
      <w:rPr>
        <w:rFonts w:hint="default" w:ascii="Wingdings" w:hAnsi="Wingdings"/>
      </w:rPr>
    </w:lvl>
    <w:lvl w:ilvl="5" w:tentative="0">
      <w:start w:val="1"/>
      <w:numFmt w:val="bullet"/>
      <w:lvlText w:val=""/>
      <w:lvlJc w:val="left"/>
      <w:pPr>
        <w:ind w:left="3000" w:hanging="420"/>
      </w:pPr>
      <w:rPr>
        <w:rFonts w:hint="default" w:ascii="Wingdings" w:hAnsi="Wingdings"/>
      </w:rPr>
    </w:lvl>
    <w:lvl w:ilvl="6" w:tentative="0">
      <w:start w:val="1"/>
      <w:numFmt w:val="bullet"/>
      <w:lvlText w:val=""/>
      <w:lvlJc w:val="left"/>
      <w:pPr>
        <w:ind w:left="3420" w:hanging="420"/>
      </w:pPr>
      <w:rPr>
        <w:rFonts w:hint="default" w:ascii="Wingdings" w:hAnsi="Wingdings"/>
      </w:rPr>
    </w:lvl>
    <w:lvl w:ilvl="7" w:tentative="0">
      <w:start w:val="1"/>
      <w:numFmt w:val="bullet"/>
      <w:lvlText w:val=""/>
      <w:lvlJc w:val="left"/>
      <w:pPr>
        <w:ind w:left="3840" w:hanging="420"/>
      </w:pPr>
      <w:rPr>
        <w:rFonts w:hint="default" w:ascii="Wingdings" w:hAnsi="Wingdings"/>
      </w:rPr>
    </w:lvl>
    <w:lvl w:ilvl="8" w:tentative="0">
      <w:start w:val="1"/>
      <w:numFmt w:val="bullet"/>
      <w:lvlText w:val=""/>
      <w:lvlJc w:val="left"/>
      <w:pPr>
        <w:ind w:left="4260" w:hanging="420"/>
      </w:pPr>
      <w:rPr>
        <w:rFonts w:hint="default" w:ascii="Wingdings" w:hAnsi="Wingdings"/>
      </w:rPr>
    </w:lvl>
  </w:abstractNum>
  <w:abstractNum w:abstractNumId="159">
    <w:nsid w:val="0000009F"/>
    <w:multiLevelType w:val="multilevel"/>
    <w:tmpl w:val="0000009F"/>
    <w:lvl w:ilvl="0" w:tentative="0">
      <w:start w:val="1"/>
      <w:numFmt w:val="bullet"/>
      <w:lvlText w:val=""/>
      <w:lvlJc w:val="left"/>
      <w:pPr>
        <w:ind w:left="840" w:hanging="420"/>
      </w:pPr>
      <w:rPr>
        <w:rFonts w:hint="default" w:ascii="Wingdings" w:hAnsi="Wingdings"/>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abstractNum w:abstractNumId="160">
    <w:nsid w:val="000000A0"/>
    <w:multiLevelType w:val="multilevel"/>
    <w:tmpl w:val="000000A0"/>
    <w:lvl w:ilvl="0" w:tentative="0">
      <w:start w:val="1"/>
      <w:numFmt w:val="bullet"/>
      <w:lvlText w:val=""/>
      <w:lvlJc w:val="left"/>
      <w:pPr>
        <w:ind w:left="840" w:hanging="420"/>
      </w:pPr>
      <w:rPr>
        <w:rFonts w:hint="default" w:ascii="Wingdings" w:hAnsi="Wingdings"/>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abstractNum w:abstractNumId="161">
    <w:nsid w:val="000000A1"/>
    <w:multiLevelType w:val="multilevel"/>
    <w:tmpl w:val="000000A1"/>
    <w:lvl w:ilvl="0" w:tentative="0">
      <w:start w:val="1"/>
      <w:numFmt w:val="bullet"/>
      <w:lvlText w:val=""/>
      <w:lvlJc w:val="left"/>
      <w:pPr>
        <w:ind w:left="840" w:hanging="420"/>
      </w:pPr>
      <w:rPr>
        <w:rFonts w:hint="default" w:ascii="Wingdings" w:hAnsi="Wingdings"/>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abstractNum w:abstractNumId="162">
    <w:nsid w:val="000000A2"/>
    <w:multiLevelType w:val="multilevel"/>
    <w:tmpl w:val="000000A2"/>
    <w:lvl w:ilvl="0" w:tentative="0">
      <w:start w:val="1"/>
      <w:numFmt w:val="decimal"/>
      <w:lvlText w:val="%1."/>
      <w:lvlJc w:val="left"/>
      <w:pPr>
        <w:ind w:left="420" w:hanging="420"/>
      </w:pPr>
    </w:lvl>
    <w:lvl w:ilvl="1" w:tentative="0">
      <w:start w:val="1"/>
      <w:numFmt w:val="lowerLetter"/>
      <w:lvlText w:val="%2)"/>
      <w:lvlJc w:val="left"/>
      <w:pPr>
        <w:ind w:left="1050" w:hanging="420"/>
      </w:pPr>
    </w:lvl>
    <w:lvl w:ilvl="2" w:tentative="0">
      <w:start w:val="1"/>
      <w:numFmt w:val="lowerRoman"/>
      <w:lvlText w:val="%3."/>
      <w:lvlJc w:val="right"/>
      <w:pPr>
        <w:ind w:left="1470" w:hanging="420"/>
      </w:pPr>
    </w:lvl>
    <w:lvl w:ilvl="3" w:tentative="0">
      <w:start w:val="1"/>
      <w:numFmt w:val="decimal"/>
      <w:lvlText w:val="%4."/>
      <w:lvlJc w:val="left"/>
      <w:pPr>
        <w:ind w:left="1890" w:hanging="420"/>
      </w:pPr>
    </w:lvl>
    <w:lvl w:ilvl="4" w:tentative="0">
      <w:start w:val="1"/>
      <w:numFmt w:val="lowerLetter"/>
      <w:lvlText w:val="%5)"/>
      <w:lvlJc w:val="left"/>
      <w:pPr>
        <w:ind w:left="2310" w:hanging="420"/>
      </w:pPr>
    </w:lvl>
    <w:lvl w:ilvl="5" w:tentative="0">
      <w:start w:val="1"/>
      <w:numFmt w:val="lowerRoman"/>
      <w:lvlText w:val="%6."/>
      <w:lvlJc w:val="right"/>
      <w:pPr>
        <w:ind w:left="2730" w:hanging="420"/>
      </w:pPr>
    </w:lvl>
    <w:lvl w:ilvl="6" w:tentative="0">
      <w:start w:val="1"/>
      <w:numFmt w:val="decimal"/>
      <w:lvlText w:val="%7."/>
      <w:lvlJc w:val="left"/>
      <w:pPr>
        <w:ind w:left="3150" w:hanging="420"/>
      </w:pPr>
    </w:lvl>
    <w:lvl w:ilvl="7" w:tentative="0">
      <w:start w:val="1"/>
      <w:numFmt w:val="lowerLetter"/>
      <w:lvlText w:val="%8)"/>
      <w:lvlJc w:val="left"/>
      <w:pPr>
        <w:ind w:left="3570" w:hanging="420"/>
      </w:pPr>
    </w:lvl>
    <w:lvl w:ilvl="8" w:tentative="0">
      <w:start w:val="1"/>
      <w:numFmt w:val="lowerRoman"/>
      <w:lvlText w:val="%9."/>
      <w:lvlJc w:val="right"/>
      <w:pPr>
        <w:ind w:left="3990" w:hanging="420"/>
      </w:pPr>
    </w:lvl>
  </w:abstractNum>
  <w:abstractNum w:abstractNumId="163">
    <w:nsid w:val="000000A3"/>
    <w:multiLevelType w:val="multilevel"/>
    <w:tmpl w:val="000000A3"/>
    <w:lvl w:ilvl="0" w:tentative="0">
      <w:start w:val="4"/>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64">
    <w:nsid w:val="000000A4"/>
    <w:multiLevelType w:val="singleLevel"/>
    <w:tmpl w:val="000000A4"/>
    <w:lvl w:ilvl="0" w:tentative="0">
      <w:start w:val="1"/>
      <w:numFmt w:val="bullet"/>
      <w:lvlText w:val=""/>
      <w:lvlJc w:val="left"/>
      <w:pPr>
        <w:ind w:left="420" w:hanging="420"/>
      </w:pPr>
      <w:rPr>
        <w:rFonts w:hint="default" w:ascii="Wingdings" w:hAnsi="Wingdings"/>
      </w:rPr>
    </w:lvl>
  </w:abstractNum>
  <w:abstractNum w:abstractNumId="165">
    <w:nsid w:val="000000A5"/>
    <w:multiLevelType w:val="singleLevel"/>
    <w:tmpl w:val="000000A5"/>
    <w:lvl w:ilvl="0" w:tentative="0">
      <w:start w:val="1"/>
      <w:numFmt w:val="bullet"/>
      <w:lvlText w:val=""/>
      <w:lvlJc w:val="left"/>
      <w:pPr>
        <w:ind w:left="420" w:hanging="420"/>
      </w:pPr>
      <w:rPr>
        <w:rFonts w:hint="default" w:ascii="Wingdings" w:hAnsi="Wingdings"/>
      </w:rPr>
    </w:lvl>
  </w:abstractNum>
  <w:abstractNum w:abstractNumId="166">
    <w:nsid w:val="000000A6"/>
    <w:multiLevelType w:val="singleLevel"/>
    <w:tmpl w:val="000000A6"/>
    <w:lvl w:ilvl="0" w:tentative="0">
      <w:start w:val="1"/>
      <w:numFmt w:val="bullet"/>
      <w:lvlText w:val=""/>
      <w:lvlJc w:val="left"/>
      <w:pPr>
        <w:ind w:left="420" w:hanging="420"/>
      </w:pPr>
      <w:rPr>
        <w:rFonts w:hint="default" w:ascii="Wingdings" w:hAnsi="Wingdings"/>
      </w:rPr>
    </w:lvl>
  </w:abstractNum>
  <w:abstractNum w:abstractNumId="167">
    <w:nsid w:val="000000A7"/>
    <w:multiLevelType w:val="multilevel"/>
    <w:tmpl w:val="000000A7"/>
    <w:lvl w:ilvl="0" w:tentative="0">
      <w:start w:val="1"/>
      <w:numFmt w:val="decimal"/>
      <w:lvlText w:val="%1."/>
      <w:lvlJc w:val="left"/>
      <w:pPr>
        <w:ind w:left="840" w:hanging="420"/>
      </w:p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168">
    <w:nsid w:val="000000A8"/>
    <w:multiLevelType w:val="multilevel"/>
    <w:tmpl w:val="000000A8"/>
    <w:lvl w:ilvl="0" w:tentative="0">
      <w:start w:val="2"/>
      <w:numFmt w:val="decimal"/>
      <w:lvlText w:val="%1."/>
      <w:lvlJc w:val="left"/>
      <w:pPr>
        <w:ind w:left="840" w:hanging="420"/>
      </w:p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169">
    <w:nsid w:val="000000A9"/>
    <w:multiLevelType w:val="multilevel"/>
    <w:tmpl w:val="000000A9"/>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70">
    <w:nsid w:val="000000AA"/>
    <w:multiLevelType w:val="multilevel"/>
    <w:tmpl w:val="000000AA"/>
    <w:lvl w:ilvl="0" w:tentative="0">
      <w:start w:val="1"/>
      <w:numFmt w:val="decimal"/>
      <w:lvlText w:val="%1)"/>
      <w:lvlJc w:val="left"/>
      <w:pPr>
        <w:ind w:left="823" w:hanging="420"/>
      </w:pPr>
    </w:lvl>
    <w:lvl w:ilvl="1" w:tentative="0">
      <w:start w:val="1"/>
      <w:numFmt w:val="lowerLetter"/>
      <w:lvlText w:val="%2)"/>
      <w:lvlJc w:val="left"/>
      <w:pPr>
        <w:ind w:left="1243" w:hanging="420"/>
      </w:pPr>
    </w:lvl>
    <w:lvl w:ilvl="2" w:tentative="0">
      <w:start w:val="1"/>
      <w:numFmt w:val="lowerRoman"/>
      <w:lvlText w:val="%3."/>
      <w:lvlJc w:val="right"/>
      <w:pPr>
        <w:ind w:left="1663" w:hanging="420"/>
      </w:pPr>
    </w:lvl>
    <w:lvl w:ilvl="3" w:tentative="0">
      <w:start w:val="1"/>
      <w:numFmt w:val="decimal"/>
      <w:lvlText w:val="%4."/>
      <w:lvlJc w:val="left"/>
      <w:pPr>
        <w:ind w:left="2083" w:hanging="420"/>
      </w:pPr>
    </w:lvl>
    <w:lvl w:ilvl="4" w:tentative="0">
      <w:start w:val="1"/>
      <w:numFmt w:val="lowerLetter"/>
      <w:lvlText w:val="%5)"/>
      <w:lvlJc w:val="left"/>
      <w:pPr>
        <w:ind w:left="2503" w:hanging="420"/>
      </w:pPr>
    </w:lvl>
    <w:lvl w:ilvl="5" w:tentative="0">
      <w:start w:val="1"/>
      <w:numFmt w:val="lowerRoman"/>
      <w:lvlText w:val="%6."/>
      <w:lvlJc w:val="right"/>
      <w:pPr>
        <w:ind w:left="2923" w:hanging="420"/>
      </w:pPr>
    </w:lvl>
    <w:lvl w:ilvl="6" w:tentative="0">
      <w:start w:val="1"/>
      <w:numFmt w:val="decimal"/>
      <w:lvlText w:val="%7."/>
      <w:lvlJc w:val="left"/>
      <w:pPr>
        <w:ind w:left="3343" w:hanging="420"/>
      </w:pPr>
    </w:lvl>
    <w:lvl w:ilvl="7" w:tentative="0">
      <w:start w:val="1"/>
      <w:numFmt w:val="lowerLetter"/>
      <w:lvlText w:val="%8)"/>
      <w:lvlJc w:val="left"/>
      <w:pPr>
        <w:ind w:left="3763" w:hanging="420"/>
      </w:pPr>
    </w:lvl>
    <w:lvl w:ilvl="8" w:tentative="0">
      <w:start w:val="1"/>
      <w:numFmt w:val="lowerRoman"/>
      <w:lvlText w:val="%9."/>
      <w:lvlJc w:val="right"/>
      <w:pPr>
        <w:ind w:left="4183" w:hanging="420"/>
      </w:pPr>
    </w:lvl>
  </w:abstractNum>
  <w:num w:numId="1">
    <w:abstractNumId w:val="44"/>
  </w:num>
  <w:num w:numId="2">
    <w:abstractNumId w:val="45"/>
  </w:num>
  <w:num w:numId="3">
    <w:abstractNumId w:val="0"/>
  </w:num>
  <w:num w:numId="4">
    <w:abstractNumId w:val="130"/>
  </w:num>
  <w:num w:numId="5">
    <w:abstractNumId w:val="48"/>
  </w:num>
  <w:num w:numId="6">
    <w:abstractNumId w:val="41"/>
  </w:num>
  <w:num w:numId="7">
    <w:abstractNumId w:val="42"/>
  </w:num>
  <w:num w:numId="8">
    <w:abstractNumId w:val="43"/>
  </w:num>
  <w:num w:numId="9">
    <w:abstractNumId w:val="131"/>
  </w:num>
  <w:num w:numId="10">
    <w:abstractNumId w:val="1"/>
  </w:num>
  <w:num w:numId="11">
    <w:abstractNumId w:val="40"/>
  </w:num>
  <w:num w:numId="12">
    <w:abstractNumId w:val="129"/>
  </w:num>
  <w:num w:numId="13">
    <w:abstractNumId w:val="27"/>
  </w:num>
  <w:num w:numId="14">
    <w:abstractNumId w:val="163"/>
  </w:num>
  <w:num w:numId="15">
    <w:abstractNumId w:val="108"/>
  </w:num>
  <w:num w:numId="16">
    <w:abstractNumId w:val="50"/>
  </w:num>
  <w:num w:numId="17">
    <w:abstractNumId w:val="49"/>
  </w:num>
  <w:num w:numId="18">
    <w:abstractNumId w:val="26"/>
  </w:num>
  <w:num w:numId="19">
    <w:abstractNumId w:val="106"/>
  </w:num>
  <w:num w:numId="20">
    <w:abstractNumId w:val="107"/>
  </w:num>
  <w:num w:numId="21">
    <w:abstractNumId w:val="52"/>
  </w:num>
  <w:num w:numId="22">
    <w:abstractNumId w:val="51"/>
  </w:num>
  <w:num w:numId="23">
    <w:abstractNumId w:val="53"/>
  </w:num>
  <w:num w:numId="24">
    <w:abstractNumId w:val="109"/>
  </w:num>
  <w:num w:numId="25">
    <w:abstractNumId w:val="20"/>
  </w:num>
  <w:num w:numId="26">
    <w:abstractNumId w:val="25"/>
  </w:num>
  <w:num w:numId="27">
    <w:abstractNumId w:val="22"/>
  </w:num>
  <w:num w:numId="28">
    <w:abstractNumId w:val="110"/>
  </w:num>
  <w:num w:numId="29">
    <w:abstractNumId w:val="19"/>
  </w:num>
  <w:num w:numId="30">
    <w:abstractNumId w:val="54"/>
  </w:num>
  <w:num w:numId="31">
    <w:abstractNumId w:val="55"/>
  </w:num>
  <w:num w:numId="32">
    <w:abstractNumId w:val="65"/>
  </w:num>
  <w:num w:numId="33">
    <w:abstractNumId w:val="66"/>
  </w:num>
  <w:num w:numId="34">
    <w:abstractNumId w:val="67"/>
  </w:num>
  <w:num w:numId="35">
    <w:abstractNumId w:val="111"/>
  </w:num>
  <w:num w:numId="36">
    <w:abstractNumId w:val="21"/>
  </w:num>
  <w:num w:numId="37">
    <w:abstractNumId w:val="24"/>
  </w:num>
  <w:num w:numId="38">
    <w:abstractNumId w:val="69"/>
  </w:num>
  <w:num w:numId="39">
    <w:abstractNumId w:val="23"/>
  </w:num>
  <w:num w:numId="40">
    <w:abstractNumId w:val="68"/>
  </w:num>
  <w:num w:numId="41">
    <w:abstractNumId w:val="85"/>
  </w:num>
  <w:num w:numId="42">
    <w:abstractNumId w:val="70"/>
  </w:num>
  <w:num w:numId="43">
    <w:abstractNumId w:val="71"/>
  </w:num>
  <w:num w:numId="44">
    <w:abstractNumId w:val="72"/>
  </w:num>
  <w:num w:numId="45">
    <w:abstractNumId w:val="113"/>
  </w:num>
  <w:num w:numId="46">
    <w:abstractNumId w:val="16"/>
  </w:num>
  <w:num w:numId="47">
    <w:abstractNumId w:val="152"/>
  </w:num>
  <w:num w:numId="48">
    <w:abstractNumId w:val="153"/>
  </w:num>
  <w:num w:numId="49">
    <w:abstractNumId w:val="154"/>
  </w:num>
  <w:num w:numId="50">
    <w:abstractNumId w:val="115"/>
  </w:num>
  <w:num w:numId="51">
    <w:abstractNumId w:val="37"/>
  </w:num>
  <w:num w:numId="52">
    <w:abstractNumId w:val="114"/>
  </w:num>
  <w:num w:numId="53">
    <w:abstractNumId w:val="36"/>
  </w:num>
  <w:num w:numId="54">
    <w:abstractNumId w:val="86"/>
  </w:num>
  <w:num w:numId="55">
    <w:abstractNumId w:val="38"/>
  </w:num>
  <w:num w:numId="56">
    <w:abstractNumId w:val="83"/>
  </w:num>
  <w:num w:numId="57">
    <w:abstractNumId w:val="17"/>
  </w:num>
  <w:num w:numId="58">
    <w:abstractNumId w:val="82"/>
  </w:num>
  <w:num w:numId="59">
    <w:abstractNumId w:val="18"/>
  </w:num>
  <w:num w:numId="60">
    <w:abstractNumId w:val="84"/>
  </w:num>
  <w:num w:numId="61">
    <w:abstractNumId w:val="112"/>
  </w:num>
  <w:num w:numId="62">
    <w:abstractNumId w:val="116"/>
  </w:num>
  <w:num w:numId="63">
    <w:abstractNumId w:val="155"/>
  </w:num>
  <w:num w:numId="64">
    <w:abstractNumId w:val="156"/>
  </w:num>
  <w:num w:numId="65">
    <w:abstractNumId w:val="157"/>
  </w:num>
  <w:num w:numId="66">
    <w:abstractNumId w:val="158"/>
  </w:num>
  <w:num w:numId="67">
    <w:abstractNumId w:val="159"/>
  </w:num>
  <w:num w:numId="68">
    <w:abstractNumId w:val="160"/>
  </w:num>
  <w:num w:numId="69">
    <w:abstractNumId w:val="161"/>
  </w:num>
  <w:num w:numId="70">
    <w:abstractNumId w:val="74"/>
  </w:num>
  <w:num w:numId="71">
    <w:abstractNumId w:val="167"/>
  </w:num>
  <w:num w:numId="72">
    <w:abstractNumId w:val="75"/>
  </w:num>
  <w:num w:numId="73">
    <w:abstractNumId w:val="162"/>
  </w:num>
  <w:num w:numId="74">
    <w:abstractNumId w:val="132"/>
  </w:num>
  <w:num w:numId="75">
    <w:abstractNumId w:val="133"/>
  </w:num>
  <w:num w:numId="76">
    <w:abstractNumId w:val="134"/>
  </w:num>
  <w:num w:numId="77">
    <w:abstractNumId w:val="135"/>
  </w:num>
  <w:num w:numId="78">
    <w:abstractNumId w:val="136"/>
  </w:num>
  <w:num w:numId="79">
    <w:abstractNumId w:val="137"/>
  </w:num>
  <w:num w:numId="80">
    <w:abstractNumId w:val="138"/>
  </w:num>
  <w:num w:numId="81">
    <w:abstractNumId w:val="139"/>
  </w:num>
  <w:num w:numId="82">
    <w:abstractNumId w:val="140"/>
  </w:num>
  <w:num w:numId="83">
    <w:abstractNumId w:val="73"/>
  </w:num>
  <w:num w:numId="84">
    <w:abstractNumId w:val="141"/>
  </w:num>
  <w:num w:numId="85">
    <w:abstractNumId w:val="142"/>
  </w:num>
  <w:num w:numId="86">
    <w:abstractNumId w:val="143"/>
  </w:num>
  <w:num w:numId="87">
    <w:abstractNumId w:val="144"/>
  </w:num>
  <w:num w:numId="88">
    <w:abstractNumId w:val="145"/>
  </w:num>
  <w:num w:numId="89">
    <w:abstractNumId w:val="146"/>
  </w:num>
  <w:num w:numId="90">
    <w:abstractNumId w:val="164"/>
  </w:num>
  <w:num w:numId="91">
    <w:abstractNumId w:val="147"/>
  </w:num>
  <w:num w:numId="92">
    <w:abstractNumId w:val="148"/>
  </w:num>
  <w:num w:numId="93">
    <w:abstractNumId w:val="149"/>
  </w:num>
  <w:num w:numId="94">
    <w:abstractNumId w:val="165"/>
  </w:num>
  <w:num w:numId="95">
    <w:abstractNumId w:val="150"/>
  </w:num>
  <w:num w:numId="96">
    <w:abstractNumId w:val="151"/>
  </w:num>
  <w:num w:numId="97">
    <w:abstractNumId w:val="121"/>
  </w:num>
  <w:num w:numId="98">
    <w:abstractNumId w:val="46"/>
  </w:num>
  <w:num w:numId="99">
    <w:abstractNumId w:val="47"/>
  </w:num>
  <w:num w:numId="100">
    <w:abstractNumId w:val="122"/>
  </w:num>
  <w:num w:numId="101">
    <w:abstractNumId w:val="87"/>
  </w:num>
  <w:num w:numId="102">
    <w:abstractNumId w:val="56"/>
  </w:num>
  <w:num w:numId="103">
    <w:abstractNumId w:val="166"/>
  </w:num>
  <w:num w:numId="104">
    <w:abstractNumId w:val="123"/>
  </w:num>
  <w:num w:numId="105">
    <w:abstractNumId w:val="57"/>
  </w:num>
  <w:num w:numId="106">
    <w:abstractNumId w:val="13"/>
  </w:num>
  <w:num w:numId="107">
    <w:abstractNumId w:val="58"/>
  </w:num>
  <w:num w:numId="108">
    <w:abstractNumId w:val="59"/>
  </w:num>
  <w:num w:numId="109">
    <w:abstractNumId w:val="12"/>
  </w:num>
  <w:num w:numId="110">
    <w:abstractNumId w:val="124"/>
  </w:num>
  <w:num w:numId="111">
    <w:abstractNumId w:val="60"/>
  </w:num>
  <w:num w:numId="112">
    <w:abstractNumId w:val="61"/>
  </w:num>
  <w:num w:numId="113">
    <w:abstractNumId w:val="62"/>
  </w:num>
  <w:num w:numId="114">
    <w:abstractNumId w:val="63"/>
  </w:num>
  <w:num w:numId="115">
    <w:abstractNumId w:val="64"/>
  </w:num>
  <w:num w:numId="116">
    <w:abstractNumId w:val="11"/>
  </w:num>
  <w:num w:numId="117">
    <w:abstractNumId w:val="76"/>
  </w:num>
  <w:num w:numId="118">
    <w:abstractNumId w:val="77"/>
  </w:num>
  <w:num w:numId="119">
    <w:abstractNumId w:val="9"/>
  </w:num>
  <w:num w:numId="120">
    <w:abstractNumId w:val="8"/>
  </w:num>
  <w:num w:numId="121">
    <w:abstractNumId w:val="78"/>
  </w:num>
  <w:num w:numId="122">
    <w:abstractNumId w:val="79"/>
  </w:num>
  <w:num w:numId="123">
    <w:abstractNumId w:val="7"/>
  </w:num>
  <w:num w:numId="124">
    <w:abstractNumId w:val="80"/>
  </w:num>
  <w:num w:numId="125">
    <w:abstractNumId w:val="125"/>
  </w:num>
  <w:num w:numId="126">
    <w:abstractNumId w:val="3"/>
  </w:num>
  <w:num w:numId="127">
    <w:abstractNumId w:val="128"/>
  </w:num>
  <w:num w:numId="128">
    <w:abstractNumId w:val="127"/>
  </w:num>
  <w:num w:numId="129">
    <w:abstractNumId w:val="4"/>
  </w:num>
  <w:num w:numId="130">
    <w:abstractNumId w:val="5"/>
  </w:num>
  <w:num w:numId="131">
    <w:abstractNumId w:val="10"/>
  </w:num>
  <w:num w:numId="132">
    <w:abstractNumId w:val="81"/>
  </w:num>
  <w:num w:numId="133">
    <w:abstractNumId w:val="2"/>
  </w:num>
  <w:num w:numId="134">
    <w:abstractNumId w:val="39"/>
  </w:num>
  <w:num w:numId="135">
    <w:abstractNumId w:val="126"/>
  </w:num>
  <w:num w:numId="136">
    <w:abstractNumId w:val="6"/>
  </w:num>
  <w:num w:numId="137">
    <w:abstractNumId w:val="93"/>
  </w:num>
  <w:num w:numId="138">
    <w:abstractNumId w:val="94"/>
  </w:num>
  <w:num w:numId="139">
    <w:abstractNumId w:val="33"/>
  </w:num>
  <w:num w:numId="140">
    <w:abstractNumId w:val="31"/>
  </w:num>
  <w:num w:numId="141">
    <w:abstractNumId w:val="100"/>
  </w:num>
  <w:num w:numId="142">
    <w:abstractNumId w:val="88"/>
  </w:num>
  <w:num w:numId="143">
    <w:abstractNumId w:val="89"/>
  </w:num>
  <w:num w:numId="144">
    <w:abstractNumId w:val="90"/>
  </w:num>
  <w:num w:numId="145">
    <w:abstractNumId w:val="95"/>
  </w:num>
  <w:num w:numId="146">
    <w:abstractNumId w:val="96"/>
  </w:num>
  <w:num w:numId="147">
    <w:abstractNumId w:val="99"/>
  </w:num>
  <w:num w:numId="148">
    <w:abstractNumId w:val="97"/>
  </w:num>
  <w:num w:numId="149">
    <w:abstractNumId w:val="32"/>
  </w:num>
  <w:num w:numId="150">
    <w:abstractNumId w:val="91"/>
  </w:num>
  <w:num w:numId="151">
    <w:abstractNumId w:val="92"/>
  </w:num>
  <w:num w:numId="152">
    <w:abstractNumId w:val="34"/>
  </w:num>
  <w:num w:numId="153">
    <w:abstractNumId w:val="35"/>
  </w:num>
  <w:num w:numId="154">
    <w:abstractNumId w:val="98"/>
  </w:num>
  <w:num w:numId="155">
    <w:abstractNumId w:val="170"/>
  </w:num>
  <w:num w:numId="156">
    <w:abstractNumId w:val="30"/>
  </w:num>
  <w:num w:numId="157">
    <w:abstractNumId w:val="101"/>
  </w:num>
  <w:num w:numId="158">
    <w:abstractNumId w:val="29"/>
  </w:num>
  <w:num w:numId="159">
    <w:abstractNumId w:val="102"/>
  </w:num>
  <w:num w:numId="160">
    <w:abstractNumId w:val="103"/>
  </w:num>
  <w:num w:numId="161">
    <w:abstractNumId w:val="104"/>
  </w:num>
  <w:num w:numId="162">
    <w:abstractNumId w:val="28"/>
  </w:num>
  <w:num w:numId="163">
    <w:abstractNumId w:val="105"/>
  </w:num>
  <w:num w:numId="164">
    <w:abstractNumId w:val="117"/>
  </w:num>
  <w:num w:numId="165">
    <w:abstractNumId w:val="14"/>
  </w:num>
  <w:num w:numId="166">
    <w:abstractNumId w:val="15"/>
  </w:num>
  <w:num w:numId="167">
    <w:abstractNumId w:val="118"/>
  </w:num>
  <w:num w:numId="168">
    <w:abstractNumId w:val="119"/>
  </w:num>
  <w:num w:numId="169">
    <w:abstractNumId w:val="120"/>
  </w:num>
  <w:num w:numId="170">
    <w:abstractNumId w:val="168"/>
  </w:num>
  <w:num w:numId="171">
    <w:abstractNumId w:val="16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62DF3D23"/>
  </w:rsids>
  <m:mathPr>
    <m:mathFont m:val="Cambria Math"/>
    <m:brkBin m:val="before"/>
    <m:brkBinSub m:val="--"/>
    <m:smallFrac m:val="1"/>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99"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Arial"/>
      <w:kern w:val="2"/>
      <w:sz w:val="21"/>
      <w:szCs w:val="22"/>
      <w:lang w:val="en-US" w:eastAsia="zh-CN" w:bidi="ar-SA"/>
    </w:rPr>
  </w:style>
  <w:style w:type="paragraph" w:styleId="2">
    <w:name w:val="heading 1"/>
    <w:basedOn w:val="1"/>
    <w:next w:val="1"/>
    <w:link w:val="10"/>
    <w:qFormat/>
    <w:uiPriority w:val="0"/>
    <w:pPr>
      <w:keepNext/>
      <w:keepLines/>
      <w:spacing w:before="340" w:beforeAutospacing="0" w:after="330" w:afterAutospacing="0" w:line="576" w:lineRule="auto"/>
      <w:outlineLvl w:val="0"/>
    </w:pPr>
    <w:rPr>
      <w:b/>
      <w:kern w:val="44"/>
      <w:sz w:val="28"/>
    </w:rPr>
  </w:style>
  <w:style w:type="paragraph" w:styleId="3">
    <w:name w:val="heading 2"/>
    <w:basedOn w:val="1"/>
    <w:next w:val="1"/>
    <w:link w:val="9"/>
    <w:qFormat/>
    <w:uiPriority w:val="0"/>
    <w:pPr>
      <w:keepNext/>
      <w:keepLines/>
      <w:spacing w:before="260" w:beforeAutospacing="0" w:after="260" w:afterAutospacing="0" w:line="413" w:lineRule="auto"/>
      <w:outlineLvl w:val="1"/>
    </w:pPr>
    <w:rPr>
      <w:rFonts w:ascii="Arial" w:hAnsi="Arial" w:eastAsia="黑体"/>
      <w:b/>
      <w:sz w:val="24"/>
    </w:rPr>
  </w:style>
  <w:style w:type="character" w:default="1" w:styleId="7">
    <w:name w:val="Default Paragraph Font"/>
    <w:qFormat/>
    <w:uiPriority w:val="1"/>
  </w:style>
  <w:style w:type="table" w:default="1" w:styleId="6">
    <w:name w:val="Normal Table"/>
    <w:qFormat/>
    <w:uiPriority w:val="99"/>
    <w:tblPr>
      <w:tblCellMar>
        <w:top w:w="0" w:type="dxa"/>
        <w:left w:w="108" w:type="dxa"/>
        <w:bottom w:w="0" w:type="dxa"/>
        <w:right w:w="108" w:type="dxa"/>
      </w:tblCellMar>
    </w:tblPr>
  </w:style>
  <w:style w:type="paragraph" w:styleId="4">
    <w:name w:val="footer"/>
    <w:basedOn w:val="1"/>
    <w:qFormat/>
    <w:uiPriority w:val="0"/>
    <w:pPr>
      <w:tabs>
        <w:tab w:val="center" w:pos="4153"/>
        <w:tab w:val="right" w:pos="8306"/>
      </w:tabs>
      <w:snapToGrid w:val="0"/>
      <w:jc w:val="left"/>
    </w:pPr>
    <w:rPr>
      <w:sz w:val="18"/>
    </w:rPr>
  </w:style>
  <w:style w:type="paragraph" w:styleId="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8">
    <w:name w:val="List Paragraph"/>
    <w:basedOn w:val="1"/>
    <w:qFormat/>
    <w:uiPriority w:val="34"/>
    <w:pPr>
      <w:ind w:firstLine="420" w:firstLineChars="200"/>
    </w:pPr>
  </w:style>
  <w:style w:type="character" w:customStyle="1" w:styleId="9">
    <w:name w:val="标题 2 Char"/>
    <w:link w:val="3"/>
    <w:qFormat/>
    <w:uiPriority w:val="0"/>
    <w:rPr>
      <w:rFonts w:ascii="Arial" w:hAnsi="Arial" w:eastAsia="黑体"/>
      <w:b/>
      <w:sz w:val="24"/>
    </w:rPr>
  </w:style>
  <w:style w:type="character" w:customStyle="1" w:styleId="10">
    <w:name w:val="标题 1 Char"/>
    <w:link w:val="2"/>
    <w:qFormat/>
    <w:uiPriority w:val="0"/>
    <w:rPr>
      <w:b/>
      <w:kern w:val="44"/>
      <w:sz w:val="2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79</Pages>
  <Words>34526</Words>
  <Characters>35589</Characters>
  <Paragraphs>966</Paragraphs>
  <TotalTime>257</TotalTime>
  <ScaleCrop>false</ScaleCrop>
  <LinksUpToDate>false</LinksUpToDate>
  <CharactersWithSpaces>35760</CharactersWithSpaces>
  <Application>WPS Office_11.1.0.14309_F1E327BC-269C-435d-A152-05C5408002CA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2023-04-07T05:55:00Z</dcterms:created>
  <dc:creator>NCO-AL00</dc:creator>
  <cp:lastModifiedBy>Jay叫周杰伦</cp:lastModifiedBy>
  <dcterms:modified xsi:type="dcterms:W3CDTF">2023-07-04T13:40:19Z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31178DF5595B4FB484C89643AB71AD94_13</vt:lpwstr>
  </property>
  <property fmtid="{D5CDD505-2E9C-101B-9397-08002B2CF9AE}" pid="3" name="KSOProductBuildVer">
    <vt:lpwstr>2052-11.1.0.14309</vt:lpwstr>
  </property>
</Properties>
</file>